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EAA6F62" w14:textId="77777777" w:rsidR="00547DD9" w:rsidRPr="00453783" w:rsidRDefault="00547DD9">
      <w:pPr>
        <w:rPr>
          <w:rFonts w:ascii="Calibri" w:hAnsi="Calibri"/>
        </w:rPr>
      </w:pPr>
    </w:p>
    <w:p w14:paraId="5B7FDF23" w14:textId="77777777" w:rsidR="00547DD9" w:rsidRPr="00453783" w:rsidRDefault="00547DD9">
      <w:pPr>
        <w:rPr>
          <w:rFonts w:ascii="Calibri" w:hAnsi="Calibri"/>
        </w:rPr>
      </w:pPr>
    </w:p>
    <w:p w14:paraId="53A02811" w14:textId="77777777" w:rsidR="00547DD9" w:rsidRPr="00453783" w:rsidRDefault="00547DD9">
      <w:pPr>
        <w:rPr>
          <w:rFonts w:ascii="Calibri" w:hAnsi="Calibri"/>
        </w:rPr>
      </w:pPr>
    </w:p>
    <w:p w14:paraId="422DF2A9" w14:textId="77777777" w:rsidR="00547DD9" w:rsidRPr="00453783" w:rsidRDefault="00547DD9">
      <w:pPr>
        <w:rPr>
          <w:rFonts w:ascii="Calibri" w:hAnsi="Calibri"/>
        </w:rPr>
      </w:pPr>
    </w:p>
    <w:p w14:paraId="77C3191B" w14:textId="77777777" w:rsidR="00547DD9" w:rsidRPr="00453783" w:rsidRDefault="00547DD9">
      <w:pPr>
        <w:rPr>
          <w:rFonts w:ascii="Calibri" w:hAnsi="Calibri"/>
        </w:rPr>
      </w:pPr>
    </w:p>
    <w:p w14:paraId="12A7073D" w14:textId="77777777" w:rsidR="00547DD9" w:rsidRPr="00453783" w:rsidRDefault="00547DD9">
      <w:pPr>
        <w:rPr>
          <w:rFonts w:ascii="Calibri" w:hAnsi="Calibri"/>
        </w:rPr>
      </w:pPr>
    </w:p>
    <w:p w14:paraId="2CCD6E54" w14:textId="77777777" w:rsidR="00547DD9" w:rsidRDefault="00547DD9">
      <w:pPr>
        <w:rPr>
          <w:rFonts w:ascii="Calibri" w:hAnsi="Calibri"/>
        </w:rPr>
      </w:pPr>
    </w:p>
    <w:p w14:paraId="600E44B6" w14:textId="77777777" w:rsidR="00597881" w:rsidRDefault="00597881">
      <w:pPr>
        <w:rPr>
          <w:rFonts w:ascii="Calibri" w:hAnsi="Calibri"/>
        </w:rPr>
      </w:pPr>
    </w:p>
    <w:p w14:paraId="1E6EDCCD" w14:textId="77777777" w:rsidR="00597881" w:rsidRDefault="00597881">
      <w:pPr>
        <w:rPr>
          <w:rFonts w:ascii="Calibri" w:hAnsi="Calibri"/>
        </w:rPr>
      </w:pPr>
    </w:p>
    <w:p w14:paraId="1E19606B" w14:textId="77777777" w:rsidR="00597881" w:rsidRDefault="00597881">
      <w:pPr>
        <w:rPr>
          <w:rFonts w:ascii="Calibri" w:hAnsi="Calibri"/>
        </w:rPr>
      </w:pPr>
    </w:p>
    <w:p w14:paraId="4E94A856" w14:textId="77777777" w:rsidR="00597881" w:rsidRDefault="00597881">
      <w:pPr>
        <w:rPr>
          <w:rFonts w:ascii="Calibri" w:hAnsi="Calibri"/>
        </w:rPr>
      </w:pPr>
    </w:p>
    <w:p w14:paraId="380ABF50" w14:textId="77777777" w:rsidR="00597881" w:rsidRPr="00453783" w:rsidRDefault="00597881">
      <w:pPr>
        <w:rPr>
          <w:rFonts w:ascii="Calibri" w:hAnsi="Calibri"/>
        </w:rPr>
      </w:pPr>
    </w:p>
    <w:p w14:paraId="0F5A3243" w14:textId="77777777" w:rsidR="00547DD9" w:rsidRDefault="00547DD9">
      <w:pPr>
        <w:rPr>
          <w:rFonts w:ascii="Calibri" w:hAnsi="Calibri"/>
        </w:rPr>
      </w:pPr>
    </w:p>
    <w:p w14:paraId="1246F1C9" w14:textId="77777777" w:rsidR="001E2593" w:rsidRPr="00453783" w:rsidRDefault="001E2593">
      <w:pPr>
        <w:rPr>
          <w:rFonts w:ascii="Calibri" w:hAnsi="Calibri"/>
        </w:rPr>
      </w:pPr>
    </w:p>
    <w:p w14:paraId="46B65D66" w14:textId="77777777" w:rsidR="00547DD9" w:rsidRPr="00453783" w:rsidRDefault="00547DD9">
      <w:pPr>
        <w:rPr>
          <w:rFonts w:ascii="Calibri" w:hAnsi="Calibri"/>
        </w:rPr>
      </w:pPr>
    </w:p>
    <w:p w14:paraId="5D29E06E" w14:textId="77777777" w:rsidR="00547DD9" w:rsidRPr="00453783" w:rsidRDefault="00547DD9">
      <w:pPr>
        <w:rPr>
          <w:rFonts w:ascii="Calibri" w:hAnsi="Calibri"/>
        </w:rPr>
      </w:pPr>
    </w:p>
    <w:p w14:paraId="2A93B5A7" w14:textId="77777777" w:rsidR="00547DD9" w:rsidRPr="00453783" w:rsidRDefault="00547DD9">
      <w:pPr>
        <w:rPr>
          <w:rFonts w:ascii="Calibri" w:hAnsi="Calibri"/>
        </w:rPr>
      </w:pPr>
    </w:p>
    <w:p w14:paraId="7FAC8B66" w14:textId="77777777" w:rsidR="00547DD9" w:rsidRPr="008B2B05" w:rsidRDefault="00521ED9" w:rsidP="008B2B05">
      <w:pPr>
        <w:pStyle w:val="Heading7"/>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196CD00D" w14:textId="77777777" w:rsidR="002B27F7" w:rsidRPr="00EF754F" w:rsidRDefault="002B27F7" w:rsidP="002B27F7">
      <w:pPr>
        <w:numPr>
          <w:ilvl w:val="0"/>
          <w:numId w:val="1"/>
        </w:numPr>
        <w:jc w:val="center"/>
      </w:pPr>
      <w:r>
        <w:t>Plantilla inspirada en el estándar IEEE 1016-2009 y adaptada a las necesidades del curso de Diseño y Arquitectura de Software</w:t>
      </w:r>
    </w:p>
    <w:p w14:paraId="7E765045" w14:textId="77777777" w:rsidR="001905F6" w:rsidRPr="005C3795" w:rsidRDefault="001905F6" w:rsidP="001905F6">
      <w:pPr>
        <w:jc w:val="center"/>
      </w:pPr>
      <w:r>
        <w:t xml:space="preserve">(Plantilla compilada por </w:t>
      </w:r>
      <w:r w:rsidR="00E940EB">
        <w:t>PhD</w:t>
      </w:r>
      <w:r>
        <w:t>. Franklin Parrales B.)</w:t>
      </w:r>
    </w:p>
    <w:p w14:paraId="1BF26732" w14:textId="77777777" w:rsidR="00547DD9" w:rsidRPr="00453783" w:rsidRDefault="00547DD9">
      <w:pPr>
        <w:rPr>
          <w:rFonts w:ascii="Calibri" w:hAnsi="Calibri"/>
        </w:rPr>
      </w:pPr>
    </w:p>
    <w:p w14:paraId="3D6DB405" w14:textId="77777777" w:rsidR="00547DD9" w:rsidRPr="00453783" w:rsidRDefault="00547DD9">
      <w:pPr>
        <w:rPr>
          <w:rFonts w:ascii="Calibri" w:hAnsi="Calibri"/>
        </w:rPr>
      </w:pPr>
    </w:p>
    <w:p w14:paraId="349FE8E7" w14:textId="77777777" w:rsidR="00547DD9" w:rsidRPr="00453783" w:rsidRDefault="00547DD9">
      <w:pPr>
        <w:rPr>
          <w:rFonts w:ascii="Calibri" w:hAnsi="Calibri"/>
        </w:rPr>
      </w:pPr>
    </w:p>
    <w:p w14:paraId="75B6AB86" w14:textId="77777777" w:rsidR="00547DD9" w:rsidRPr="00453783" w:rsidRDefault="00547DD9">
      <w:pPr>
        <w:rPr>
          <w:rFonts w:ascii="Calibri" w:hAnsi="Calibri"/>
        </w:rPr>
      </w:pPr>
    </w:p>
    <w:p w14:paraId="7BDF2A10" w14:textId="77777777" w:rsidR="00547DD9" w:rsidRPr="00453783" w:rsidRDefault="00547DD9">
      <w:pPr>
        <w:rPr>
          <w:rFonts w:ascii="Calibri" w:hAnsi="Calibri"/>
        </w:rPr>
      </w:pPr>
    </w:p>
    <w:p w14:paraId="3B5DA7B7" w14:textId="77777777" w:rsidR="00547DD9" w:rsidRPr="00453783" w:rsidRDefault="00547DD9">
      <w:pPr>
        <w:rPr>
          <w:rFonts w:ascii="Calibri" w:hAnsi="Calibri"/>
        </w:rPr>
      </w:pPr>
    </w:p>
    <w:p w14:paraId="12F7F3B8" w14:textId="77777777" w:rsidR="00547DD9" w:rsidRPr="00453783" w:rsidRDefault="00547DD9">
      <w:pPr>
        <w:rPr>
          <w:rFonts w:ascii="Calibri" w:hAnsi="Calibri"/>
        </w:rPr>
      </w:pPr>
    </w:p>
    <w:p w14:paraId="4D4DA452" w14:textId="77777777" w:rsidR="00547DD9" w:rsidRPr="00453783" w:rsidRDefault="00547DD9">
      <w:pPr>
        <w:rPr>
          <w:rFonts w:ascii="Calibri" w:hAnsi="Calibri"/>
        </w:rPr>
      </w:pPr>
    </w:p>
    <w:p w14:paraId="36A5CCC2" w14:textId="77777777" w:rsidR="00547DD9" w:rsidRPr="00453783" w:rsidRDefault="00547DD9">
      <w:pPr>
        <w:rPr>
          <w:rFonts w:ascii="Calibri" w:hAnsi="Calibri"/>
        </w:rPr>
      </w:pPr>
    </w:p>
    <w:p w14:paraId="11AD08B2" w14:textId="77777777" w:rsidR="00547DD9" w:rsidRPr="00453783" w:rsidRDefault="00547DD9">
      <w:pPr>
        <w:rPr>
          <w:rFonts w:ascii="Calibri" w:hAnsi="Calibri"/>
        </w:rPr>
      </w:pPr>
    </w:p>
    <w:p w14:paraId="36333C74" w14:textId="77777777" w:rsidR="00547DD9" w:rsidRPr="00453783" w:rsidRDefault="00547DD9">
      <w:pPr>
        <w:rPr>
          <w:rFonts w:ascii="Calibri" w:hAnsi="Calibri"/>
        </w:rPr>
      </w:pPr>
    </w:p>
    <w:p w14:paraId="66A2F2EC" w14:textId="77777777" w:rsidR="00547DD9" w:rsidRPr="00453783" w:rsidRDefault="00547DD9">
      <w:pPr>
        <w:rPr>
          <w:rFonts w:ascii="Calibri" w:hAnsi="Calibri"/>
        </w:rPr>
      </w:pPr>
    </w:p>
    <w:p w14:paraId="144E3E33" w14:textId="77777777" w:rsidR="00547DD9" w:rsidRPr="00453783" w:rsidRDefault="00547DD9">
      <w:pPr>
        <w:rPr>
          <w:rFonts w:ascii="Calibri" w:hAnsi="Calibri"/>
        </w:rPr>
      </w:pPr>
    </w:p>
    <w:p w14:paraId="18B4E4AD" w14:textId="77777777" w:rsidR="00547DD9" w:rsidRPr="00453783" w:rsidRDefault="00547DD9">
      <w:pPr>
        <w:rPr>
          <w:rFonts w:ascii="Calibri" w:hAnsi="Calibri"/>
        </w:rPr>
      </w:pPr>
    </w:p>
    <w:p w14:paraId="6EB57286" w14:textId="77777777" w:rsidR="00547DD9" w:rsidRPr="00453783" w:rsidRDefault="00547DD9">
      <w:pPr>
        <w:rPr>
          <w:rFonts w:ascii="Calibri" w:hAnsi="Calibri"/>
        </w:rPr>
      </w:pPr>
    </w:p>
    <w:p w14:paraId="41F768EE" w14:textId="77777777" w:rsidR="00547DD9" w:rsidRPr="00453783" w:rsidRDefault="00547DD9">
      <w:pPr>
        <w:rPr>
          <w:rFonts w:ascii="Calibri" w:hAnsi="Calibri"/>
        </w:rPr>
      </w:pPr>
    </w:p>
    <w:p w14:paraId="4B813BD1" w14:textId="77777777" w:rsidR="00547DD9" w:rsidRPr="00453783" w:rsidRDefault="00547DD9">
      <w:pPr>
        <w:rPr>
          <w:rFonts w:ascii="Calibri" w:hAnsi="Calibri"/>
        </w:rPr>
      </w:pPr>
    </w:p>
    <w:p w14:paraId="37E09419" w14:textId="77777777" w:rsidR="00547DD9" w:rsidRPr="00453783" w:rsidRDefault="00547DD9">
      <w:pPr>
        <w:rPr>
          <w:rFonts w:ascii="Calibri" w:hAnsi="Calibri"/>
        </w:rPr>
      </w:pPr>
    </w:p>
    <w:p w14:paraId="3D9E4E63" w14:textId="77777777" w:rsidR="00547DD9" w:rsidRPr="00453783" w:rsidRDefault="00547DD9">
      <w:pPr>
        <w:rPr>
          <w:rFonts w:ascii="Calibri" w:hAnsi="Calibri"/>
        </w:rPr>
      </w:pPr>
    </w:p>
    <w:p w14:paraId="7D31F47E" w14:textId="77777777" w:rsidR="00547DD9" w:rsidRPr="00453783" w:rsidRDefault="00547DD9">
      <w:pPr>
        <w:rPr>
          <w:rFonts w:ascii="Calibri" w:hAnsi="Calibri"/>
        </w:rPr>
      </w:pPr>
    </w:p>
    <w:p w14:paraId="007D7F63" w14:textId="77777777" w:rsidR="00547DD9" w:rsidRPr="00453783" w:rsidRDefault="00547DD9">
      <w:pPr>
        <w:rPr>
          <w:rFonts w:ascii="Calibri" w:hAnsi="Calibri"/>
        </w:rPr>
      </w:pPr>
    </w:p>
    <w:p w14:paraId="698CA4F2" w14:textId="77777777" w:rsidR="00547DD9" w:rsidRPr="00453783" w:rsidRDefault="00547DD9">
      <w:pPr>
        <w:rPr>
          <w:rFonts w:ascii="Calibri" w:hAnsi="Calibri"/>
        </w:rPr>
      </w:pPr>
    </w:p>
    <w:p w14:paraId="53A0C9A8" w14:textId="77777777" w:rsidR="00547DD9" w:rsidRPr="00453783" w:rsidRDefault="00547DD9">
      <w:pPr>
        <w:rPr>
          <w:rFonts w:ascii="Calibri" w:hAnsi="Calibri"/>
        </w:rPr>
      </w:pPr>
    </w:p>
    <w:p w14:paraId="5A650CFE" w14:textId="77777777" w:rsidR="00A1079C" w:rsidRPr="00453783" w:rsidRDefault="00A1079C">
      <w:pPr>
        <w:rPr>
          <w:rFonts w:ascii="Calibri" w:hAnsi="Calibri"/>
        </w:rPr>
      </w:pPr>
    </w:p>
    <w:p w14:paraId="71B059BE" w14:textId="77777777" w:rsidR="00A1079C" w:rsidRPr="00453783" w:rsidRDefault="00A1079C">
      <w:pPr>
        <w:rPr>
          <w:rFonts w:ascii="Calibri" w:hAnsi="Calibri"/>
        </w:rPr>
      </w:pPr>
    </w:p>
    <w:p w14:paraId="156FB654" w14:textId="77777777" w:rsidR="001A76E4" w:rsidRPr="001A76E4" w:rsidRDefault="001A76E4" w:rsidP="00597881">
      <w:pPr>
        <w:pStyle w:val="TtulodeTDC"/>
        <w:tabs>
          <w:tab w:val="left" w:pos="284"/>
        </w:tabs>
        <w:jc w:val="center"/>
        <w:rPr>
          <w:rFonts w:ascii="Calibri" w:hAnsi="Calibri"/>
          <w:color w:val="auto"/>
          <w:sz w:val="16"/>
          <w:szCs w:val="16"/>
        </w:rPr>
      </w:pPr>
    </w:p>
    <w:p w14:paraId="79B261FE" w14:textId="37E1A952" w:rsidR="007F1FAD"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sdt>
      <w:sdtPr>
        <w:rPr>
          <w:rFonts w:asciiTheme="minorHAnsi" w:eastAsia="Times New Roman" w:hAnsiTheme="minorHAnsi" w:cs="Times New Roman"/>
          <w:i/>
          <w:color w:val="auto"/>
          <w:sz w:val="24"/>
          <w:szCs w:val="24"/>
          <w:u w:val="none"/>
          <w:lang w:val="es-ES" w:eastAsia="ar-SA"/>
        </w:rPr>
        <w:id w:val="967326289"/>
        <w:docPartObj>
          <w:docPartGallery w:val="Table of Contents"/>
          <w:docPartUnique/>
        </w:docPartObj>
      </w:sdtPr>
      <w:sdtEndPr>
        <w:rPr>
          <w:b/>
          <w:bCs/>
          <w:noProof/>
        </w:rPr>
      </w:sdtEndPr>
      <w:sdtContent>
        <w:p w14:paraId="55F7093E" w14:textId="4330AB4B" w:rsidR="004962C3" w:rsidRDefault="004962C3">
          <w:pPr>
            <w:pStyle w:val="TOCHeading"/>
          </w:pPr>
        </w:p>
        <w:p w14:paraId="614A716E" w14:textId="4D7E3B06" w:rsidR="004962C3" w:rsidRDefault="004962C3">
          <w:pPr>
            <w:pStyle w:val="TO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r>
            <w:fldChar w:fldCharType="begin"/>
          </w:r>
          <w:r>
            <w:instrText xml:space="preserve"> TOC \o "1-3" \h \z \u </w:instrText>
          </w:r>
          <w:r>
            <w:fldChar w:fldCharType="separate"/>
          </w:r>
          <w:hyperlink w:anchor="_Toc74313862" w:history="1">
            <w:r w:rsidRPr="00605C45">
              <w:rPr>
                <w:rStyle w:val="Hyperlink"/>
                <w:rFonts w:cs="Calibri"/>
                <w:noProof/>
              </w:rPr>
              <w:t>1.</w:t>
            </w:r>
            <w:r>
              <w:rPr>
                <w:rFonts w:asciiTheme="minorHAnsi" w:eastAsiaTheme="minorEastAsia" w:hAnsiTheme="minorHAnsi" w:cstheme="minorBidi"/>
                <w:b w:val="0"/>
                <w:bCs w:val="0"/>
                <w:caps w:val="0"/>
                <w:noProof/>
                <w:sz w:val="22"/>
                <w:szCs w:val="22"/>
                <w:lang w:val="en-US" w:eastAsia="en-US"/>
              </w:rPr>
              <w:tab/>
            </w:r>
            <w:r w:rsidRPr="00605C45">
              <w:rPr>
                <w:rStyle w:val="Hyperlink"/>
                <w:rFonts w:cs="Calibri"/>
                <w:noProof/>
              </w:rPr>
              <w:t>Introducción</w:t>
            </w:r>
            <w:r>
              <w:rPr>
                <w:noProof/>
                <w:webHidden/>
              </w:rPr>
              <w:tab/>
            </w:r>
            <w:r>
              <w:rPr>
                <w:noProof/>
                <w:webHidden/>
              </w:rPr>
              <w:fldChar w:fldCharType="begin"/>
            </w:r>
            <w:r>
              <w:rPr>
                <w:noProof/>
                <w:webHidden/>
              </w:rPr>
              <w:instrText xml:space="preserve"> PAGEREF _Toc74313862 \h </w:instrText>
            </w:r>
            <w:r>
              <w:rPr>
                <w:noProof/>
                <w:webHidden/>
              </w:rPr>
            </w:r>
            <w:r>
              <w:rPr>
                <w:noProof/>
                <w:webHidden/>
              </w:rPr>
              <w:fldChar w:fldCharType="separate"/>
            </w:r>
            <w:r>
              <w:rPr>
                <w:noProof/>
                <w:webHidden/>
              </w:rPr>
              <w:t>3</w:t>
            </w:r>
            <w:r>
              <w:rPr>
                <w:noProof/>
                <w:webHidden/>
              </w:rPr>
              <w:fldChar w:fldCharType="end"/>
            </w:r>
          </w:hyperlink>
        </w:p>
        <w:p w14:paraId="7FEE73CE" w14:textId="7FFF9C4D"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3" w:history="1">
            <w:r w:rsidR="004962C3" w:rsidRPr="00605C45">
              <w:rPr>
                <w:rStyle w:val="Hyperlink"/>
                <w:rFonts w:cs="Calibri"/>
                <w:noProof/>
              </w:rPr>
              <w:t>1.1.</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Objetivo</w:t>
            </w:r>
            <w:r w:rsidR="004962C3">
              <w:rPr>
                <w:noProof/>
                <w:webHidden/>
              </w:rPr>
              <w:tab/>
            </w:r>
            <w:r w:rsidR="004962C3">
              <w:rPr>
                <w:noProof/>
                <w:webHidden/>
              </w:rPr>
              <w:fldChar w:fldCharType="begin"/>
            </w:r>
            <w:r w:rsidR="004962C3">
              <w:rPr>
                <w:noProof/>
                <w:webHidden/>
              </w:rPr>
              <w:instrText xml:space="preserve"> PAGEREF _Toc74313863 \h </w:instrText>
            </w:r>
            <w:r w:rsidR="004962C3">
              <w:rPr>
                <w:noProof/>
                <w:webHidden/>
              </w:rPr>
            </w:r>
            <w:r w:rsidR="004962C3">
              <w:rPr>
                <w:noProof/>
                <w:webHidden/>
              </w:rPr>
              <w:fldChar w:fldCharType="separate"/>
            </w:r>
            <w:r w:rsidR="004962C3">
              <w:rPr>
                <w:noProof/>
                <w:webHidden/>
              </w:rPr>
              <w:t>3</w:t>
            </w:r>
            <w:r w:rsidR="004962C3">
              <w:rPr>
                <w:noProof/>
                <w:webHidden/>
              </w:rPr>
              <w:fldChar w:fldCharType="end"/>
            </w:r>
          </w:hyperlink>
        </w:p>
        <w:p w14:paraId="79DDA6C9" w14:textId="7E983233"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4" w:history="1">
            <w:r w:rsidR="004962C3" w:rsidRPr="00605C45">
              <w:rPr>
                <w:rStyle w:val="Hyperlink"/>
                <w:rFonts w:cs="Calibri"/>
                <w:noProof/>
              </w:rPr>
              <w:t>1.2.</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Definiciones, Acrónimos y Abreviaturas</w:t>
            </w:r>
            <w:r w:rsidR="004962C3">
              <w:rPr>
                <w:noProof/>
                <w:webHidden/>
              </w:rPr>
              <w:tab/>
            </w:r>
            <w:r w:rsidR="004962C3">
              <w:rPr>
                <w:noProof/>
                <w:webHidden/>
              </w:rPr>
              <w:fldChar w:fldCharType="begin"/>
            </w:r>
            <w:r w:rsidR="004962C3">
              <w:rPr>
                <w:noProof/>
                <w:webHidden/>
              </w:rPr>
              <w:instrText xml:space="preserve"> PAGEREF _Toc74313864 \h </w:instrText>
            </w:r>
            <w:r w:rsidR="004962C3">
              <w:rPr>
                <w:noProof/>
                <w:webHidden/>
              </w:rPr>
            </w:r>
            <w:r w:rsidR="004962C3">
              <w:rPr>
                <w:noProof/>
                <w:webHidden/>
              </w:rPr>
              <w:fldChar w:fldCharType="separate"/>
            </w:r>
            <w:r w:rsidR="004962C3">
              <w:rPr>
                <w:noProof/>
                <w:webHidden/>
              </w:rPr>
              <w:t>3</w:t>
            </w:r>
            <w:r w:rsidR="004962C3">
              <w:rPr>
                <w:noProof/>
                <w:webHidden/>
              </w:rPr>
              <w:fldChar w:fldCharType="end"/>
            </w:r>
          </w:hyperlink>
        </w:p>
        <w:p w14:paraId="47545E16" w14:textId="485850D0"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5" w:history="1">
            <w:r w:rsidR="004962C3" w:rsidRPr="00605C45">
              <w:rPr>
                <w:rStyle w:val="Hyperlink"/>
                <w:rFonts w:cs="Calibri"/>
                <w:noProof/>
              </w:rPr>
              <w:t>1.3.</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Audiencia</w:t>
            </w:r>
            <w:r w:rsidR="004962C3">
              <w:rPr>
                <w:noProof/>
                <w:webHidden/>
              </w:rPr>
              <w:tab/>
            </w:r>
            <w:r w:rsidR="004962C3">
              <w:rPr>
                <w:noProof/>
                <w:webHidden/>
              </w:rPr>
              <w:fldChar w:fldCharType="begin"/>
            </w:r>
            <w:r w:rsidR="004962C3">
              <w:rPr>
                <w:noProof/>
                <w:webHidden/>
              </w:rPr>
              <w:instrText xml:space="preserve"> PAGEREF _Toc74313865 \h </w:instrText>
            </w:r>
            <w:r w:rsidR="004962C3">
              <w:rPr>
                <w:noProof/>
                <w:webHidden/>
              </w:rPr>
            </w:r>
            <w:r w:rsidR="004962C3">
              <w:rPr>
                <w:noProof/>
                <w:webHidden/>
              </w:rPr>
              <w:fldChar w:fldCharType="separate"/>
            </w:r>
            <w:r w:rsidR="004962C3">
              <w:rPr>
                <w:noProof/>
                <w:webHidden/>
              </w:rPr>
              <w:t>3</w:t>
            </w:r>
            <w:r w:rsidR="004962C3">
              <w:rPr>
                <w:noProof/>
                <w:webHidden/>
              </w:rPr>
              <w:fldChar w:fldCharType="end"/>
            </w:r>
          </w:hyperlink>
        </w:p>
        <w:p w14:paraId="0AAA4F95" w14:textId="169FFC9E"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6" w:history="1">
            <w:r w:rsidR="004962C3" w:rsidRPr="00605C45">
              <w:rPr>
                <w:rStyle w:val="Hyperlink"/>
                <w:rFonts w:cs="Calibri"/>
                <w:noProof/>
              </w:rPr>
              <w:t>1.4.</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Alcance</w:t>
            </w:r>
            <w:r w:rsidR="004962C3">
              <w:rPr>
                <w:noProof/>
                <w:webHidden/>
              </w:rPr>
              <w:tab/>
            </w:r>
            <w:r w:rsidR="004962C3">
              <w:rPr>
                <w:noProof/>
                <w:webHidden/>
              </w:rPr>
              <w:fldChar w:fldCharType="begin"/>
            </w:r>
            <w:r w:rsidR="004962C3">
              <w:rPr>
                <w:noProof/>
                <w:webHidden/>
              </w:rPr>
              <w:instrText xml:space="preserve"> PAGEREF _Toc74313866 \h </w:instrText>
            </w:r>
            <w:r w:rsidR="004962C3">
              <w:rPr>
                <w:noProof/>
                <w:webHidden/>
              </w:rPr>
            </w:r>
            <w:r w:rsidR="004962C3">
              <w:rPr>
                <w:noProof/>
                <w:webHidden/>
              </w:rPr>
              <w:fldChar w:fldCharType="separate"/>
            </w:r>
            <w:r w:rsidR="004962C3">
              <w:rPr>
                <w:noProof/>
                <w:webHidden/>
              </w:rPr>
              <w:t>3</w:t>
            </w:r>
            <w:r w:rsidR="004962C3">
              <w:rPr>
                <w:noProof/>
                <w:webHidden/>
              </w:rPr>
              <w:fldChar w:fldCharType="end"/>
            </w:r>
          </w:hyperlink>
        </w:p>
        <w:p w14:paraId="42BBB596" w14:textId="0907FDF3" w:rsidR="004962C3" w:rsidRDefault="00C70C78">
          <w:pPr>
            <w:pStyle w:val="TO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67" w:history="1">
            <w:r w:rsidR="004962C3" w:rsidRPr="00605C45">
              <w:rPr>
                <w:rStyle w:val="Hyperlink"/>
                <w:rFonts w:cs="Calibri"/>
                <w:noProof/>
              </w:rPr>
              <w:t>2.</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yperlink"/>
                <w:rFonts w:cs="Calibri"/>
                <w:noProof/>
              </w:rPr>
              <w:t>Presentación del Producto</w:t>
            </w:r>
            <w:r w:rsidR="004962C3">
              <w:rPr>
                <w:noProof/>
                <w:webHidden/>
              </w:rPr>
              <w:tab/>
            </w:r>
            <w:r w:rsidR="004962C3">
              <w:rPr>
                <w:noProof/>
                <w:webHidden/>
              </w:rPr>
              <w:fldChar w:fldCharType="begin"/>
            </w:r>
            <w:r w:rsidR="004962C3">
              <w:rPr>
                <w:noProof/>
                <w:webHidden/>
              </w:rPr>
              <w:instrText xml:space="preserve"> PAGEREF _Toc74313867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363206A5" w14:textId="5D95B297"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8" w:history="1">
            <w:r w:rsidR="004962C3" w:rsidRPr="00605C45">
              <w:rPr>
                <w:rStyle w:val="Hyperlink"/>
                <w:rFonts w:cs="Calibri"/>
                <w:noProof/>
              </w:rPr>
              <w:t>2.1.</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Propósito del Sistema</w:t>
            </w:r>
            <w:r w:rsidR="004962C3">
              <w:rPr>
                <w:noProof/>
                <w:webHidden/>
              </w:rPr>
              <w:tab/>
            </w:r>
            <w:r w:rsidR="004962C3">
              <w:rPr>
                <w:noProof/>
                <w:webHidden/>
              </w:rPr>
              <w:fldChar w:fldCharType="begin"/>
            </w:r>
            <w:r w:rsidR="004962C3">
              <w:rPr>
                <w:noProof/>
                <w:webHidden/>
              </w:rPr>
              <w:instrText xml:space="preserve"> PAGEREF _Toc74313868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3835C8E6" w14:textId="68078587" w:rsidR="004962C3" w:rsidRDefault="00C70C78">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69" w:history="1">
            <w:r w:rsidR="004962C3" w:rsidRPr="00605C45">
              <w:rPr>
                <w:rStyle w:val="Hyperlink"/>
                <w:rFonts w:cs="Calibri"/>
                <w:noProof/>
              </w:rPr>
              <w:t>2.2.1.</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Objetivo</w:t>
            </w:r>
            <w:r w:rsidR="004962C3">
              <w:rPr>
                <w:noProof/>
                <w:webHidden/>
              </w:rPr>
              <w:tab/>
            </w:r>
            <w:r w:rsidR="004962C3">
              <w:rPr>
                <w:noProof/>
                <w:webHidden/>
              </w:rPr>
              <w:fldChar w:fldCharType="begin"/>
            </w:r>
            <w:r w:rsidR="004962C3">
              <w:rPr>
                <w:noProof/>
                <w:webHidden/>
              </w:rPr>
              <w:instrText xml:space="preserve"> PAGEREF _Toc74313869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0268FB0C" w14:textId="53BB057E" w:rsidR="004962C3" w:rsidRDefault="00C70C78">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70" w:history="1">
            <w:r w:rsidR="004962C3" w:rsidRPr="00605C45">
              <w:rPr>
                <w:rStyle w:val="Hyperlink"/>
                <w:rFonts w:cs="Calibri"/>
                <w:noProof/>
              </w:rPr>
              <w:t>2.2.2.</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Alcance</w:t>
            </w:r>
            <w:r w:rsidR="004962C3">
              <w:rPr>
                <w:noProof/>
                <w:webHidden/>
              </w:rPr>
              <w:tab/>
            </w:r>
            <w:r w:rsidR="004962C3">
              <w:rPr>
                <w:noProof/>
                <w:webHidden/>
              </w:rPr>
              <w:fldChar w:fldCharType="begin"/>
            </w:r>
            <w:r w:rsidR="004962C3">
              <w:rPr>
                <w:noProof/>
                <w:webHidden/>
              </w:rPr>
              <w:instrText xml:space="preserve"> PAGEREF _Toc74313870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1073A685" w14:textId="02EF10C9" w:rsidR="004962C3" w:rsidRDefault="00C70C78">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71" w:history="1">
            <w:r w:rsidR="004962C3" w:rsidRPr="00605C45">
              <w:rPr>
                <w:rStyle w:val="Hyperlink"/>
                <w:rFonts w:cs="Calibri"/>
                <w:noProof/>
              </w:rPr>
              <w:t>2.2.3.</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El Sistema no contempla</w:t>
            </w:r>
            <w:r w:rsidR="004962C3">
              <w:rPr>
                <w:noProof/>
                <w:webHidden/>
              </w:rPr>
              <w:tab/>
            </w:r>
            <w:r w:rsidR="004962C3">
              <w:rPr>
                <w:noProof/>
                <w:webHidden/>
              </w:rPr>
              <w:fldChar w:fldCharType="begin"/>
            </w:r>
            <w:r w:rsidR="004962C3">
              <w:rPr>
                <w:noProof/>
                <w:webHidden/>
              </w:rPr>
              <w:instrText xml:space="preserve"> PAGEREF _Toc74313871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3FC807C6" w14:textId="4963FFB3"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2" w:history="1">
            <w:r w:rsidR="004962C3" w:rsidRPr="00605C45">
              <w:rPr>
                <w:rStyle w:val="Hyperlink"/>
                <w:rFonts w:cs="Calibri"/>
                <w:noProof/>
              </w:rPr>
              <w:t>2.2.</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Restricciones y Supuestos</w:t>
            </w:r>
            <w:r w:rsidR="004962C3">
              <w:rPr>
                <w:noProof/>
                <w:webHidden/>
              </w:rPr>
              <w:tab/>
            </w:r>
            <w:r w:rsidR="004962C3">
              <w:rPr>
                <w:noProof/>
                <w:webHidden/>
              </w:rPr>
              <w:fldChar w:fldCharType="begin"/>
            </w:r>
            <w:r w:rsidR="004962C3">
              <w:rPr>
                <w:noProof/>
                <w:webHidden/>
              </w:rPr>
              <w:instrText xml:space="preserve"> PAGEREF _Toc74313872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77DEFE09" w14:textId="2779A29F" w:rsidR="004962C3" w:rsidRDefault="00C70C78">
          <w:pPr>
            <w:pStyle w:val="TO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73" w:history="1">
            <w:r w:rsidR="004962C3" w:rsidRPr="00605C45">
              <w:rPr>
                <w:rStyle w:val="Hyperlink"/>
                <w:rFonts w:cs="Calibri"/>
                <w:noProof/>
              </w:rPr>
              <w:t>3.</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yperlink"/>
                <w:rFonts w:cs="Calibri"/>
                <w:noProof/>
              </w:rPr>
              <w:t>Descripción General</w:t>
            </w:r>
            <w:r w:rsidR="004962C3">
              <w:rPr>
                <w:noProof/>
                <w:webHidden/>
              </w:rPr>
              <w:tab/>
            </w:r>
            <w:r w:rsidR="004962C3">
              <w:rPr>
                <w:noProof/>
                <w:webHidden/>
              </w:rPr>
              <w:fldChar w:fldCharType="begin"/>
            </w:r>
            <w:r w:rsidR="004962C3">
              <w:rPr>
                <w:noProof/>
                <w:webHidden/>
              </w:rPr>
              <w:instrText xml:space="preserve"> PAGEREF _Toc74313873 \h </w:instrText>
            </w:r>
            <w:r w:rsidR="004962C3">
              <w:rPr>
                <w:noProof/>
                <w:webHidden/>
              </w:rPr>
            </w:r>
            <w:r w:rsidR="004962C3">
              <w:rPr>
                <w:noProof/>
                <w:webHidden/>
              </w:rPr>
              <w:fldChar w:fldCharType="separate"/>
            </w:r>
            <w:r w:rsidR="004962C3">
              <w:rPr>
                <w:noProof/>
                <w:webHidden/>
              </w:rPr>
              <w:t>5</w:t>
            </w:r>
            <w:r w:rsidR="004962C3">
              <w:rPr>
                <w:noProof/>
                <w:webHidden/>
              </w:rPr>
              <w:fldChar w:fldCharType="end"/>
            </w:r>
          </w:hyperlink>
        </w:p>
        <w:p w14:paraId="40C48792" w14:textId="7865FF06"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4" w:history="1">
            <w:r w:rsidR="004962C3" w:rsidRPr="00605C45">
              <w:rPr>
                <w:rStyle w:val="Hyperlink"/>
                <w:rFonts w:cs="Calibri"/>
                <w:noProof/>
              </w:rPr>
              <w:t>3.1.</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Contexto del Producto</w:t>
            </w:r>
            <w:r w:rsidR="004962C3">
              <w:rPr>
                <w:noProof/>
                <w:webHidden/>
              </w:rPr>
              <w:tab/>
            </w:r>
            <w:r w:rsidR="004962C3">
              <w:rPr>
                <w:noProof/>
                <w:webHidden/>
              </w:rPr>
              <w:fldChar w:fldCharType="begin"/>
            </w:r>
            <w:r w:rsidR="004962C3">
              <w:rPr>
                <w:noProof/>
                <w:webHidden/>
              </w:rPr>
              <w:instrText xml:space="preserve"> PAGEREF _Toc74313874 \h </w:instrText>
            </w:r>
            <w:r w:rsidR="004962C3">
              <w:rPr>
                <w:noProof/>
                <w:webHidden/>
              </w:rPr>
            </w:r>
            <w:r w:rsidR="004962C3">
              <w:rPr>
                <w:noProof/>
                <w:webHidden/>
              </w:rPr>
              <w:fldChar w:fldCharType="separate"/>
            </w:r>
            <w:r w:rsidR="004962C3">
              <w:rPr>
                <w:noProof/>
                <w:webHidden/>
              </w:rPr>
              <w:t>5</w:t>
            </w:r>
            <w:r w:rsidR="004962C3">
              <w:rPr>
                <w:noProof/>
                <w:webHidden/>
              </w:rPr>
              <w:fldChar w:fldCharType="end"/>
            </w:r>
          </w:hyperlink>
        </w:p>
        <w:p w14:paraId="4E91BFE2" w14:textId="3F5BE63B"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5" w:history="1">
            <w:r w:rsidR="004962C3" w:rsidRPr="00605C45">
              <w:rPr>
                <w:rStyle w:val="Hyperlink"/>
                <w:rFonts w:cs="Calibri"/>
                <w:noProof/>
              </w:rPr>
              <w:t>3.2.</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Perspectivas futuras del producto</w:t>
            </w:r>
            <w:r w:rsidR="004962C3">
              <w:rPr>
                <w:noProof/>
                <w:webHidden/>
              </w:rPr>
              <w:tab/>
            </w:r>
            <w:r w:rsidR="004962C3">
              <w:rPr>
                <w:noProof/>
                <w:webHidden/>
              </w:rPr>
              <w:fldChar w:fldCharType="begin"/>
            </w:r>
            <w:r w:rsidR="004962C3">
              <w:rPr>
                <w:noProof/>
                <w:webHidden/>
              </w:rPr>
              <w:instrText xml:space="preserve"> PAGEREF _Toc74313875 \h </w:instrText>
            </w:r>
            <w:r w:rsidR="004962C3">
              <w:rPr>
                <w:noProof/>
                <w:webHidden/>
              </w:rPr>
            </w:r>
            <w:r w:rsidR="004962C3">
              <w:rPr>
                <w:noProof/>
                <w:webHidden/>
              </w:rPr>
              <w:fldChar w:fldCharType="separate"/>
            </w:r>
            <w:r w:rsidR="004962C3">
              <w:rPr>
                <w:noProof/>
                <w:webHidden/>
              </w:rPr>
              <w:t>5</w:t>
            </w:r>
            <w:r w:rsidR="004962C3">
              <w:rPr>
                <w:noProof/>
                <w:webHidden/>
              </w:rPr>
              <w:fldChar w:fldCharType="end"/>
            </w:r>
          </w:hyperlink>
        </w:p>
        <w:p w14:paraId="487B24C2" w14:textId="3DF5DB4E"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6" w:history="1">
            <w:r w:rsidR="004962C3" w:rsidRPr="00605C45">
              <w:rPr>
                <w:rStyle w:val="Hyperlink"/>
                <w:rFonts w:cs="Calibri"/>
                <w:noProof/>
              </w:rPr>
              <w:t>3.3.</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Reglas y Funciones de Negocio</w:t>
            </w:r>
            <w:r w:rsidR="004962C3">
              <w:rPr>
                <w:noProof/>
                <w:webHidden/>
              </w:rPr>
              <w:tab/>
            </w:r>
            <w:r w:rsidR="004962C3">
              <w:rPr>
                <w:noProof/>
                <w:webHidden/>
              </w:rPr>
              <w:fldChar w:fldCharType="begin"/>
            </w:r>
            <w:r w:rsidR="004962C3">
              <w:rPr>
                <w:noProof/>
                <w:webHidden/>
              </w:rPr>
              <w:instrText xml:space="preserve"> PAGEREF _Toc74313876 \h </w:instrText>
            </w:r>
            <w:r w:rsidR="004962C3">
              <w:rPr>
                <w:noProof/>
                <w:webHidden/>
              </w:rPr>
            </w:r>
            <w:r w:rsidR="004962C3">
              <w:rPr>
                <w:noProof/>
                <w:webHidden/>
              </w:rPr>
              <w:fldChar w:fldCharType="separate"/>
            </w:r>
            <w:r w:rsidR="004962C3">
              <w:rPr>
                <w:noProof/>
                <w:webHidden/>
              </w:rPr>
              <w:t>6</w:t>
            </w:r>
            <w:r w:rsidR="004962C3">
              <w:rPr>
                <w:noProof/>
                <w:webHidden/>
              </w:rPr>
              <w:fldChar w:fldCharType="end"/>
            </w:r>
          </w:hyperlink>
        </w:p>
        <w:p w14:paraId="373DF048" w14:textId="322C89C2" w:rsidR="004962C3" w:rsidRDefault="00C70C78">
          <w:pPr>
            <w:pStyle w:val="TO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77" w:history="1">
            <w:r w:rsidR="004962C3" w:rsidRPr="00605C45">
              <w:rPr>
                <w:rStyle w:val="Hyperlink"/>
                <w:rFonts w:cs="Book Antiqua"/>
                <w:noProof/>
              </w:rPr>
              <w:t>4.</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yperlink"/>
                <w:rFonts w:cs="Book Antiqua"/>
                <w:noProof/>
              </w:rPr>
              <w:t>REQUISITOS</w:t>
            </w:r>
            <w:r w:rsidR="004962C3">
              <w:rPr>
                <w:noProof/>
                <w:webHidden/>
              </w:rPr>
              <w:tab/>
            </w:r>
            <w:r w:rsidR="004962C3">
              <w:rPr>
                <w:noProof/>
                <w:webHidden/>
              </w:rPr>
              <w:fldChar w:fldCharType="begin"/>
            </w:r>
            <w:r w:rsidR="004962C3">
              <w:rPr>
                <w:noProof/>
                <w:webHidden/>
              </w:rPr>
              <w:instrText xml:space="preserve"> PAGEREF _Toc74313877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5E37D0C6" w14:textId="01D25BB6"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8" w:history="1">
            <w:r w:rsidR="004962C3" w:rsidRPr="00605C45">
              <w:rPr>
                <w:rStyle w:val="Hyperlink"/>
                <w:rFonts w:cs="Book Antiqua"/>
                <w:noProof/>
              </w:rPr>
              <w:t>4.1.</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Book Antiqua"/>
                <w:noProof/>
              </w:rPr>
              <w:t>Funcionales</w:t>
            </w:r>
            <w:r w:rsidR="004962C3">
              <w:rPr>
                <w:noProof/>
                <w:webHidden/>
              </w:rPr>
              <w:tab/>
            </w:r>
            <w:r w:rsidR="004962C3">
              <w:rPr>
                <w:noProof/>
                <w:webHidden/>
              </w:rPr>
              <w:fldChar w:fldCharType="begin"/>
            </w:r>
            <w:r w:rsidR="004962C3">
              <w:rPr>
                <w:noProof/>
                <w:webHidden/>
              </w:rPr>
              <w:instrText xml:space="preserve"> PAGEREF _Toc74313878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1E5114DF" w14:textId="482577F7"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9" w:history="1">
            <w:r w:rsidR="004962C3" w:rsidRPr="00605C45">
              <w:rPr>
                <w:rStyle w:val="Hyperlink"/>
                <w:rFonts w:cs="Calibri"/>
                <w:noProof/>
              </w:rPr>
              <w:t>4.2.</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No funcionales</w:t>
            </w:r>
            <w:r w:rsidR="004962C3">
              <w:rPr>
                <w:noProof/>
                <w:webHidden/>
              </w:rPr>
              <w:tab/>
            </w:r>
            <w:r w:rsidR="004962C3">
              <w:rPr>
                <w:noProof/>
                <w:webHidden/>
              </w:rPr>
              <w:fldChar w:fldCharType="begin"/>
            </w:r>
            <w:r w:rsidR="004962C3">
              <w:rPr>
                <w:noProof/>
                <w:webHidden/>
              </w:rPr>
              <w:instrText xml:space="preserve"> PAGEREF _Toc74313879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279A79CB" w14:textId="61181C23" w:rsidR="004962C3" w:rsidRDefault="00C70C78">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0" w:history="1">
            <w:r w:rsidR="004962C3" w:rsidRPr="00605C45">
              <w:rPr>
                <w:rStyle w:val="Hyperlink"/>
                <w:rFonts w:cs="Calibri"/>
                <w:noProof/>
              </w:rPr>
              <w:t>4.2.1.</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Rendimiento</w:t>
            </w:r>
            <w:r w:rsidR="004962C3">
              <w:rPr>
                <w:noProof/>
                <w:webHidden/>
              </w:rPr>
              <w:tab/>
            </w:r>
            <w:r w:rsidR="004962C3">
              <w:rPr>
                <w:noProof/>
                <w:webHidden/>
              </w:rPr>
              <w:fldChar w:fldCharType="begin"/>
            </w:r>
            <w:r w:rsidR="004962C3">
              <w:rPr>
                <w:noProof/>
                <w:webHidden/>
              </w:rPr>
              <w:instrText xml:space="preserve"> PAGEREF _Toc74313880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6C3F1EDC" w14:textId="5204D86F" w:rsidR="004962C3" w:rsidRDefault="00C70C78">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1" w:history="1">
            <w:r w:rsidR="004962C3" w:rsidRPr="00605C45">
              <w:rPr>
                <w:rStyle w:val="Hyperlink"/>
                <w:rFonts w:cs="Calibri"/>
                <w:noProof/>
              </w:rPr>
              <w:t>4.2.2.</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Calidad</w:t>
            </w:r>
            <w:r w:rsidR="004962C3">
              <w:rPr>
                <w:noProof/>
                <w:webHidden/>
              </w:rPr>
              <w:tab/>
            </w:r>
            <w:r w:rsidR="004962C3">
              <w:rPr>
                <w:noProof/>
                <w:webHidden/>
              </w:rPr>
              <w:fldChar w:fldCharType="begin"/>
            </w:r>
            <w:r w:rsidR="004962C3">
              <w:rPr>
                <w:noProof/>
                <w:webHidden/>
              </w:rPr>
              <w:instrText xml:space="preserve"> PAGEREF _Toc74313881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4C8FCE04" w14:textId="5C7C4B78" w:rsidR="004962C3" w:rsidRDefault="00C70C78">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2" w:history="1">
            <w:r w:rsidR="004962C3" w:rsidRPr="00605C45">
              <w:rPr>
                <w:rStyle w:val="Hyperlink"/>
                <w:rFonts w:cs="Calibri"/>
                <w:noProof/>
              </w:rPr>
              <w:t>4.2.3.</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Otros</w:t>
            </w:r>
            <w:r w:rsidR="004962C3">
              <w:rPr>
                <w:noProof/>
                <w:webHidden/>
              </w:rPr>
              <w:tab/>
            </w:r>
            <w:r w:rsidR="004962C3">
              <w:rPr>
                <w:noProof/>
                <w:webHidden/>
              </w:rPr>
              <w:fldChar w:fldCharType="begin"/>
            </w:r>
            <w:r w:rsidR="004962C3">
              <w:rPr>
                <w:noProof/>
                <w:webHidden/>
              </w:rPr>
              <w:instrText xml:space="preserve"> PAGEREF _Toc74313882 \h </w:instrText>
            </w:r>
            <w:r w:rsidR="004962C3">
              <w:rPr>
                <w:noProof/>
                <w:webHidden/>
              </w:rPr>
            </w:r>
            <w:r w:rsidR="004962C3">
              <w:rPr>
                <w:noProof/>
                <w:webHidden/>
              </w:rPr>
              <w:fldChar w:fldCharType="separate"/>
            </w:r>
            <w:r w:rsidR="004962C3">
              <w:rPr>
                <w:noProof/>
                <w:webHidden/>
              </w:rPr>
              <w:t>9</w:t>
            </w:r>
            <w:r w:rsidR="004962C3">
              <w:rPr>
                <w:noProof/>
                <w:webHidden/>
              </w:rPr>
              <w:fldChar w:fldCharType="end"/>
            </w:r>
          </w:hyperlink>
        </w:p>
        <w:p w14:paraId="43DF3F1A" w14:textId="28FEF359" w:rsidR="004962C3" w:rsidRDefault="00C70C78">
          <w:pPr>
            <w:pStyle w:val="TO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83" w:history="1">
            <w:r w:rsidR="004962C3" w:rsidRPr="00605C45">
              <w:rPr>
                <w:rStyle w:val="Hyperlink"/>
                <w:rFonts w:cs="Book Antiqua"/>
                <w:noProof/>
              </w:rPr>
              <w:t>5.</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yperlink"/>
                <w:rFonts w:cs="Book Antiqua"/>
                <w:noProof/>
              </w:rPr>
              <w:t>Arquitectura del Producto/Sistema</w:t>
            </w:r>
            <w:r w:rsidR="004962C3">
              <w:rPr>
                <w:noProof/>
                <w:webHidden/>
              </w:rPr>
              <w:tab/>
            </w:r>
            <w:r w:rsidR="004962C3">
              <w:rPr>
                <w:noProof/>
                <w:webHidden/>
              </w:rPr>
              <w:fldChar w:fldCharType="begin"/>
            </w:r>
            <w:r w:rsidR="004962C3">
              <w:rPr>
                <w:noProof/>
                <w:webHidden/>
              </w:rPr>
              <w:instrText xml:space="preserve"> PAGEREF _Toc74313883 \h </w:instrText>
            </w:r>
            <w:r w:rsidR="004962C3">
              <w:rPr>
                <w:noProof/>
                <w:webHidden/>
              </w:rPr>
            </w:r>
            <w:r w:rsidR="004962C3">
              <w:rPr>
                <w:noProof/>
                <w:webHidden/>
              </w:rPr>
              <w:fldChar w:fldCharType="separate"/>
            </w:r>
            <w:r w:rsidR="004962C3">
              <w:rPr>
                <w:noProof/>
                <w:webHidden/>
              </w:rPr>
              <w:t>9</w:t>
            </w:r>
            <w:r w:rsidR="004962C3">
              <w:rPr>
                <w:noProof/>
                <w:webHidden/>
              </w:rPr>
              <w:fldChar w:fldCharType="end"/>
            </w:r>
          </w:hyperlink>
        </w:p>
        <w:p w14:paraId="6684A581" w14:textId="31987902"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84" w:history="1">
            <w:r w:rsidR="004962C3" w:rsidRPr="00605C45">
              <w:rPr>
                <w:rStyle w:val="Hyperlink"/>
                <w:rFonts w:cs="Book Antiqua"/>
                <w:noProof/>
              </w:rPr>
              <w:t>5.1.</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Book Antiqua"/>
                <w:noProof/>
              </w:rPr>
              <w:t>Vista de Casos de Uso</w:t>
            </w:r>
            <w:r w:rsidR="004962C3">
              <w:rPr>
                <w:noProof/>
                <w:webHidden/>
              </w:rPr>
              <w:tab/>
            </w:r>
            <w:r w:rsidR="004962C3">
              <w:rPr>
                <w:noProof/>
                <w:webHidden/>
              </w:rPr>
              <w:fldChar w:fldCharType="begin"/>
            </w:r>
            <w:r w:rsidR="004962C3">
              <w:rPr>
                <w:noProof/>
                <w:webHidden/>
              </w:rPr>
              <w:instrText xml:space="preserve"> PAGEREF _Toc74313884 \h </w:instrText>
            </w:r>
            <w:r w:rsidR="004962C3">
              <w:rPr>
                <w:noProof/>
                <w:webHidden/>
              </w:rPr>
            </w:r>
            <w:r w:rsidR="004962C3">
              <w:rPr>
                <w:noProof/>
                <w:webHidden/>
              </w:rPr>
              <w:fldChar w:fldCharType="separate"/>
            </w:r>
            <w:r w:rsidR="004962C3">
              <w:rPr>
                <w:noProof/>
                <w:webHidden/>
              </w:rPr>
              <w:t>9</w:t>
            </w:r>
            <w:r w:rsidR="004962C3">
              <w:rPr>
                <w:noProof/>
                <w:webHidden/>
              </w:rPr>
              <w:fldChar w:fldCharType="end"/>
            </w:r>
          </w:hyperlink>
        </w:p>
        <w:p w14:paraId="09CE36A2" w14:textId="220011E6" w:rsidR="004962C3" w:rsidRDefault="00C70C78">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5" w:history="1">
            <w:r w:rsidR="004962C3" w:rsidRPr="00605C45">
              <w:rPr>
                <w:rStyle w:val="Hyperlink"/>
                <w:rFonts w:cs="Calibri"/>
                <w:noProof/>
              </w:rPr>
              <w:t>5.1.1.</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Actores</w:t>
            </w:r>
            <w:r w:rsidR="004962C3">
              <w:rPr>
                <w:noProof/>
                <w:webHidden/>
              </w:rPr>
              <w:tab/>
            </w:r>
            <w:r w:rsidR="004962C3">
              <w:rPr>
                <w:noProof/>
                <w:webHidden/>
              </w:rPr>
              <w:fldChar w:fldCharType="begin"/>
            </w:r>
            <w:r w:rsidR="004962C3">
              <w:rPr>
                <w:noProof/>
                <w:webHidden/>
              </w:rPr>
              <w:instrText xml:space="preserve"> PAGEREF _Toc74313885 \h </w:instrText>
            </w:r>
            <w:r w:rsidR="004962C3">
              <w:rPr>
                <w:noProof/>
                <w:webHidden/>
              </w:rPr>
            </w:r>
            <w:r w:rsidR="004962C3">
              <w:rPr>
                <w:noProof/>
                <w:webHidden/>
              </w:rPr>
              <w:fldChar w:fldCharType="separate"/>
            </w:r>
            <w:r w:rsidR="004962C3">
              <w:rPr>
                <w:noProof/>
                <w:webHidden/>
              </w:rPr>
              <w:t>9</w:t>
            </w:r>
            <w:r w:rsidR="004962C3">
              <w:rPr>
                <w:noProof/>
                <w:webHidden/>
              </w:rPr>
              <w:fldChar w:fldCharType="end"/>
            </w:r>
          </w:hyperlink>
        </w:p>
        <w:p w14:paraId="4712A67D" w14:textId="183573A6" w:rsidR="004962C3" w:rsidRDefault="00C70C78">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6" w:history="1">
            <w:r w:rsidR="004962C3" w:rsidRPr="00605C45">
              <w:rPr>
                <w:rStyle w:val="Hyperlink"/>
                <w:rFonts w:cs="Calibri"/>
                <w:noProof/>
              </w:rPr>
              <w:t>5.1.2.</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Modelo de casos de Uso</w:t>
            </w:r>
            <w:r w:rsidR="004962C3">
              <w:rPr>
                <w:noProof/>
                <w:webHidden/>
              </w:rPr>
              <w:tab/>
            </w:r>
            <w:r w:rsidR="004962C3">
              <w:rPr>
                <w:noProof/>
                <w:webHidden/>
              </w:rPr>
              <w:fldChar w:fldCharType="begin"/>
            </w:r>
            <w:r w:rsidR="004962C3">
              <w:rPr>
                <w:noProof/>
                <w:webHidden/>
              </w:rPr>
              <w:instrText xml:space="preserve"> PAGEREF _Toc74313886 \h </w:instrText>
            </w:r>
            <w:r w:rsidR="004962C3">
              <w:rPr>
                <w:noProof/>
                <w:webHidden/>
              </w:rPr>
            </w:r>
            <w:r w:rsidR="004962C3">
              <w:rPr>
                <w:noProof/>
                <w:webHidden/>
              </w:rPr>
              <w:fldChar w:fldCharType="separate"/>
            </w:r>
            <w:r w:rsidR="004962C3">
              <w:rPr>
                <w:noProof/>
                <w:webHidden/>
              </w:rPr>
              <w:t>11</w:t>
            </w:r>
            <w:r w:rsidR="004962C3">
              <w:rPr>
                <w:noProof/>
                <w:webHidden/>
              </w:rPr>
              <w:fldChar w:fldCharType="end"/>
            </w:r>
          </w:hyperlink>
        </w:p>
        <w:p w14:paraId="3189E7BF" w14:textId="4F3AC50D" w:rsidR="004962C3" w:rsidRDefault="00C70C78">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7" w:history="1">
            <w:r w:rsidR="004962C3" w:rsidRPr="00605C45">
              <w:rPr>
                <w:rStyle w:val="Hyperlink"/>
                <w:rFonts w:cs="Calibri"/>
                <w:noProof/>
              </w:rPr>
              <w:t>5.1.3.</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Lista de casos de Uso</w:t>
            </w:r>
            <w:r w:rsidR="004962C3">
              <w:rPr>
                <w:noProof/>
                <w:webHidden/>
              </w:rPr>
              <w:tab/>
            </w:r>
            <w:r w:rsidR="004962C3">
              <w:rPr>
                <w:noProof/>
                <w:webHidden/>
              </w:rPr>
              <w:fldChar w:fldCharType="begin"/>
            </w:r>
            <w:r w:rsidR="004962C3">
              <w:rPr>
                <w:noProof/>
                <w:webHidden/>
              </w:rPr>
              <w:instrText xml:space="preserve"> PAGEREF _Toc74313887 \h </w:instrText>
            </w:r>
            <w:r w:rsidR="004962C3">
              <w:rPr>
                <w:noProof/>
                <w:webHidden/>
              </w:rPr>
            </w:r>
            <w:r w:rsidR="004962C3">
              <w:rPr>
                <w:noProof/>
                <w:webHidden/>
              </w:rPr>
              <w:fldChar w:fldCharType="separate"/>
            </w:r>
            <w:r w:rsidR="004962C3">
              <w:rPr>
                <w:noProof/>
                <w:webHidden/>
              </w:rPr>
              <w:t>12</w:t>
            </w:r>
            <w:r w:rsidR="004962C3">
              <w:rPr>
                <w:noProof/>
                <w:webHidden/>
              </w:rPr>
              <w:fldChar w:fldCharType="end"/>
            </w:r>
          </w:hyperlink>
        </w:p>
        <w:p w14:paraId="128C582A" w14:textId="7FC21865" w:rsidR="004962C3" w:rsidRDefault="00C70C78">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8" w:history="1">
            <w:r w:rsidR="004962C3" w:rsidRPr="00605C45">
              <w:rPr>
                <w:rStyle w:val="Hyperlink"/>
                <w:rFonts w:cs="Calibri"/>
                <w:noProof/>
              </w:rPr>
              <w:t>5.1.4.</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Descripción de los Casos de Uso</w:t>
            </w:r>
            <w:r w:rsidR="004962C3">
              <w:rPr>
                <w:noProof/>
                <w:webHidden/>
              </w:rPr>
              <w:tab/>
            </w:r>
            <w:r w:rsidR="004962C3">
              <w:rPr>
                <w:noProof/>
                <w:webHidden/>
              </w:rPr>
              <w:fldChar w:fldCharType="begin"/>
            </w:r>
            <w:r w:rsidR="004962C3">
              <w:rPr>
                <w:noProof/>
                <w:webHidden/>
              </w:rPr>
              <w:instrText xml:space="preserve"> PAGEREF _Toc74313888 \h </w:instrText>
            </w:r>
            <w:r w:rsidR="004962C3">
              <w:rPr>
                <w:noProof/>
                <w:webHidden/>
              </w:rPr>
            </w:r>
            <w:r w:rsidR="004962C3">
              <w:rPr>
                <w:noProof/>
                <w:webHidden/>
              </w:rPr>
              <w:fldChar w:fldCharType="separate"/>
            </w:r>
            <w:r w:rsidR="004962C3">
              <w:rPr>
                <w:noProof/>
                <w:webHidden/>
              </w:rPr>
              <w:t>14</w:t>
            </w:r>
            <w:r w:rsidR="004962C3">
              <w:rPr>
                <w:noProof/>
                <w:webHidden/>
              </w:rPr>
              <w:fldChar w:fldCharType="end"/>
            </w:r>
          </w:hyperlink>
        </w:p>
        <w:p w14:paraId="2D1F0B91" w14:textId="21D6E44B"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89" w:history="1">
            <w:r w:rsidR="004962C3" w:rsidRPr="00605C45">
              <w:rPr>
                <w:rStyle w:val="Hyperlink"/>
                <w:rFonts w:cs="Book Antiqua"/>
                <w:noProof/>
              </w:rPr>
              <w:t>5.2.</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Book Antiqua"/>
                <w:noProof/>
              </w:rPr>
              <w:t>Vista Funcional</w:t>
            </w:r>
            <w:r w:rsidR="004962C3">
              <w:rPr>
                <w:noProof/>
                <w:webHidden/>
              </w:rPr>
              <w:tab/>
            </w:r>
            <w:r w:rsidR="004962C3">
              <w:rPr>
                <w:noProof/>
                <w:webHidden/>
              </w:rPr>
              <w:fldChar w:fldCharType="begin"/>
            </w:r>
            <w:r w:rsidR="004962C3">
              <w:rPr>
                <w:noProof/>
                <w:webHidden/>
              </w:rPr>
              <w:instrText xml:space="preserve"> PAGEREF _Toc74313889 \h </w:instrText>
            </w:r>
            <w:r w:rsidR="004962C3">
              <w:rPr>
                <w:noProof/>
                <w:webHidden/>
              </w:rPr>
            </w:r>
            <w:r w:rsidR="004962C3">
              <w:rPr>
                <w:noProof/>
                <w:webHidden/>
              </w:rPr>
              <w:fldChar w:fldCharType="separate"/>
            </w:r>
            <w:r w:rsidR="004962C3">
              <w:rPr>
                <w:noProof/>
                <w:webHidden/>
              </w:rPr>
              <w:t>22</w:t>
            </w:r>
            <w:r w:rsidR="004962C3">
              <w:rPr>
                <w:noProof/>
                <w:webHidden/>
              </w:rPr>
              <w:fldChar w:fldCharType="end"/>
            </w:r>
          </w:hyperlink>
        </w:p>
        <w:p w14:paraId="1B0B7805" w14:textId="2E199210" w:rsidR="004962C3" w:rsidRDefault="00C70C78">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90" w:history="1">
            <w:r w:rsidR="004962C3" w:rsidRPr="00605C45">
              <w:rPr>
                <w:rStyle w:val="Hyperlink"/>
                <w:rFonts w:cs="Calibri"/>
                <w:noProof/>
              </w:rPr>
              <w:t>5.2.1.</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Modelo de Análisis</w:t>
            </w:r>
            <w:r w:rsidR="004962C3">
              <w:rPr>
                <w:noProof/>
                <w:webHidden/>
              </w:rPr>
              <w:tab/>
            </w:r>
            <w:r w:rsidR="004962C3">
              <w:rPr>
                <w:noProof/>
                <w:webHidden/>
              </w:rPr>
              <w:fldChar w:fldCharType="begin"/>
            </w:r>
            <w:r w:rsidR="004962C3">
              <w:rPr>
                <w:noProof/>
                <w:webHidden/>
              </w:rPr>
              <w:instrText xml:space="preserve"> PAGEREF _Toc74313890 \h </w:instrText>
            </w:r>
            <w:r w:rsidR="004962C3">
              <w:rPr>
                <w:noProof/>
                <w:webHidden/>
              </w:rPr>
            </w:r>
            <w:r w:rsidR="004962C3">
              <w:rPr>
                <w:noProof/>
                <w:webHidden/>
              </w:rPr>
              <w:fldChar w:fldCharType="separate"/>
            </w:r>
            <w:r w:rsidR="004962C3">
              <w:rPr>
                <w:noProof/>
                <w:webHidden/>
              </w:rPr>
              <w:t>22</w:t>
            </w:r>
            <w:r w:rsidR="004962C3">
              <w:rPr>
                <w:noProof/>
                <w:webHidden/>
              </w:rPr>
              <w:fldChar w:fldCharType="end"/>
            </w:r>
          </w:hyperlink>
        </w:p>
        <w:p w14:paraId="22081017" w14:textId="1F28B042"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91" w:history="1">
            <w:r w:rsidR="004962C3" w:rsidRPr="00605C45">
              <w:rPr>
                <w:rStyle w:val="Hyperlink"/>
                <w:rFonts w:cs="Book Antiqua"/>
                <w:noProof/>
              </w:rPr>
              <w:t>5.3.</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Book Antiqua"/>
                <w:noProof/>
              </w:rPr>
              <w:t>Vista Lógica</w:t>
            </w:r>
            <w:r w:rsidR="004962C3">
              <w:rPr>
                <w:noProof/>
                <w:webHidden/>
              </w:rPr>
              <w:tab/>
            </w:r>
            <w:r w:rsidR="004962C3">
              <w:rPr>
                <w:noProof/>
                <w:webHidden/>
              </w:rPr>
              <w:fldChar w:fldCharType="begin"/>
            </w:r>
            <w:r w:rsidR="004962C3">
              <w:rPr>
                <w:noProof/>
                <w:webHidden/>
              </w:rPr>
              <w:instrText xml:space="preserve"> PAGEREF _Toc74313891 \h </w:instrText>
            </w:r>
            <w:r w:rsidR="004962C3">
              <w:rPr>
                <w:noProof/>
                <w:webHidden/>
              </w:rPr>
            </w:r>
            <w:r w:rsidR="004962C3">
              <w:rPr>
                <w:noProof/>
                <w:webHidden/>
              </w:rPr>
              <w:fldChar w:fldCharType="separate"/>
            </w:r>
            <w:r w:rsidR="004962C3">
              <w:rPr>
                <w:noProof/>
                <w:webHidden/>
              </w:rPr>
              <w:t>35</w:t>
            </w:r>
            <w:r w:rsidR="004962C3">
              <w:rPr>
                <w:noProof/>
                <w:webHidden/>
              </w:rPr>
              <w:fldChar w:fldCharType="end"/>
            </w:r>
          </w:hyperlink>
        </w:p>
        <w:p w14:paraId="2A5E05A5" w14:textId="5A54C962" w:rsidR="004962C3" w:rsidRDefault="00C70C78">
          <w:pPr>
            <w:pStyle w:val="TOC3"/>
            <w:tabs>
              <w:tab w:val="right" w:leader="dot" w:pos="9628"/>
            </w:tabs>
            <w:rPr>
              <w:rFonts w:asciiTheme="minorHAnsi" w:eastAsiaTheme="minorEastAsia" w:hAnsiTheme="minorHAnsi" w:cstheme="minorBidi"/>
              <w:i/>
              <w:iCs w:val="0"/>
              <w:noProof/>
              <w:sz w:val="22"/>
              <w:szCs w:val="22"/>
              <w:lang w:val="en-US" w:eastAsia="en-US"/>
            </w:rPr>
          </w:pPr>
          <w:hyperlink w:anchor="_Toc74313892" w:history="1">
            <w:r w:rsidR="004962C3" w:rsidRPr="00605C45">
              <w:rPr>
                <w:rStyle w:val="Hyperlink"/>
                <w:rFonts w:cs="Calibri"/>
                <w:noProof/>
              </w:rPr>
              <w:t>Descripción</w:t>
            </w:r>
            <w:r w:rsidR="004962C3">
              <w:rPr>
                <w:noProof/>
                <w:webHidden/>
              </w:rPr>
              <w:tab/>
            </w:r>
            <w:r w:rsidR="004962C3">
              <w:rPr>
                <w:noProof/>
                <w:webHidden/>
              </w:rPr>
              <w:fldChar w:fldCharType="begin"/>
            </w:r>
            <w:r w:rsidR="004962C3">
              <w:rPr>
                <w:noProof/>
                <w:webHidden/>
              </w:rPr>
              <w:instrText xml:space="preserve"> PAGEREF _Toc74313892 \h </w:instrText>
            </w:r>
            <w:r w:rsidR="004962C3">
              <w:rPr>
                <w:noProof/>
                <w:webHidden/>
              </w:rPr>
            </w:r>
            <w:r w:rsidR="004962C3">
              <w:rPr>
                <w:noProof/>
                <w:webHidden/>
              </w:rPr>
              <w:fldChar w:fldCharType="separate"/>
            </w:r>
            <w:r w:rsidR="004962C3">
              <w:rPr>
                <w:noProof/>
                <w:webHidden/>
              </w:rPr>
              <w:t>35</w:t>
            </w:r>
            <w:r w:rsidR="004962C3">
              <w:rPr>
                <w:noProof/>
                <w:webHidden/>
              </w:rPr>
              <w:fldChar w:fldCharType="end"/>
            </w:r>
          </w:hyperlink>
        </w:p>
        <w:p w14:paraId="740B42C3" w14:textId="4408CBC2" w:rsidR="004962C3" w:rsidRDefault="00C70C78">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93" w:history="1">
            <w:r w:rsidR="004962C3" w:rsidRPr="00605C45">
              <w:rPr>
                <w:rStyle w:val="Hyperlink"/>
                <w:rFonts w:cs="Calibri"/>
                <w:noProof/>
              </w:rPr>
              <w:t>5.3.1.</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Paquetes de Diseño Arquitectónicamente Significativos</w:t>
            </w:r>
            <w:r w:rsidR="004962C3">
              <w:rPr>
                <w:noProof/>
                <w:webHidden/>
              </w:rPr>
              <w:tab/>
            </w:r>
            <w:r w:rsidR="004962C3">
              <w:rPr>
                <w:noProof/>
                <w:webHidden/>
              </w:rPr>
              <w:fldChar w:fldCharType="begin"/>
            </w:r>
            <w:r w:rsidR="004962C3">
              <w:rPr>
                <w:noProof/>
                <w:webHidden/>
              </w:rPr>
              <w:instrText xml:space="preserve"> PAGEREF _Toc74313893 \h </w:instrText>
            </w:r>
            <w:r w:rsidR="004962C3">
              <w:rPr>
                <w:noProof/>
                <w:webHidden/>
              </w:rPr>
            </w:r>
            <w:r w:rsidR="004962C3">
              <w:rPr>
                <w:noProof/>
                <w:webHidden/>
              </w:rPr>
              <w:fldChar w:fldCharType="separate"/>
            </w:r>
            <w:r w:rsidR="004962C3">
              <w:rPr>
                <w:noProof/>
                <w:webHidden/>
              </w:rPr>
              <w:t>36</w:t>
            </w:r>
            <w:r w:rsidR="004962C3">
              <w:rPr>
                <w:noProof/>
                <w:webHidden/>
              </w:rPr>
              <w:fldChar w:fldCharType="end"/>
            </w:r>
          </w:hyperlink>
        </w:p>
        <w:p w14:paraId="6F0D190A" w14:textId="7EEFBB17" w:rsidR="004962C3" w:rsidRDefault="00C70C78">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94" w:history="1">
            <w:r w:rsidR="004962C3" w:rsidRPr="00605C45">
              <w:rPr>
                <w:rStyle w:val="Hyperlink"/>
                <w:rFonts w:cs="Calibri"/>
                <w:noProof/>
              </w:rPr>
              <w:t>5.3.2.</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Vista de Implementación - Componentes</w:t>
            </w:r>
            <w:r w:rsidR="004962C3">
              <w:rPr>
                <w:noProof/>
                <w:webHidden/>
              </w:rPr>
              <w:tab/>
            </w:r>
            <w:r w:rsidR="004962C3">
              <w:rPr>
                <w:noProof/>
                <w:webHidden/>
              </w:rPr>
              <w:fldChar w:fldCharType="begin"/>
            </w:r>
            <w:r w:rsidR="004962C3">
              <w:rPr>
                <w:noProof/>
                <w:webHidden/>
              </w:rPr>
              <w:instrText xml:space="preserve"> PAGEREF _Toc74313894 \h </w:instrText>
            </w:r>
            <w:r w:rsidR="004962C3">
              <w:rPr>
                <w:noProof/>
                <w:webHidden/>
              </w:rPr>
            </w:r>
            <w:r w:rsidR="004962C3">
              <w:rPr>
                <w:noProof/>
                <w:webHidden/>
              </w:rPr>
              <w:fldChar w:fldCharType="separate"/>
            </w:r>
            <w:r w:rsidR="004962C3">
              <w:rPr>
                <w:noProof/>
                <w:webHidden/>
              </w:rPr>
              <w:t>37</w:t>
            </w:r>
            <w:r w:rsidR="004962C3">
              <w:rPr>
                <w:noProof/>
                <w:webHidden/>
              </w:rPr>
              <w:fldChar w:fldCharType="end"/>
            </w:r>
          </w:hyperlink>
        </w:p>
        <w:p w14:paraId="64868B8B" w14:textId="34720F72" w:rsidR="004962C3" w:rsidRDefault="00C70C78">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95" w:history="1">
            <w:r w:rsidR="004962C3" w:rsidRPr="00605C45">
              <w:rPr>
                <w:rStyle w:val="Hyperlink"/>
                <w:rFonts w:cs="Book Antiqua"/>
                <w:noProof/>
              </w:rPr>
              <w:t>5.4.</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Book Antiqua"/>
                <w:noProof/>
              </w:rPr>
              <w:t>Vista de Despliegue - Ambiente Físico</w:t>
            </w:r>
            <w:r w:rsidR="004962C3">
              <w:rPr>
                <w:noProof/>
                <w:webHidden/>
              </w:rPr>
              <w:tab/>
            </w:r>
            <w:r w:rsidR="004962C3">
              <w:rPr>
                <w:noProof/>
                <w:webHidden/>
              </w:rPr>
              <w:fldChar w:fldCharType="begin"/>
            </w:r>
            <w:r w:rsidR="004962C3">
              <w:rPr>
                <w:noProof/>
                <w:webHidden/>
              </w:rPr>
              <w:instrText xml:space="preserve"> PAGEREF _Toc74313895 \h </w:instrText>
            </w:r>
            <w:r w:rsidR="004962C3">
              <w:rPr>
                <w:noProof/>
                <w:webHidden/>
              </w:rPr>
            </w:r>
            <w:r w:rsidR="004962C3">
              <w:rPr>
                <w:noProof/>
                <w:webHidden/>
              </w:rPr>
              <w:fldChar w:fldCharType="separate"/>
            </w:r>
            <w:r w:rsidR="004962C3">
              <w:rPr>
                <w:noProof/>
                <w:webHidden/>
              </w:rPr>
              <w:t>38</w:t>
            </w:r>
            <w:r w:rsidR="004962C3">
              <w:rPr>
                <w:noProof/>
                <w:webHidden/>
              </w:rPr>
              <w:fldChar w:fldCharType="end"/>
            </w:r>
          </w:hyperlink>
        </w:p>
        <w:p w14:paraId="18A43787" w14:textId="1A7C6441" w:rsidR="004962C3" w:rsidRDefault="00C70C78">
          <w:pPr>
            <w:pStyle w:val="TOC2"/>
            <w:tabs>
              <w:tab w:val="left" w:pos="1440"/>
              <w:tab w:val="right" w:leader="dot" w:pos="9628"/>
            </w:tabs>
            <w:rPr>
              <w:rFonts w:asciiTheme="minorHAnsi" w:eastAsiaTheme="minorEastAsia" w:hAnsiTheme="minorHAnsi" w:cstheme="minorBidi"/>
              <w:smallCaps w:val="0"/>
              <w:noProof/>
              <w:sz w:val="22"/>
              <w:szCs w:val="22"/>
              <w:lang w:val="en-US" w:eastAsia="en-US"/>
            </w:rPr>
          </w:pPr>
          <w:hyperlink w:anchor="_Toc74313896" w:history="1">
            <w:r w:rsidR="004962C3" w:rsidRPr="00605C45">
              <w:rPr>
                <w:rStyle w:val="Hyperlink"/>
                <w:rFonts w:cs="Book Antiqua"/>
                <w:noProof/>
              </w:rPr>
              <w:t>5.5</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Book Antiqua"/>
                <w:noProof/>
              </w:rPr>
              <w:t>Vista de Datos</w:t>
            </w:r>
            <w:r w:rsidR="004962C3">
              <w:rPr>
                <w:noProof/>
                <w:webHidden/>
              </w:rPr>
              <w:tab/>
            </w:r>
            <w:r w:rsidR="004962C3">
              <w:rPr>
                <w:noProof/>
                <w:webHidden/>
              </w:rPr>
              <w:fldChar w:fldCharType="begin"/>
            </w:r>
            <w:r w:rsidR="004962C3">
              <w:rPr>
                <w:noProof/>
                <w:webHidden/>
              </w:rPr>
              <w:instrText xml:space="preserve"> PAGEREF _Toc74313896 \h </w:instrText>
            </w:r>
            <w:r w:rsidR="004962C3">
              <w:rPr>
                <w:noProof/>
                <w:webHidden/>
              </w:rPr>
            </w:r>
            <w:r w:rsidR="004962C3">
              <w:rPr>
                <w:noProof/>
                <w:webHidden/>
              </w:rPr>
              <w:fldChar w:fldCharType="separate"/>
            </w:r>
            <w:r w:rsidR="004962C3">
              <w:rPr>
                <w:noProof/>
                <w:webHidden/>
              </w:rPr>
              <w:t>39</w:t>
            </w:r>
            <w:r w:rsidR="004962C3">
              <w:rPr>
                <w:noProof/>
                <w:webHidden/>
              </w:rPr>
              <w:fldChar w:fldCharType="end"/>
            </w:r>
          </w:hyperlink>
        </w:p>
        <w:p w14:paraId="6EF2FC53" w14:textId="0462C500" w:rsidR="004962C3" w:rsidRDefault="00C70C78">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97" w:history="1">
            <w:r w:rsidR="004962C3" w:rsidRPr="00605C45">
              <w:rPr>
                <w:rStyle w:val="Hyperlink"/>
                <w:rFonts w:cs="Calibri"/>
                <w:noProof/>
              </w:rPr>
              <w:t>5.5.1</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Definiciones</w:t>
            </w:r>
            <w:r w:rsidR="004962C3">
              <w:rPr>
                <w:noProof/>
                <w:webHidden/>
              </w:rPr>
              <w:tab/>
            </w:r>
            <w:r w:rsidR="004962C3">
              <w:rPr>
                <w:noProof/>
                <w:webHidden/>
              </w:rPr>
              <w:fldChar w:fldCharType="begin"/>
            </w:r>
            <w:r w:rsidR="004962C3">
              <w:rPr>
                <w:noProof/>
                <w:webHidden/>
              </w:rPr>
              <w:instrText xml:space="preserve"> PAGEREF _Toc74313897 \h </w:instrText>
            </w:r>
            <w:r w:rsidR="004962C3">
              <w:rPr>
                <w:noProof/>
                <w:webHidden/>
              </w:rPr>
            </w:r>
            <w:r w:rsidR="004962C3">
              <w:rPr>
                <w:noProof/>
                <w:webHidden/>
              </w:rPr>
              <w:fldChar w:fldCharType="separate"/>
            </w:r>
            <w:r w:rsidR="004962C3">
              <w:rPr>
                <w:noProof/>
                <w:webHidden/>
              </w:rPr>
              <w:t>39</w:t>
            </w:r>
            <w:r w:rsidR="004962C3">
              <w:rPr>
                <w:noProof/>
                <w:webHidden/>
              </w:rPr>
              <w:fldChar w:fldCharType="end"/>
            </w:r>
          </w:hyperlink>
        </w:p>
        <w:p w14:paraId="7AC6E486" w14:textId="0C171EF1" w:rsidR="004962C3" w:rsidRDefault="00C70C78">
          <w:pPr>
            <w:pStyle w:val="TOC1"/>
            <w:tabs>
              <w:tab w:val="left" w:pos="1440"/>
              <w:tab w:val="right" w:leader="dot" w:pos="9628"/>
            </w:tabs>
            <w:rPr>
              <w:rFonts w:asciiTheme="minorHAnsi" w:eastAsiaTheme="minorEastAsia" w:hAnsiTheme="minorHAnsi" w:cstheme="minorBidi"/>
              <w:b w:val="0"/>
              <w:bCs w:val="0"/>
              <w:caps w:val="0"/>
              <w:noProof/>
              <w:sz w:val="22"/>
              <w:szCs w:val="22"/>
              <w:lang w:val="en-US" w:eastAsia="en-US"/>
            </w:rPr>
          </w:pPr>
          <w:hyperlink w:anchor="_Toc74313898" w:history="1">
            <w:r w:rsidR="004962C3" w:rsidRPr="00605C45">
              <w:rPr>
                <w:rStyle w:val="Hyperlink"/>
                <w:rFonts w:cs="Book Antiqua"/>
                <w:noProof/>
              </w:rPr>
              <w:t>5.5.2</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yperlink"/>
                <w:rFonts w:cs="Book Antiqua"/>
                <w:noProof/>
              </w:rPr>
              <w:t>Diseño de base de datos</w:t>
            </w:r>
            <w:r w:rsidR="004962C3">
              <w:rPr>
                <w:noProof/>
                <w:webHidden/>
              </w:rPr>
              <w:tab/>
            </w:r>
            <w:r w:rsidR="004962C3">
              <w:rPr>
                <w:noProof/>
                <w:webHidden/>
              </w:rPr>
              <w:fldChar w:fldCharType="begin"/>
            </w:r>
            <w:r w:rsidR="004962C3">
              <w:rPr>
                <w:noProof/>
                <w:webHidden/>
              </w:rPr>
              <w:instrText xml:space="preserve"> PAGEREF _Toc74313898 \h </w:instrText>
            </w:r>
            <w:r w:rsidR="004962C3">
              <w:rPr>
                <w:noProof/>
                <w:webHidden/>
              </w:rPr>
            </w:r>
            <w:r w:rsidR="004962C3">
              <w:rPr>
                <w:noProof/>
                <w:webHidden/>
              </w:rPr>
              <w:fldChar w:fldCharType="separate"/>
            </w:r>
            <w:r w:rsidR="004962C3">
              <w:rPr>
                <w:noProof/>
                <w:webHidden/>
              </w:rPr>
              <w:t>43</w:t>
            </w:r>
            <w:r w:rsidR="004962C3">
              <w:rPr>
                <w:noProof/>
                <w:webHidden/>
              </w:rPr>
              <w:fldChar w:fldCharType="end"/>
            </w:r>
          </w:hyperlink>
        </w:p>
        <w:p w14:paraId="3B39E9EE" w14:textId="430837E7" w:rsidR="004962C3" w:rsidRDefault="00C70C78">
          <w:pPr>
            <w:pStyle w:val="TO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99" w:history="1">
            <w:r w:rsidR="004962C3" w:rsidRPr="00605C45">
              <w:rPr>
                <w:rStyle w:val="Hyperlink"/>
                <w:rFonts w:cs="Book Antiqua"/>
                <w:noProof/>
              </w:rPr>
              <w:t>6.</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yperlink"/>
                <w:rFonts w:cs="Book Antiqua"/>
                <w:noProof/>
              </w:rPr>
              <w:t>Calidad</w:t>
            </w:r>
            <w:r w:rsidR="004962C3">
              <w:rPr>
                <w:noProof/>
                <w:webHidden/>
              </w:rPr>
              <w:tab/>
            </w:r>
            <w:r w:rsidR="004962C3">
              <w:rPr>
                <w:noProof/>
                <w:webHidden/>
              </w:rPr>
              <w:fldChar w:fldCharType="begin"/>
            </w:r>
            <w:r w:rsidR="004962C3">
              <w:rPr>
                <w:noProof/>
                <w:webHidden/>
              </w:rPr>
              <w:instrText xml:space="preserve"> PAGEREF _Toc74313899 \h </w:instrText>
            </w:r>
            <w:r w:rsidR="004962C3">
              <w:rPr>
                <w:noProof/>
                <w:webHidden/>
              </w:rPr>
            </w:r>
            <w:r w:rsidR="004962C3">
              <w:rPr>
                <w:noProof/>
                <w:webHidden/>
              </w:rPr>
              <w:fldChar w:fldCharType="separate"/>
            </w:r>
            <w:r w:rsidR="004962C3">
              <w:rPr>
                <w:noProof/>
                <w:webHidden/>
              </w:rPr>
              <w:t>44</w:t>
            </w:r>
            <w:r w:rsidR="004962C3">
              <w:rPr>
                <w:noProof/>
                <w:webHidden/>
              </w:rPr>
              <w:fldChar w:fldCharType="end"/>
            </w:r>
          </w:hyperlink>
        </w:p>
        <w:p w14:paraId="37D0360A" w14:textId="61E096EE" w:rsidR="004962C3" w:rsidRDefault="00C70C78">
          <w:pPr>
            <w:pStyle w:val="TO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900" w:history="1">
            <w:r w:rsidR="004962C3" w:rsidRPr="00605C45">
              <w:rPr>
                <w:rStyle w:val="Hyperlink"/>
                <w:rFonts w:cs="Book Antiqua"/>
                <w:noProof/>
              </w:rPr>
              <w:t>7.</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yperlink"/>
                <w:rFonts w:cs="Book Antiqua"/>
                <w:noProof/>
              </w:rPr>
              <w:t>Observaciones</w:t>
            </w:r>
            <w:r w:rsidR="004962C3">
              <w:rPr>
                <w:noProof/>
                <w:webHidden/>
              </w:rPr>
              <w:tab/>
            </w:r>
            <w:r w:rsidR="004962C3">
              <w:rPr>
                <w:noProof/>
                <w:webHidden/>
              </w:rPr>
              <w:fldChar w:fldCharType="begin"/>
            </w:r>
            <w:r w:rsidR="004962C3">
              <w:rPr>
                <w:noProof/>
                <w:webHidden/>
              </w:rPr>
              <w:instrText xml:space="preserve"> PAGEREF _Toc74313900 \h </w:instrText>
            </w:r>
            <w:r w:rsidR="004962C3">
              <w:rPr>
                <w:noProof/>
                <w:webHidden/>
              </w:rPr>
            </w:r>
            <w:r w:rsidR="004962C3">
              <w:rPr>
                <w:noProof/>
                <w:webHidden/>
              </w:rPr>
              <w:fldChar w:fldCharType="separate"/>
            </w:r>
            <w:r w:rsidR="004962C3">
              <w:rPr>
                <w:noProof/>
                <w:webHidden/>
              </w:rPr>
              <w:t>44</w:t>
            </w:r>
            <w:r w:rsidR="004962C3">
              <w:rPr>
                <w:noProof/>
                <w:webHidden/>
              </w:rPr>
              <w:fldChar w:fldCharType="end"/>
            </w:r>
          </w:hyperlink>
        </w:p>
        <w:p w14:paraId="012A7102" w14:textId="000B0500" w:rsidR="004962C3" w:rsidRDefault="004962C3">
          <w:r>
            <w:rPr>
              <w:b/>
              <w:bCs/>
              <w:noProof/>
            </w:rPr>
            <w:fldChar w:fldCharType="end"/>
          </w:r>
        </w:p>
      </w:sdtContent>
    </w:sdt>
    <w:p w14:paraId="67298195" w14:textId="77777777" w:rsidR="004962C3" w:rsidRPr="004962C3" w:rsidRDefault="004962C3" w:rsidP="004962C3">
      <w:pPr>
        <w:rPr>
          <w:lang w:eastAsia="en-US"/>
        </w:rPr>
      </w:pPr>
    </w:p>
    <w:p w14:paraId="3E95B5DA" w14:textId="77777777" w:rsidR="00547DD9" w:rsidRPr="00453783" w:rsidRDefault="00547DD9">
      <w:pPr>
        <w:pStyle w:val="BodyText"/>
        <w:pageBreakBefore/>
        <w:rPr>
          <w:rFonts w:ascii="Calibri" w:hAnsi="Calibri"/>
        </w:rPr>
      </w:pPr>
    </w:p>
    <w:p w14:paraId="106E33E8" w14:textId="77777777" w:rsidR="00C7585B" w:rsidRPr="00644208" w:rsidRDefault="00C7585B" w:rsidP="00C7585B">
      <w:pPr>
        <w:pStyle w:val="Heading1"/>
        <w:numPr>
          <w:ilvl w:val="0"/>
          <w:numId w:val="2"/>
        </w:numPr>
        <w:spacing w:before="0" w:after="0"/>
        <w:rPr>
          <w:rFonts w:ascii="Calibri" w:hAnsi="Calibri" w:cs="Calibri"/>
          <w:sz w:val="24"/>
        </w:rPr>
      </w:pPr>
      <w:bookmarkStart w:id="0" w:name="_Toc384282994"/>
      <w:bookmarkStart w:id="1" w:name="_Toc58848375"/>
      <w:bookmarkStart w:id="2" w:name="_Toc65420989"/>
      <w:bookmarkStart w:id="3" w:name="_Toc74313862"/>
      <w:bookmarkStart w:id="4" w:name="_Toc384282999"/>
      <w:r w:rsidRPr="00644208">
        <w:rPr>
          <w:rFonts w:ascii="Calibri" w:hAnsi="Calibri" w:cs="Calibri"/>
          <w:sz w:val="28"/>
        </w:rPr>
        <w:t>Introducción</w:t>
      </w:r>
      <w:bookmarkEnd w:id="0"/>
      <w:bookmarkEnd w:id="1"/>
      <w:bookmarkEnd w:id="2"/>
      <w:bookmarkEnd w:id="3"/>
      <w:r w:rsidRPr="00644208">
        <w:rPr>
          <w:rFonts w:ascii="Calibri" w:hAnsi="Calibri" w:cs="Calibri"/>
          <w:sz w:val="28"/>
        </w:rPr>
        <w:t xml:space="preserve">  </w:t>
      </w:r>
    </w:p>
    <w:p w14:paraId="6EC9F83C" w14:textId="77777777" w:rsidR="00C7585B" w:rsidRPr="00644208" w:rsidRDefault="00C7585B" w:rsidP="00C7585B">
      <w:pPr>
        <w:pStyle w:val="Heading2"/>
        <w:numPr>
          <w:ilvl w:val="1"/>
          <w:numId w:val="2"/>
        </w:numPr>
        <w:ind w:left="1418"/>
        <w:rPr>
          <w:rFonts w:ascii="Calibri" w:hAnsi="Calibri" w:cs="Calibri"/>
          <w:i/>
          <w:sz w:val="24"/>
        </w:rPr>
      </w:pPr>
      <w:bookmarkStart w:id="5" w:name="_Toc384282995"/>
      <w:bookmarkStart w:id="6" w:name="_Toc58848376"/>
      <w:bookmarkStart w:id="7" w:name="_Toc65420990"/>
      <w:bookmarkStart w:id="8" w:name="_Toc74313863"/>
      <w:r w:rsidRPr="00644208">
        <w:rPr>
          <w:rFonts w:ascii="Calibri" w:hAnsi="Calibri" w:cs="Calibri"/>
          <w:sz w:val="24"/>
        </w:rPr>
        <w:t>Objetivo</w:t>
      </w:r>
      <w:bookmarkEnd w:id="5"/>
      <w:bookmarkEnd w:id="6"/>
      <w:bookmarkEnd w:id="7"/>
      <w:bookmarkEnd w:id="8"/>
    </w:p>
    <w:p w14:paraId="55451566" w14:textId="1109EAEC" w:rsidR="00C7585B" w:rsidRPr="00644208" w:rsidRDefault="00471BF9" w:rsidP="00471BF9">
      <w:pPr>
        <w:ind w:left="710"/>
        <w:rPr>
          <w:i w:val="0"/>
        </w:rPr>
      </w:pPr>
      <w:r>
        <w:t xml:space="preserve">Garantizar la legítima comprensión del Documento de Diseño Detallado de Software, con la finalidad de mejorar la interacción entre el </w:t>
      </w:r>
      <w:r w:rsidR="00387385">
        <w:t>sistema</w:t>
      </w:r>
      <w:r>
        <w:t xml:space="preserve"> a detallar y sus usuarios potenciales explicando coherentemente cada una de sus funcionalidades.</w:t>
      </w:r>
    </w:p>
    <w:p w14:paraId="17DAD9F4" w14:textId="77777777" w:rsidR="00C7585B" w:rsidRPr="00644208" w:rsidRDefault="00C7585B" w:rsidP="00C7585B">
      <w:pPr>
        <w:pStyle w:val="Heading2"/>
        <w:numPr>
          <w:ilvl w:val="1"/>
          <w:numId w:val="2"/>
        </w:numPr>
        <w:ind w:left="1418"/>
        <w:rPr>
          <w:rFonts w:ascii="Calibri" w:hAnsi="Calibri" w:cs="Calibri"/>
          <w:i/>
          <w:sz w:val="24"/>
        </w:rPr>
      </w:pPr>
      <w:bookmarkStart w:id="9" w:name="_Toc384282996"/>
      <w:bookmarkStart w:id="10" w:name="_Toc58848377"/>
      <w:bookmarkStart w:id="11" w:name="_Toc65420991"/>
      <w:bookmarkStart w:id="12" w:name="_Toc74313864"/>
      <w:r w:rsidRPr="00644208">
        <w:rPr>
          <w:rFonts w:ascii="Calibri" w:hAnsi="Calibri" w:cs="Calibri"/>
          <w:sz w:val="24"/>
        </w:rPr>
        <w:t>Definiciones, Acrónimos y Abreviaturas</w:t>
      </w:r>
      <w:bookmarkEnd w:id="9"/>
      <w:bookmarkEnd w:id="10"/>
      <w:bookmarkEnd w:id="11"/>
      <w:bookmarkEnd w:id="12"/>
    </w:p>
    <w:p w14:paraId="41E8131F" w14:textId="77777777" w:rsidR="00C7585B" w:rsidRPr="00644208" w:rsidRDefault="00C7585B" w:rsidP="00471BF9">
      <w:pPr>
        <w:pStyle w:val="ListParagraph"/>
        <w:numPr>
          <w:ilvl w:val="0"/>
          <w:numId w:val="36"/>
        </w:numPr>
      </w:pPr>
      <w:r w:rsidRPr="00471BF9">
        <w:rPr>
          <w:b/>
          <w:bCs/>
        </w:rPr>
        <w:t>Colegiados:</w:t>
      </w:r>
      <w:r w:rsidRPr="00644208">
        <w:t xml:space="preserve"> Árbitros</w:t>
      </w:r>
    </w:p>
    <w:p w14:paraId="7F326FEA" w14:textId="77777777" w:rsidR="00C7585B" w:rsidRPr="00644208" w:rsidRDefault="00C7585B" w:rsidP="00471BF9">
      <w:pPr>
        <w:pStyle w:val="ListParagraph"/>
        <w:numPr>
          <w:ilvl w:val="0"/>
          <w:numId w:val="36"/>
        </w:numPr>
      </w:pPr>
      <w:r w:rsidRPr="00471BF9">
        <w:rPr>
          <w:b/>
          <w:bCs/>
        </w:rPr>
        <w:t>Suspendido:</w:t>
      </w:r>
      <w:r w:rsidRPr="00644208">
        <w:t xml:space="preserve"> Estado del que el colegiado sea privado o separado temporalmente por incumplir los reglamentos de la Federación.</w:t>
      </w:r>
    </w:p>
    <w:p w14:paraId="4CFC542D" w14:textId="77777777" w:rsidR="00C7585B" w:rsidRPr="00644208" w:rsidRDefault="00C7585B" w:rsidP="00471BF9">
      <w:pPr>
        <w:pStyle w:val="ListParagraph"/>
        <w:numPr>
          <w:ilvl w:val="0"/>
          <w:numId w:val="36"/>
        </w:numPr>
      </w:pPr>
      <w:r w:rsidRPr="00471BF9">
        <w:rPr>
          <w:b/>
          <w:bCs/>
        </w:rPr>
        <w:t>Asignado:</w:t>
      </w:r>
      <w:r w:rsidRPr="00644208">
        <w:t xml:space="preserve"> Estado del colegiado ya está delegado a un partido.</w:t>
      </w:r>
    </w:p>
    <w:p w14:paraId="0736190B" w14:textId="77777777" w:rsidR="00C7585B" w:rsidRPr="00644208" w:rsidRDefault="00C7585B" w:rsidP="00471BF9">
      <w:pPr>
        <w:pStyle w:val="ListParagraph"/>
        <w:numPr>
          <w:ilvl w:val="0"/>
          <w:numId w:val="36"/>
        </w:numPr>
      </w:pPr>
      <w:r w:rsidRPr="00471BF9">
        <w:rPr>
          <w:b/>
          <w:bCs/>
        </w:rPr>
        <w:t>Activo:</w:t>
      </w:r>
      <w:r w:rsidRPr="00644208">
        <w:t xml:space="preserve"> Estado del colegiado que no está delegado aun partido.</w:t>
      </w:r>
    </w:p>
    <w:p w14:paraId="416B748B" w14:textId="38EBAE2E" w:rsidR="00C7585B" w:rsidRPr="00644208" w:rsidRDefault="00C7585B" w:rsidP="00471BF9">
      <w:pPr>
        <w:pStyle w:val="ListParagraph"/>
        <w:numPr>
          <w:ilvl w:val="0"/>
          <w:numId w:val="36"/>
        </w:numPr>
      </w:pPr>
      <w:r w:rsidRPr="00471BF9">
        <w:rPr>
          <w:b/>
          <w:bCs/>
        </w:rPr>
        <w:t>Ausente:</w:t>
      </w:r>
      <w:r w:rsidRPr="00644208">
        <w:t xml:space="preserve"> Estado del colegiado no pudiera asistir al partido por causas ajenas a su voluntad</w:t>
      </w:r>
      <w:r w:rsidR="00471BF9">
        <w:t>.</w:t>
      </w:r>
    </w:p>
    <w:p w14:paraId="314C2006" w14:textId="77777777" w:rsidR="00C7585B" w:rsidRDefault="00C7585B" w:rsidP="00C7585B">
      <w:pPr>
        <w:pStyle w:val="Heading2"/>
        <w:numPr>
          <w:ilvl w:val="1"/>
          <w:numId w:val="2"/>
        </w:numPr>
        <w:ind w:left="1418"/>
        <w:rPr>
          <w:rFonts w:ascii="Calibri" w:hAnsi="Calibri" w:cs="Calibri"/>
          <w:i/>
          <w:sz w:val="24"/>
        </w:rPr>
      </w:pPr>
      <w:bookmarkStart w:id="13" w:name="_Toc384282997"/>
      <w:bookmarkStart w:id="14" w:name="_Toc58848378"/>
      <w:bookmarkStart w:id="15" w:name="_Toc65420992"/>
      <w:bookmarkStart w:id="16" w:name="_Toc74313865"/>
      <w:r w:rsidRPr="00644208">
        <w:rPr>
          <w:rFonts w:ascii="Calibri" w:hAnsi="Calibri" w:cs="Calibri"/>
          <w:sz w:val="24"/>
        </w:rPr>
        <w:t>Audiencia</w:t>
      </w:r>
      <w:bookmarkEnd w:id="13"/>
      <w:bookmarkEnd w:id="14"/>
      <w:bookmarkEnd w:id="15"/>
      <w:bookmarkEnd w:id="16"/>
    </w:p>
    <w:p w14:paraId="52849DA8" w14:textId="1E739A0F" w:rsidR="00471BF9" w:rsidRDefault="00471BF9" w:rsidP="00471BF9">
      <w:pPr>
        <w:pStyle w:val="ListParagraph"/>
        <w:numPr>
          <w:ilvl w:val="0"/>
          <w:numId w:val="35"/>
        </w:numPr>
      </w:pPr>
      <w:bookmarkStart w:id="17" w:name="_Toc384282998"/>
      <w:bookmarkStart w:id="18" w:name="_Toc58848379"/>
      <w:r>
        <w:t>PALACIOS TUTIVEN JOHN</w:t>
      </w:r>
    </w:p>
    <w:p w14:paraId="216DB538" w14:textId="34198809" w:rsidR="00471BF9" w:rsidRPr="00D459F9" w:rsidRDefault="00471BF9" w:rsidP="00471BF9">
      <w:pPr>
        <w:pStyle w:val="ListParagraph"/>
        <w:numPr>
          <w:ilvl w:val="0"/>
          <w:numId w:val="35"/>
        </w:numPr>
      </w:pPr>
      <w:r w:rsidRPr="00D459F9">
        <w:t>VILLAMAR PLÚAS EILEEN</w:t>
      </w:r>
    </w:p>
    <w:p w14:paraId="5FE37558" w14:textId="77777777" w:rsidR="00471BF9" w:rsidRPr="00D459F9" w:rsidRDefault="00471BF9" w:rsidP="00471BF9">
      <w:pPr>
        <w:pStyle w:val="ListParagraph"/>
        <w:numPr>
          <w:ilvl w:val="0"/>
          <w:numId w:val="35"/>
        </w:numPr>
      </w:pPr>
      <w:r w:rsidRPr="00D459F9">
        <w:t>LOZANO ROBLES PETER</w:t>
      </w:r>
    </w:p>
    <w:p w14:paraId="4CA9D044" w14:textId="798FEA5E" w:rsidR="00C7585B" w:rsidRDefault="00471BF9" w:rsidP="00471BF9">
      <w:pPr>
        <w:pStyle w:val="ListParagraph"/>
        <w:numPr>
          <w:ilvl w:val="0"/>
          <w:numId w:val="35"/>
        </w:numPr>
      </w:pPr>
      <w:r>
        <w:t>LOZANO PORTILLA ANTHONY</w:t>
      </w:r>
    </w:p>
    <w:p w14:paraId="211F22EB" w14:textId="77BE8346" w:rsidR="00471BF9" w:rsidRPr="00D459F9" w:rsidRDefault="00471BF9" w:rsidP="00471BF9">
      <w:pPr>
        <w:pStyle w:val="ListParagraph"/>
        <w:numPr>
          <w:ilvl w:val="0"/>
          <w:numId w:val="35"/>
        </w:numPr>
      </w:pPr>
      <w:r>
        <w:t>HEREIRA DÍAZ SAMUEL</w:t>
      </w:r>
    </w:p>
    <w:p w14:paraId="29A79F0A" w14:textId="77777777" w:rsidR="00C7585B" w:rsidRPr="00644208" w:rsidRDefault="00C7585B" w:rsidP="00C7585B">
      <w:pPr>
        <w:pStyle w:val="Heading2"/>
        <w:numPr>
          <w:ilvl w:val="1"/>
          <w:numId w:val="2"/>
        </w:numPr>
        <w:ind w:left="1418"/>
        <w:rPr>
          <w:rFonts w:ascii="Calibri" w:hAnsi="Calibri" w:cs="Calibri"/>
          <w:i/>
          <w:sz w:val="24"/>
        </w:rPr>
      </w:pPr>
      <w:bookmarkStart w:id="19" w:name="_Toc65420993"/>
      <w:bookmarkStart w:id="20" w:name="_Toc74313866"/>
      <w:r w:rsidRPr="00644208">
        <w:rPr>
          <w:rFonts w:ascii="Calibri" w:hAnsi="Calibri" w:cs="Calibri"/>
          <w:sz w:val="24"/>
        </w:rPr>
        <w:t>Alcance</w:t>
      </w:r>
      <w:bookmarkEnd w:id="17"/>
      <w:bookmarkEnd w:id="18"/>
      <w:bookmarkEnd w:id="19"/>
      <w:bookmarkEnd w:id="20"/>
    </w:p>
    <w:p w14:paraId="1E8D1069" w14:textId="281548E8" w:rsidR="00C7585B" w:rsidRPr="00644208" w:rsidRDefault="00C7585B" w:rsidP="00C7585B">
      <w:pPr>
        <w:ind w:left="720"/>
        <w:rPr>
          <w:rFonts w:ascii="Calibri" w:hAnsi="Calibri" w:cs="Calibri"/>
        </w:rPr>
      </w:pPr>
      <w:r w:rsidRPr="00644208">
        <w:rPr>
          <w:rFonts w:ascii="Calibri" w:hAnsi="Calibri" w:cs="Calibri"/>
        </w:rPr>
        <w:t xml:space="preserve">El Documento de </w:t>
      </w:r>
      <w:r w:rsidR="00471BF9">
        <w:rPr>
          <w:rFonts w:ascii="Calibri" w:hAnsi="Calibri" w:cs="Calibri"/>
        </w:rPr>
        <w:t>Diseño Detalla</w:t>
      </w:r>
      <w:r w:rsidR="00387385">
        <w:rPr>
          <w:rFonts w:ascii="Calibri" w:hAnsi="Calibri" w:cs="Calibri"/>
        </w:rPr>
        <w:t>do</w:t>
      </w:r>
      <w:r w:rsidR="00471BF9">
        <w:rPr>
          <w:rFonts w:ascii="Calibri" w:hAnsi="Calibri" w:cs="Calibri"/>
        </w:rPr>
        <w:t xml:space="preserve"> de Software </w:t>
      </w:r>
      <w:r w:rsidRPr="00644208">
        <w:rPr>
          <w:rFonts w:ascii="Calibri" w:hAnsi="Calibri" w:cs="Calibri"/>
        </w:rPr>
        <w:t>abarca la definición</w:t>
      </w:r>
      <w:r w:rsidR="00387385">
        <w:rPr>
          <w:rFonts w:ascii="Calibri" w:hAnsi="Calibri" w:cs="Calibri"/>
        </w:rPr>
        <w:t xml:space="preserve"> del</w:t>
      </w:r>
      <w:r w:rsidRPr="00644208">
        <w:rPr>
          <w:rFonts w:ascii="Calibri" w:hAnsi="Calibri" w:cs="Calibri"/>
        </w:rPr>
        <w:t xml:space="preserve"> </w:t>
      </w:r>
      <w:r w:rsidR="00387385">
        <w:rPr>
          <w:rFonts w:ascii="Calibri" w:hAnsi="Calibri" w:cs="Calibri"/>
        </w:rPr>
        <w:t>sistema desde el punto de vista lógico (codificación, framework, IDE, etc.),</w:t>
      </w:r>
      <w:r w:rsidRPr="00644208">
        <w:rPr>
          <w:rFonts w:ascii="Calibri" w:hAnsi="Calibri" w:cs="Calibri"/>
        </w:rPr>
        <w:t xml:space="preserve"> también define los procedimientos del usuario a los que deberá dar soporte y el manejo que se realizará a los datos.</w:t>
      </w:r>
    </w:p>
    <w:p w14:paraId="41A3A47B" w14:textId="77777777" w:rsidR="00C7585B" w:rsidRPr="00644208" w:rsidRDefault="00C7585B" w:rsidP="00C7585B">
      <w:pPr>
        <w:rPr>
          <w:rFonts w:ascii="Calibri" w:hAnsi="Calibri" w:cs="Calibri"/>
        </w:rPr>
      </w:pPr>
    </w:p>
    <w:p w14:paraId="3DE9E152" w14:textId="77777777" w:rsidR="00C7585B" w:rsidRPr="00644208" w:rsidRDefault="00C7585B" w:rsidP="00C7585B">
      <w:pPr>
        <w:pStyle w:val="Heading1"/>
        <w:numPr>
          <w:ilvl w:val="0"/>
          <w:numId w:val="2"/>
        </w:numPr>
        <w:spacing w:before="0" w:after="0"/>
        <w:rPr>
          <w:rFonts w:ascii="Calibri" w:hAnsi="Calibri" w:cs="Calibri"/>
          <w:sz w:val="28"/>
        </w:rPr>
      </w:pPr>
      <w:bookmarkStart w:id="21" w:name="_Toc58848380"/>
      <w:bookmarkStart w:id="22" w:name="_Toc65420994"/>
      <w:bookmarkStart w:id="23" w:name="_Toc74313867"/>
      <w:r w:rsidRPr="00644208">
        <w:rPr>
          <w:rFonts w:ascii="Calibri" w:hAnsi="Calibri" w:cs="Calibri"/>
          <w:sz w:val="28"/>
        </w:rPr>
        <w:t>Presentación del Producto</w:t>
      </w:r>
      <w:bookmarkEnd w:id="21"/>
      <w:bookmarkEnd w:id="22"/>
      <w:bookmarkEnd w:id="23"/>
      <w:r w:rsidRPr="00644208">
        <w:rPr>
          <w:rFonts w:ascii="Calibri" w:hAnsi="Calibri" w:cs="Calibri"/>
          <w:sz w:val="28"/>
        </w:rPr>
        <w:t xml:space="preserve"> </w:t>
      </w:r>
    </w:p>
    <w:p w14:paraId="5075CA13" w14:textId="77777777" w:rsidR="00C7585B" w:rsidRPr="00644208" w:rsidRDefault="00C7585B" w:rsidP="00C7585B">
      <w:pPr>
        <w:pStyle w:val="Heading2"/>
        <w:numPr>
          <w:ilvl w:val="1"/>
          <w:numId w:val="2"/>
        </w:numPr>
        <w:ind w:left="1418"/>
        <w:rPr>
          <w:rFonts w:ascii="Calibri" w:hAnsi="Calibri" w:cs="Calibri"/>
          <w:i/>
          <w:sz w:val="24"/>
        </w:rPr>
      </w:pPr>
      <w:bookmarkStart w:id="24" w:name="_Toc58848381"/>
      <w:bookmarkStart w:id="25" w:name="_Toc65420995"/>
      <w:bookmarkStart w:id="26" w:name="_Toc74313868"/>
      <w:r w:rsidRPr="00644208">
        <w:rPr>
          <w:rFonts w:ascii="Calibri" w:hAnsi="Calibri" w:cs="Calibri"/>
          <w:sz w:val="24"/>
        </w:rPr>
        <w:t>Propósito del Sistema</w:t>
      </w:r>
      <w:bookmarkEnd w:id="24"/>
      <w:bookmarkEnd w:id="25"/>
      <w:bookmarkEnd w:id="26"/>
    </w:p>
    <w:p w14:paraId="51D61916" w14:textId="77777777" w:rsidR="00C7585B" w:rsidRPr="00644208" w:rsidRDefault="00C7585B" w:rsidP="00C7585B">
      <w:pPr>
        <w:pStyle w:val="Heading3"/>
        <w:numPr>
          <w:ilvl w:val="2"/>
          <w:numId w:val="3"/>
        </w:numPr>
        <w:ind w:left="1843"/>
        <w:rPr>
          <w:rFonts w:ascii="Calibri" w:hAnsi="Calibri" w:cs="Calibri"/>
          <w:sz w:val="24"/>
        </w:rPr>
      </w:pPr>
      <w:bookmarkStart w:id="27" w:name="_Toc58848382"/>
      <w:bookmarkStart w:id="28" w:name="_Toc65420996"/>
      <w:bookmarkStart w:id="29" w:name="_Toc74313869"/>
      <w:r w:rsidRPr="00644208">
        <w:rPr>
          <w:rFonts w:ascii="Calibri" w:hAnsi="Calibri" w:cs="Calibri"/>
          <w:sz w:val="24"/>
        </w:rPr>
        <w:t>Objetivo</w:t>
      </w:r>
      <w:bookmarkEnd w:id="27"/>
      <w:bookmarkEnd w:id="28"/>
      <w:bookmarkEnd w:id="29"/>
    </w:p>
    <w:p w14:paraId="1D8D4732" w14:textId="152E80D3" w:rsidR="00C7585B" w:rsidRPr="00644208" w:rsidRDefault="00C7585B" w:rsidP="00C7585B">
      <w:pPr>
        <w:ind w:left="1134"/>
        <w:rPr>
          <w:rFonts w:ascii="Calibri" w:hAnsi="Calibri" w:cs="Calibri"/>
        </w:rPr>
      </w:pPr>
      <w:r w:rsidRPr="00644208">
        <w:rPr>
          <w:rFonts w:ascii="Calibri" w:hAnsi="Calibri" w:cs="Calibri"/>
        </w:rPr>
        <w:t>El objetivo de este proyecto es an</w:t>
      </w:r>
      <w:r w:rsidR="001D26CE">
        <w:rPr>
          <w:rFonts w:ascii="Calibri" w:hAnsi="Calibri" w:cs="Calibri"/>
        </w:rPr>
        <w:t>a</w:t>
      </w:r>
      <w:r w:rsidRPr="00644208">
        <w:rPr>
          <w:rFonts w:ascii="Calibri" w:hAnsi="Calibri" w:cs="Calibri"/>
        </w:rPr>
        <w:t>li</w:t>
      </w:r>
      <w:r w:rsidR="001D26CE">
        <w:rPr>
          <w:rFonts w:ascii="Calibri" w:hAnsi="Calibri" w:cs="Calibri"/>
        </w:rPr>
        <w:t>zar</w:t>
      </w:r>
      <w:r w:rsidRPr="00644208">
        <w:rPr>
          <w:rFonts w:ascii="Calibri" w:hAnsi="Calibri" w:cs="Calibri"/>
        </w:rPr>
        <w:t xml:space="preserve">, </w:t>
      </w:r>
      <w:r w:rsidR="001D26CE">
        <w:rPr>
          <w:rFonts w:ascii="Calibri" w:hAnsi="Calibri" w:cs="Calibri"/>
        </w:rPr>
        <w:t>diseñar</w:t>
      </w:r>
      <w:r w:rsidRPr="00644208">
        <w:rPr>
          <w:rFonts w:ascii="Calibri" w:hAnsi="Calibri" w:cs="Calibri"/>
        </w:rPr>
        <w:t xml:space="preserve">, </w:t>
      </w:r>
      <w:r w:rsidR="001D26CE">
        <w:rPr>
          <w:rFonts w:ascii="Calibri" w:hAnsi="Calibri" w:cs="Calibri"/>
        </w:rPr>
        <w:t xml:space="preserve">construir </w:t>
      </w:r>
      <w:r w:rsidRPr="00644208">
        <w:rPr>
          <w:rFonts w:ascii="Calibri" w:hAnsi="Calibri" w:cs="Calibri"/>
        </w:rPr>
        <w:t xml:space="preserve">e </w:t>
      </w:r>
      <w:r w:rsidR="001D26CE">
        <w:rPr>
          <w:rFonts w:ascii="Calibri" w:hAnsi="Calibri" w:cs="Calibri"/>
        </w:rPr>
        <w:t xml:space="preserve">implantar </w:t>
      </w:r>
      <w:r w:rsidRPr="00644208">
        <w:rPr>
          <w:rFonts w:ascii="Calibri" w:hAnsi="Calibri" w:cs="Calibri"/>
        </w:rPr>
        <w:t>un nuevo sistema para poder realizar seguimientos de los árbitros en la liga.</w:t>
      </w:r>
    </w:p>
    <w:p w14:paraId="6F743F12" w14:textId="77777777" w:rsidR="00C7585B" w:rsidRPr="00644208" w:rsidRDefault="00C7585B" w:rsidP="00C7585B">
      <w:pPr>
        <w:pStyle w:val="Heading3"/>
        <w:numPr>
          <w:ilvl w:val="2"/>
          <w:numId w:val="3"/>
        </w:numPr>
        <w:ind w:left="1843"/>
        <w:rPr>
          <w:rFonts w:ascii="Calibri" w:hAnsi="Calibri" w:cs="Calibri"/>
          <w:sz w:val="24"/>
        </w:rPr>
      </w:pPr>
      <w:bookmarkStart w:id="30" w:name="_Toc58848383"/>
      <w:bookmarkStart w:id="31" w:name="_Toc65420997"/>
      <w:bookmarkStart w:id="32" w:name="_Toc74313870"/>
      <w:r w:rsidRPr="00644208">
        <w:rPr>
          <w:rFonts w:ascii="Calibri" w:hAnsi="Calibri" w:cs="Calibri"/>
          <w:sz w:val="24"/>
        </w:rPr>
        <w:t>Alcance</w:t>
      </w:r>
      <w:bookmarkEnd w:id="30"/>
      <w:bookmarkEnd w:id="31"/>
      <w:bookmarkEnd w:id="32"/>
      <w:r w:rsidRPr="00644208">
        <w:rPr>
          <w:rFonts w:ascii="Calibri" w:hAnsi="Calibri" w:cs="Calibri"/>
          <w:sz w:val="24"/>
        </w:rPr>
        <w:t xml:space="preserve"> </w:t>
      </w:r>
    </w:p>
    <w:p w14:paraId="59A47B37" w14:textId="5D1503A7" w:rsidR="00C7585B" w:rsidRPr="00644208" w:rsidRDefault="00C7585B" w:rsidP="00C7585B">
      <w:pPr>
        <w:ind w:left="1134"/>
        <w:rPr>
          <w:rFonts w:ascii="Calibri" w:hAnsi="Calibri" w:cs="Calibri"/>
        </w:rPr>
      </w:pPr>
      <w:r w:rsidRPr="00644208">
        <w:rPr>
          <w:rFonts w:ascii="Calibri" w:hAnsi="Calibri" w:cs="Calibri"/>
        </w:rPr>
        <w:t xml:space="preserve">El sistema </w:t>
      </w:r>
      <w:r w:rsidR="001D26CE">
        <w:rPr>
          <w:rFonts w:ascii="Calibri" w:hAnsi="Calibri" w:cs="Calibri"/>
        </w:rPr>
        <w:t>permitirá</w:t>
      </w:r>
      <w:r w:rsidRPr="00644208">
        <w:rPr>
          <w:rFonts w:ascii="Calibri" w:hAnsi="Calibri" w:cs="Calibri"/>
        </w:rPr>
        <w:t xml:space="preserve"> realizar el seguimiento de los árbitros el cual, </w:t>
      </w:r>
      <w:r w:rsidR="001D26CE">
        <w:rPr>
          <w:rFonts w:ascii="Calibri" w:hAnsi="Calibri" w:cs="Calibri"/>
        </w:rPr>
        <w:t xml:space="preserve">contendrá </w:t>
      </w:r>
      <w:r w:rsidRPr="00644208">
        <w:rPr>
          <w:rFonts w:ascii="Calibri" w:hAnsi="Calibri" w:cs="Calibri"/>
        </w:rPr>
        <w:t>los siguientes módulos</w:t>
      </w:r>
      <w:r w:rsidR="001D26CE">
        <w:rPr>
          <w:rFonts w:ascii="Calibri" w:hAnsi="Calibri" w:cs="Calibri"/>
        </w:rPr>
        <w:t>:</w:t>
      </w:r>
    </w:p>
    <w:p w14:paraId="55CBE2BF" w14:textId="77777777" w:rsidR="004962C3" w:rsidRDefault="004962C3" w:rsidP="00D85BD6"/>
    <w:p w14:paraId="2C01D7A2" w14:textId="1895F6B1" w:rsidR="00C7585B" w:rsidRPr="00D85BD6" w:rsidRDefault="00C7585B" w:rsidP="008D5BDC">
      <w:pPr>
        <w:pStyle w:val="Heading4"/>
        <w:numPr>
          <w:ilvl w:val="0"/>
          <w:numId w:val="0"/>
        </w:numPr>
        <w:ind w:left="1152"/>
      </w:pPr>
      <w:r w:rsidRPr="00644208">
        <w:t xml:space="preserve">       </w:t>
      </w:r>
      <w:r w:rsidR="00D85BD6">
        <w:tab/>
      </w:r>
      <w:r w:rsidRPr="00D85BD6">
        <w:t xml:space="preserve">2.2.2.1. </w:t>
      </w:r>
      <w:r w:rsidR="001D26CE" w:rsidRPr="00D85BD6">
        <w:t>Colegiados</w:t>
      </w:r>
    </w:p>
    <w:p w14:paraId="5DBA1A6C" w14:textId="77777777" w:rsidR="00C7585B" w:rsidRPr="00644208" w:rsidRDefault="00C7585B" w:rsidP="00C7585B">
      <w:pPr>
        <w:ind w:left="1135" w:firstLine="281"/>
        <w:rPr>
          <w:rFonts w:ascii="Calibri" w:hAnsi="Calibri" w:cs="Calibri"/>
        </w:rPr>
      </w:pPr>
      <w:r w:rsidRPr="00644208">
        <w:rPr>
          <w:rFonts w:ascii="Calibri" w:hAnsi="Calibri" w:cs="Calibri"/>
        </w:rPr>
        <w:t xml:space="preserve">     Inscripción de los colegiados que participarán en cada torneo de la temporada.</w:t>
      </w:r>
    </w:p>
    <w:p w14:paraId="270E7065" w14:textId="464857FC" w:rsidR="00C7585B" w:rsidRPr="00644208" w:rsidRDefault="00C7585B" w:rsidP="00C7585B">
      <w:pPr>
        <w:ind w:left="1135" w:firstLine="281"/>
        <w:rPr>
          <w:rFonts w:ascii="Calibri" w:hAnsi="Calibri" w:cs="Calibri"/>
        </w:rPr>
      </w:pPr>
      <w:r w:rsidRPr="00644208">
        <w:rPr>
          <w:rFonts w:ascii="Calibri" w:hAnsi="Calibri" w:cs="Calibri"/>
        </w:rPr>
        <w:t xml:space="preserve">     El registro deberá </w:t>
      </w:r>
      <w:r w:rsidR="004962C3">
        <w:rPr>
          <w:rFonts w:ascii="Calibri" w:hAnsi="Calibri" w:cs="Calibri"/>
        </w:rPr>
        <w:t xml:space="preserve">contar </w:t>
      </w:r>
      <w:r w:rsidRPr="00644208">
        <w:rPr>
          <w:rFonts w:ascii="Calibri" w:hAnsi="Calibri" w:cs="Calibri"/>
        </w:rPr>
        <w:t>como mínimo los siguientes datos:</w:t>
      </w:r>
    </w:p>
    <w:p w14:paraId="6FFA9407" w14:textId="77777777" w:rsidR="00C7585B" w:rsidRPr="00644208" w:rsidRDefault="00C7585B" w:rsidP="0016682C">
      <w:pPr>
        <w:numPr>
          <w:ilvl w:val="0"/>
          <w:numId w:val="12"/>
        </w:numPr>
        <w:rPr>
          <w:rFonts w:ascii="Calibri" w:hAnsi="Calibri" w:cs="Calibri"/>
        </w:rPr>
      </w:pPr>
      <w:r w:rsidRPr="00644208">
        <w:rPr>
          <w:rFonts w:ascii="Calibri" w:hAnsi="Calibri" w:cs="Calibri"/>
        </w:rPr>
        <w:lastRenderedPageBreak/>
        <w:t>Nombres</w:t>
      </w:r>
    </w:p>
    <w:p w14:paraId="7B0DB95D" w14:textId="77777777" w:rsidR="00C7585B" w:rsidRPr="00644208" w:rsidRDefault="00C7585B" w:rsidP="0016682C">
      <w:pPr>
        <w:numPr>
          <w:ilvl w:val="0"/>
          <w:numId w:val="12"/>
        </w:numPr>
        <w:rPr>
          <w:rFonts w:ascii="Calibri" w:hAnsi="Calibri" w:cs="Calibri"/>
        </w:rPr>
      </w:pPr>
      <w:r w:rsidRPr="00644208">
        <w:rPr>
          <w:rFonts w:ascii="Calibri" w:hAnsi="Calibri" w:cs="Calibri"/>
        </w:rPr>
        <w:t xml:space="preserve">Apellidos </w:t>
      </w:r>
    </w:p>
    <w:p w14:paraId="588D297B" w14:textId="77777777" w:rsidR="00C7585B" w:rsidRPr="00644208" w:rsidRDefault="00C7585B" w:rsidP="0016682C">
      <w:pPr>
        <w:numPr>
          <w:ilvl w:val="0"/>
          <w:numId w:val="12"/>
        </w:numPr>
        <w:rPr>
          <w:rFonts w:ascii="Calibri" w:hAnsi="Calibri" w:cs="Calibri"/>
        </w:rPr>
      </w:pPr>
      <w:r w:rsidRPr="00644208">
        <w:rPr>
          <w:rFonts w:ascii="Calibri" w:hAnsi="Calibri" w:cs="Calibri"/>
        </w:rPr>
        <w:t>Cedula de Identidad</w:t>
      </w:r>
    </w:p>
    <w:p w14:paraId="3A7D47E6" w14:textId="77777777" w:rsidR="00C7585B" w:rsidRPr="00644208" w:rsidRDefault="00C7585B" w:rsidP="0016682C">
      <w:pPr>
        <w:numPr>
          <w:ilvl w:val="0"/>
          <w:numId w:val="12"/>
        </w:numPr>
        <w:rPr>
          <w:rFonts w:ascii="Calibri" w:hAnsi="Calibri" w:cs="Calibri"/>
        </w:rPr>
      </w:pPr>
      <w:r w:rsidRPr="00644208">
        <w:rPr>
          <w:rFonts w:ascii="Calibri" w:hAnsi="Calibri" w:cs="Calibri"/>
        </w:rPr>
        <w:t>Domicilio</w:t>
      </w:r>
    </w:p>
    <w:p w14:paraId="733C11D3" w14:textId="77777777" w:rsidR="00C7585B" w:rsidRPr="00644208" w:rsidRDefault="00C7585B" w:rsidP="0016682C">
      <w:pPr>
        <w:numPr>
          <w:ilvl w:val="0"/>
          <w:numId w:val="12"/>
        </w:numPr>
        <w:rPr>
          <w:rFonts w:ascii="Calibri" w:hAnsi="Calibri" w:cs="Calibri"/>
        </w:rPr>
      </w:pPr>
      <w:r w:rsidRPr="00644208">
        <w:rPr>
          <w:rFonts w:ascii="Calibri" w:hAnsi="Calibri" w:cs="Calibri"/>
        </w:rPr>
        <w:t>Dirección de correo electrónico</w:t>
      </w:r>
    </w:p>
    <w:p w14:paraId="61740DFB" w14:textId="683199E7" w:rsidR="001D26CE" w:rsidRDefault="001D26CE" w:rsidP="001D26CE">
      <w:pPr>
        <w:ind w:left="1626"/>
        <w:rPr>
          <w:rFonts w:ascii="Calibri" w:hAnsi="Calibri" w:cs="Calibri"/>
        </w:rPr>
      </w:pPr>
      <w:r>
        <w:rPr>
          <w:rFonts w:ascii="Calibri" w:hAnsi="Calibri" w:cs="Calibri"/>
        </w:rPr>
        <w:t>Adicionalmente, se considerará implementar la respectiva modificación, eliminación y asignación de colegiados.</w:t>
      </w:r>
    </w:p>
    <w:p w14:paraId="51EA1FDD" w14:textId="77777777" w:rsidR="00D85BD6" w:rsidRPr="00644208" w:rsidRDefault="00D85BD6" w:rsidP="001D26CE">
      <w:pPr>
        <w:ind w:left="1626" w:firstLine="0"/>
        <w:rPr>
          <w:rFonts w:ascii="Calibri" w:hAnsi="Calibri" w:cs="Calibri"/>
        </w:rPr>
      </w:pPr>
    </w:p>
    <w:p w14:paraId="5EC264DA" w14:textId="3392EDA9" w:rsidR="00C7585B" w:rsidRPr="00644208" w:rsidRDefault="00C7585B" w:rsidP="008D5BDC">
      <w:pPr>
        <w:pStyle w:val="Heading4"/>
      </w:pPr>
      <w:r w:rsidRPr="00644208">
        <w:t xml:space="preserve">     2.2.2.2. </w:t>
      </w:r>
      <w:r w:rsidR="00D85BD6">
        <w:t>Equipos</w:t>
      </w:r>
    </w:p>
    <w:p w14:paraId="69671340" w14:textId="60AAC0F3" w:rsidR="00D85BD6" w:rsidRPr="00644208" w:rsidRDefault="00D85BD6" w:rsidP="00D85BD6">
      <w:pPr>
        <w:ind w:left="1135" w:firstLine="281"/>
        <w:rPr>
          <w:rFonts w:ascii="Calibri" w:hAnsi="Calibri" w:cs="Calibri"/>
        </w:rPr>
      </w:pPr>
      <w:bookmarkStart w:id="33" w:name="_Toc58848384"/>
      <w:bookmarkStart w:id="34" w:name="_Toc65420998"/>
      <w:r>
        <w:rPr>
          <w:rFonts w:ascii="Calibri" w:hAnsi="Calibri" w:cs="Calibri"/>
        </w:rPr>
        <w:t xml:space="preserve">     </w:t>
      </w:r>
      <w:r w:rsidRPr="00644208">
        <w:rPr>
          <w:rFonts w:ascii="Calibri" w:hAnsi="Calibri" w:cs="Calibri"/>
        </w:rPr>
        <w:t xml:space="preserve">Inscripción de los </w:t>
      </w:r>
      <w:r>
        <w:rPr>
          <w:rFonts w:ascii="Calibri" w:hAnsi="Calibri" w:cs="Calibri"/>
        </w:rPr>
        <w:t>equipos</w:t>
      </w:r>
      <w:r w:rsidRPr="00644208">
        <w:rPr>
          <w:rFonts w:ascii="Calibri" w:hAnsi="Calibri" w:cs="Calibri"/>
        </w:rPr>
        <w:t xml:space="preserve"> que participarán en cada torneo de la temporada.</w:t>
      </w:r>
    </w:p>
    <w:p w14:paraId="325A6E45" w14:textId="686E1ACC" w:rsidR="00D85BD6" w:rsidRPr="00644208" w:rsidRDefault="00D85BD6" w:rsidP="00D85BD6">
      <w:pPr>
        <w:ind w:left="1135" w:firstLine="281"/>
        <w:rPr>
          <w:rFonts w:ascii="Calibri" w:hAnsi="Calibri" w:cs="Calibri"/>
        </w:rPr>
      </w:pPr>
      <w:r w:rsidRPr="00644208">
        <w:rPr>
          <w:rFonts w:ascii="Calibri" w:hAnsi="Calibri" w:cs="Calibri"/>
        </w:rPr>
        <w:t xml:space="preserve">     El registro deberá </w:t>
      </w:r>
      <w:r w:rsidR="004962C3">
        <w:rPr>
          <w:rFonts w:ascii="Calibri" w:hAnsi="Calibri" w:cs="Calibri"/>
        </w:rPr>
        <w:t xml:space="preserve">contar </w:t>
      </w:r>
      <w:r w:rsidRPr="00644208">
        <w:rPr>
          <w:rFonts w:ascii="Calibri" w:hAnsi="Calibri" w:cs="Calibri"/>
        </w:rPr>
        <w:t>como mínimo los siguientes datos:</w:t>
      </w:r>
    </w:p>
    <w:p w14:paraId="52452136" w14:textId="1D7C3D4C" w:rsidR="00D85BD6" w:rsidRPr="00644208" w:rsidRDefault="00D85BD6" w:rsidP="00D85BD6">
      <w:pPr>
        <w:numPr>
          <w:ilvl w:val="0"/>
          <w:numId w:val="12"/>
        </w:numPr>
        <w:rPr>
          <w:rFonts w:ascii="Calibri" w:hAnsi="Calibri" w:cs="Calibri"/>
        </w:rPr>
      </w:pPr>
      <w:r w:rsidRPr="00644208">
        <w:rPr>
          <w:rFonts w:ascii="Calibri" w:hAnsi="Calibri" w:cs="Calibri"/>
        </w:rPr>
        <w:t>Nombre</w:t>
      </w:r>
      <w:r>
        <w:rPr>
          <w:rFonts w:ascii="Calibri" w:hAnsi="Calibri" w:cs="Calibri"/>
        </w:rPr>
        <w:t xml:space="preserve"> del Equipo</w:t>
      </w:r>
    </w:p>
    <w:p w14:paraId="4E09F157" w14:textId="3A7C3850" w:rsidR="00D85BD6" w:rsidRDefault="00D85BD6" w:rsidP="00D85BD6">
      <w:pPr>
        <w:numPr>
          <w:ilvl w:val="0"/>
          <w:numId w:val="12"/>
        </w:numPr>
        <w:rPr>
          <w:rFonts w:ascii="Calibri" w:hAnsi="Calibri" w:cs="Calibri"/>
        </w:rPr>
      </w:pPr>
      <w:r>
        <w:rPr>
          <w:rFonts w:ascii="Calibri" w:hAnsi="Calibri" w:cs="Calibri"/>
        </w:rPr>
        <w:t>País de Origen</w:t>
      </w:r>
    </w:p>
    <w:p w14:paraId="1C96E142" w14:textId="07225C1A" w:rsidR="004962C3" w:rsidRPr="00644208" w:rsidRDefault="00191E18" w:rsidP="00D85BD6">
      <w:pPr>
        <w:numPr>
          <w:ilvl w:val="0"/>
          <w:numId w:val="12"/>
        </w:numPr>
        <w:rPr>
          <w:rFonts w:ascii="Calibri" w:hAnsi="Calibri" w:cs="Calibri"/>
        </w:rPr>
      </w:pPr>
      <w:r>
        <w:rPr>
          <w:rFonts w:ascii="Calibri" w:hAnsi="Calibri" w:cs="Calibri"/>
        </w:rPr>
        <w:t>Contrato</w:t>
      </w:r>
    </w:p>
    <w:p w14:paraId="70922908" w14:textId="6A78C261" w:rsidR="00D85BD6" w:rsidRDefault="00D85BD6" w:rsidP="00D85BD6">
      <w:pPr>
        <w:ind w:left="1626"/>
        <w:rPr>
          <w:rFonts w:ascii="Calibri" w:hAnsi="Calibri" w:cs="Calibri"/>
        </w:rPr>
      </w:pPr>
      <w:r>
        <w:rPr>
          <w:rFonts w:ascii="Calibri" w:hAnsi="Calibri" w:cs="Calibri"/>
        </w:rPr>
        <w:t>Adicionalmente, se considerará implementar la respectiva modificación, eliminación y asignación de equipos.</w:t>
      </w:r>
    </w:p>
    <w:p w14:paraId="551BB720" w14:textId="77777777" w:rsidR="00C7585B" w:rsidRPr="00644208" w:rsidRDefault="00C7585B" w:rsidP="00C7585B">
      <w:pPr>
        <w:pStyle w:val="Heading3"/>
        <w:numPr>
          <w:ilvl w:val="2"/>
          <w:numId w:val="3"/>
        </w:numPr>
        <w:ind w:left="1843"/>
        <w:rPr>
          <w:rFonts w:ascii="Calibri" w:hAnsi="Calibri" w:cs="Calibri"/>
          <w:sz w:val="24"/>
        </w:rPr>
      </w:pPr>
      <w:bookmarkStart w:id="35" w:name="_Toc74313871"/>
      <w:r w:rsidRPr="00644208">
        <w:rPr>
          <w:rFonts w:ascii="Calibri" w:hAnsi="Calibri" w:cs="Calibri"/>
          <w:sz w:val="24"/>
        </w:rPr>
        <w:t>El Sistema no contempla</w:t>
      </w:r>
      <w:bookmarkEnd w:id="33"/>
      <w:bookmarkEnd w:id="34"/>
      <w:bookmarkEnd w:id="35"/>
    </w:p>
    <w:p w14:paraId="234D372B" w14:textId="3983E341" w:rsidR="00C7585B" w:rsidRPr="00644208" w:rsidRDefault="00A36A1C" w:rsidP="00A36A1C">
      <w:r>
        <w:t xml:space="preserve">                 </w:t>
      </w:r>
      <w:r w:rsidR="00C7585B" w:rsidRPr="00644208">
        <w:t>El sistema no contemplar</w:t>
      </w:r>
      <w:r w:rsidR="006254B2">
        <w:t>á</w:t>
      </w:r>
      <w:r w:rsidR="00C7585B" w:rsidRPr="00644208">
        <w:t xml:space="preserve"> las siguientes funcionalidades:</w:t>
      </w:r>
    </w:p>
    <w:p w14:paraId="644A3FB7" w14:textId="77777777" w:rsidR="00C7585B" w:rsidRPr="00644208" w:rsidRDefault="00C7585B" w:rsidP="0016682C">
      <w:pPr>
        <w:numPr>
          <w:ilvl w:val="0"/>
          <w:numId w:val="9"/>
        </w:numPr>
        <w:rPr>
          <w:rFonts w:ascii="Calibri" w:hAnsi="Calibri" w:cs="Calibri"/>
        </w:rPr>
      </w:pPr>
      <w:r w:rsidRPr="00644208">
        <w:rPr>
          <w:rFonts w:ascii="Calibri" w:hAnsi="Calibri" w:cs="Calibri"/>
        </w:rPr>
        <w:t>El sorteo para asignar a los colegiados no tendrá en cuenta a un segundo sustituto, solo a el colegiado principal y al sustituto asignado.</w:t>
      </w:r>
    </w:p>
    <w:p w14:paraId="0F7B3A2F" w14:textId="7E9797F3" w:rsidR="00C7585B" w:rsidRPr="00644208" w:rsidRDefault="00C7585B" w:rsidP="0016682C">
      <w:pPr>
        <w:numPr>
          <w:ilvl w:val="0"/>
          <w:numId w:val="9"/>
        </w:numPr>
        <w:rPr>
          <w:rFonts w:ascii="Calibri" w:hAnsi="Calibri" w:cs="Calibri"/>
        </w:rPr>
      </w:pPr>
      <w:r w:rsidRPr="00644208">
        <w:rPr>
          <w:rFonts w:ascii="Calibri" w:hAnsi="Calibri" w:cs="Calibri"/>
        </w:rPr>
        <w:t>El sistema no contemplar</w:t>
      </w:r>
      <w:r w:rsidR="006254B2">
        <w:rPr>
          <w:rFonts w:ascii="Calibri" w:hAnsi="Calibri" w:cs="Calibri"/>
        </w:rPr>
        <w:t>á</w:t>
      </w:r>
      <w:r w:rsidRPr="00644208">
        <w:rPr>
          <w:rFonts w:ascii="Calibri" w:hAnsi="Calibri" w:cs="Calibri"/>
        </w:rPr>
        <w:t xml:space="preserve"> una conexión directa con la base de datos de la Federación Española de Futbol.</w:t>
      </w:r>
    </w:p>
    <w:p w14:paraId="0573C35E" w14:textId="17217D3C" w:rsidR="00C7585B" w:rsidRPr="005328D2" w:rsidRDefault="00C7585B" w:rsidP="0016682C">
      <w:pPr>
        <w:numPr>
          <w:ilvl w:val="0"/>
          <w:numId w:val="9"/>
        </w:numPr>
        <w:rPr>
          <w:rFonts w:ascii="Calibri" w:hAnsi="Calibri" w:cs="Calibri"/>
        </w:rPr>
      </w:pPr>
      <w:r w:rsidRPr="00644208">
        <w:rPr>
          <w:rFonts w:ascii="Calibri" w:hAnsi="Calibri" w:cs="Calibri"/>
        </w:rPr>
        <w:t>El sistema no usar</w:t>
      </w:r>
      <w:r w:rsidR="003C46E2">
        <w:rPr>
          <w:rFonts w:ascii="Calibri" w:hAnsi="Calibri" w:cs="Calibri"/>
        </w:rPr>
        <w:t>á</w:t>
      </w:r>
      <w:r w:rsidRPr="00644208">
        <w:rPr>
          <w:rFonts w:ascii="Calibri" w:hAnsi="Calibri" w:cs="Calibri"/>
        </w:rPr>
        <w:t xml:space="preserve"> otro medio de comunicación para </w:t>
      </w:r>
      <w:r w:rsidR="006254B2" w:rsidRPr="00644208">
        <w:rPr>
          <w:rFonts w:ascii="Calibri" w:hAnsi="Calibri" w:cs="Calibri"/>
        </w:rPr>
        <w:t>él</w:t>
      </w:r>
      <w:r w:rsidRPr="00644208">
        <w:rPr>
          <w:rFonts w:ascii="Calibri" w:hAnsi="Calibri" w:cs="Calibri"/>
        </w:rPr>
        <w:t xml:space="preserve"> envió de informes que no sea el correo electrónico.</w:t>
      </w:r>
    </w:p>
    <w:p w14:paraId="451A99A8" w14:textId="77777777" w:rsidR="00C7585B" w:rsidRPr="00644208" w:rsidRDefault="00C7585B" w:rsidP="00C7585B">
      <w:pPr>
        <w:pStyle w:val="Heading2"/>
        <w:numPr>
          <w:ilvl w:val="1"/>
          <w:numId w:val="2"/>
        </w:numPr>
        <w:ind w:left="1418"/>
        <w:rPr>
          <w:rFonts w:ascii="Calibri" w:hAnsi="Calibri" w:cs="Calibri"/>
          <w:i/>
          <w:sz w:val="24"/>
        </w:rPr>
      </w:pPr>
      <w:bookmarkStart w:id="36" w:name="_Toc58848385"/>
      <w:bookmarkStart w:id="37" w:name="_Toc65420999"/>
      <w:bookmarkStart w:id="38" w:name="_Toc74313872"/>
      <w:r w:rsidRPr="00644208">
        <w:rPr>
          <w:rFonts w:ascii="Calibri" w:hAnsi="Calibri" w:cs="Calibri"/>
          <w:sz w:val="24"/>
        </w:rPr>
        <w:t>Restricciones y Supuestos</w:t>
      </w:r>
      <w:bookmarkEnd w:id="36"/>
      <w:bookmarkEnd w:id="37"/>
      <w:bookmarkEnd w:id="38"/>
    </w:p>
    <w:p w14:paraId="288597D3" w14:textId="344A7055" w:rsidR="00C7585B" w:rsidRPr="00644208" w:rsidRDefault="00C7585B" w:rsidP="00C7585B">
      <w:pPr>
        <w:ind w:left="698"/>
        <w:rPr>
          <w:rFonts w:ascii="Calibri" w:hAnsi="Calibri" w:cs="Calibri"/>
        </w:rPr>
      </w:pPr>
      <w:r w:rsidRPr="00644208">
        <w:rPr>
          <w:rFonts w:ascii="Calibri" w:hAnsi="Calibri" w:cs="Calibri"/>
        </w:rPr>
        <w:t xml:space="preserve">Se deberá </w:t>
      </w:r>
      <w:r w:rsidR="003E5891">
        <w:rPr>
          <w:rFonts w:ascii="Calibri" w:hAnsi="Calibri" w:cs="Calibri"/>
        </w:rPr>
        <w:t>l</w:t>
      </w:r>
      <w:r w:rsidRPr="00644208">
        <w:rPr>
          <w:rFonts w:ascii="Calibri" w:hAnsi="Calibri" w:cs="Calibri"/>
        </w:rPr>
        <w:t>a cantidad de dinero disponible para lograr el resultado deseado en casos contrario restringirá el uso y la adquisición de recursos.</w:t>
      </w:r>
    </w:p>
    <w:p w14:paraId="2E563BDF" w14:textId="77777777" w:rsidR="00C7585B" w:rsidRPr="00644208" w:rsidRDefault="00C7585B" w:rsidP="00C7585B">
      <w:pPr>
        <w:ind w:left="698"/>
        <w:rPr>
          <w:rFonts w:ascii="Calibri" w:hAnsi="Calibri" w:cs="Calibri"/>
        </w:rPr>
      </w:pPr>
    </w:p>
    <w:p w14:paraId="3D439402" w14:textId="77777777" w:rsidR="00C7585B" w:rsidRPr="00644208" w:rsidRDefault="00C7585B" w:rsidP="00C7585B">
      <w:pPr>
        <w:pStyle w:val="Heading1"/>
        <w:numPr>
          <w:ilvl w:val="0"/>
          <w:numId w:val="2"/>
        </w:numPr>
        <w:spacing w:before="0" w:after="0"/>
        <w:rPr>
          <w:rFonts w:ascii="Calibri" w:hAnsi="Calibri" w:cs="Calibri"/>
        </w:rPr>
      </w:pPr>
      <w:bookmarkStart w:id="39" w:name="_Toc58848386"/>
      <w:bookmarkStart w:id="40" w:name="_Toc65421000"/>
      <w:bookmarkStart w:id="41" w:name="_Toc74313873"/>
      <w:r w:rsidRPr="00644208">
        <w:rPr>
          <w:rFonts w:ascii="Calibri" w:hAnsi="Calibri" w:cs="Calibri"/>
          <w:sz w:val="28"/>
        </w:rPr>
        <w:t>Descripción General</w:t>
      </w:r>
      <w:bookmarkEnd w:id="39"/>
      <w:bookmarkEnd w:id="40"/>
      <w:bookmarkEnd w:id="41"/>
      <w:r w:rsidRPr="00644208">
        <w:rPr>
          <w:rFonts w:ascii="Calibri" w:hAnsi="Calibri" w:cs="Calibri"/>
          <w:sz w:val="28"/>
        </w:rPr>
        <w:t xml:space="preserve"> </w:t>
      </w:r>
    </w:p>
    <w:p w14:paraId="6491DAD4" w14:textId="77777777" w:rsidR="00C7585B" w:rsidRDefault="00C7585B" w:rsidP="00C7585B">
      <w:pPr>
        <w:pStyle w:val="Heading2"/>
        <w:numPr>
          <w:ilvl w:val="1"/>
          <w:numId w:val="2"/>
        </w:numPr>
        <w:ind w:left="1418"/>
        <w:rPr>
          <w:rFonts w:ascii="Calibri" w:hAnsi="Calibri" w:cs="Calibri"/>
          <w:i/>
          <w:sz w:val="24"/>
        </w:rPr>
      </w:pPr>
      <w:bookmarkStart w:id="42" w:name="_Toc58848387"/>
      <w:bookmarkStart w:id="43" w:name="_Toc65421001"/>
      <w:bookmarkStart w:id="44" w:name="_Toc74313874"/>
      <w:r w:rsidRPr="00644208">
        <w:rPr>
          <w:rFonts w:ascii="Calibri" w:hAnsi="Calibri" w:cs="Calibri"/>
          <w:sz w:val="24"/>
        </w:rPr>
        <w:t>Contexto del Producto</w:t>
      </w:r>
      <w:bookmarkEnd w:id="42"/>
      <w:bookmarkEnd w:id="43"/>
      <w:bookmarkEnd w:id="44"/>
    </w:p>
    <w:p w14:paraId="4A84E981" w14:textId="30362D07" w:rsidR="00C7585B" w:rsidRPr="00644208" w:rsidRDefault="00C7585B" w:rsidP="00124B8A">
      <w:pPr>
        <w:ind w:left="720"/>
        <w:rPr>
          <w:rFonts w:ascii="Calibri" w:hAnsi="Calibri" w:cs="Calibri"/>
        </w:rPr>
      </w:pPr>
      <w:r>
        <w:rPr>
          <w:rFonts w:ascii="Calibri" w:hAnsi="Calibri" w:cs="Calibri"/>
        </w:rPr>
        <w:t xml:space="preserve">Nuestro </w:t>
      </w:r>
      <w:r w:rsidR="003E5891">
        <w:rPr>
          <w:rFonts w:ascii="Calibri" w:hAnsi="Calibri" w:cs="Calibri"/>
        </w:rPr>
        <w:t>sistema</w:t>
      </w:r>
      <w:r>
        <w:rPr>
          <w:rFonts w:ascii="Calibri" w:hAnsi="Calibri" w:cs="Calibri"/>
        </w:rPr>
        <w:t xml:space="preserve"> </w:t>
      </w:r>
      <w:r w:rsidR="003E5891">
        <w:rPr>
          <w:rFonts w:ascii="Calibri" w:hAnsi="Calibri" w:cs="Calibri"/>
        </w:rPr>
        <w:t xml:space="preserve">es </w:t>
      </w:r>
      <w:r>
        <w:rPr>
          <w:rFonts w:ascii="Calibri" w:hAnsi="Calibri" w:cs="Calibri"/>
        </w:rPr>
        <w:t xml:space="preserve">auto contenido. Debido a esto es más </w:t>
      </w:r>
      <w:r w:rsidR="003E5891">
        <w:rPr>
          <w:rFonts w:ascii="Calibri" w:hAnsi="Calibri" w:cs="Calibri"/>
        </w:rPr>
        <w:t>sencillo</w:t>
      </w:r>
      <w:r>
        <w:rPr>
          <w:rFonts w:ascii="Calibri" w:hAnsi="Calibri" w:cs="Calibri"/>
        </w:rPr>
        <w:t xml:space="preserve"> </w:t>
      </w:r>
      <w:r w:rsidR="003E5891">
        <w:rPr>
          <w:rFonts w:ascii="Calibri" w:hAnsi="Calibri" w:cs="Calibri"/>
        </w:rPr>
        <w:t>realizar con mayor confiabilidad las tareas establecidas para la correcta gestión de colegiados, además de contar con un servicio óptimo en la administración de recursos.</w:t>
      </w:r>
    </w:p>
    <w:p w14:paraId="39314DDA" w14:textId="77777777" w:rsidR="00C7585B" w:rsidRDefault="00C7585B" w:rsidP="00C7585B">
      <w:pPr>
        <w:pStyle w:val="Heading2"/>
        <w:numPr>
          <w:ilvl w:val="1"/>
          <w:numId w:val="2"/>
        </w:numPr>
        <w:ind w:left="1418"/>
        <w:rPr>
          <w:rFonts w:ascii="Calibri" w:hAnsi="Calibri" w:cs="Calibri"/>
          <w:i/>
          <w:sz w:val="24"/>
        </w:rPr>
      </w:pPr>
      <w:bookmarkStart w:id="45" w:name="_Toc58848388"/>
      <w:bookmarkStart w:id="46" w:name="_Toc65421002"/>
      <w:bookmarkStart w:id="47" w:name="_Toc74313875"/>
      <w:r w:rsidRPr="00644208">
        <w:rPr>
          <w:rFonts w:ascii="Calibri" w:hAnsi="Calibri" w:cs="Calibri"/>
          <w:sz w:val="24"/>
        </w:rPr>
        <w:t>Perspectivas futuras del producto</w:t>
      </w:r>
      <w:bookmarkEnd w:id="45"/>
      <w:bookmarkEnd w:id="46"/>
      <w:bookmarkEnd w:id="47"/>
    </w:p>
    <w:p w14:paraId="7C5FB6E3" w14:textId="02C7E9BF" w:rsidR="00C7585B" w:rsidRDefault="00684CD0" w:rsidP="00124B8A">
      <w:pPr>
        <w:pStyle w:val="Sangra3detindependiente1"/>
        <w:spacing w:line="240" w:lineRule="auto"/>
        <w:ind w:left="788"/>
        <w:rPr>
          <w:rFonts w:ascii="Calibri" w:hAnsi="Calibri" w:cs="Calibri"/>
          <w:sz w:val="24"/>
          <w:lang w:val="es-MX"/>
        </w:rPr>
      </w:pPr>
      <w:r>
        <w:rPr>
          <w:rFonts w:ascii="Calibri" w:hAnsi="Calibri" w:cs="Calibri"/>
          <w:sz w:val="24"/>
          <w:lang w:val="es-AR"/>
        </w:rPr>
        <w:t>S</w:t>
      </w:r>
      <w:r w:rsidR="00C7585B">
        <w:rPr>
          <w:rFonts w:ascii="Calibri" w:hAnsi="Calibri" w:cs="Calibri"/>
          <w:sz w:val="24"/>
          <w:lang w:val="es-AR"/>
        </w:rPr>
        <w:t xml:space="preserve">e </w:t>
      </w:r>
      <w:r>
        <w:rPr>
          <w:rFonts w:ascii="Calibri" w:hAnsi="Calibri" w:cs="Calibri"/>
          <w:sz w:val="24"/>
          <w:lang w:val="es-AR"/>
        </w:rPr>
        <w:t xml:space="preserve">implementarán </w:t>
      </w:r>
      <w:r w:rsidR="00C7585B">
        <w:rPr>
          <w:rFonts w:ascii="Calibri" w:hAnsi="Calibri" w:cs="Calibri"/>
          <w:sz w:val="24"/>
          <w:lang w:val="es-AR"/>
        </w:rPr>
        <w:t>actualizaciones que podrán mejorar la usabilidad del softwar</w:t>
      </w:r>
      <w:r>
        <w:rPr>
          <w:rFonts w:ascii="Calibri" w:hAnsi="Calibri" w:cs="Calibri"/>
          <w:sz w:val="24"/>
          <w:lang w:val="es-AR"/>
        </w:rPr>
        <w:t>e</w:t>
      </w:r>
      <w:r w:rsidR="00C7585B">
        <w:rPr>
          <w:rFonts w:ascii="Calibri" w:hAnsi="Calibri" w:cs="Calibri"/>
          <w:sz w:val="24"/>
          <w:lang w:val="es-AR"/>
        </w:rPr>
        <w:t>, por ejemplo</w:t>
      </w:r>
      <w:r w:rsidR="00C7585B" w:rsidRPr="0015136F">
        <w:rPr>
          <w:rFonts w:ascii="Calibri" w:hAnsi="Calibri" w:cs="Calibri"/>
          <w:sz w:val="24"/>
          <w:lang w:val="es-MX"/>
        </w:rPr>
        <w:t>:</w:t>
      </w:r>
    </w:p>
    <w:p w14:paraId="7EF81FF7" w14:textId="77777777" w:rsidR="00C7585B" w:rsidRDefault="00C7585B" w:rsidP="00124B8A">
      <w:pPr>
        <w:pStyle w:val="Sangra3detindependiente1"/>
        <w:numPr>
          <w:ilvl w:val="0"/>
          <w:numId w:val="10"/>
        </w:numPr>
        <w:spacing w:line="240" w:lineRule="auto"/>
        <w:rPr>
          <w:rFonts w:ascii="Calibri" w:hAnsi="Calibri" w:cs="Calibri"/>
          <w:sz w:val="24"/>
          <w:lang w:val="es-MX"/>
        </w:rPr>
      </w:pPr>
      <w:r>
        <w:rPr>
          <w:rFonts w:ascii="Calibri" w:hAnsi="Calibri" w:cs="Calibri"/>
          <w:sz w:val="24"/>
          <w:lang w:val="es-MX"/>
        </w:rPr>
        <w:t xml:space="preserve">Implementación de una interfaz </w:t>
      </w:r>
      <w:r w:rsidR="00626C3E">
        <w:rPr>
          <w:rFonts w:ascii="Calibri" w:hAnsi="Calibri" w:cs="Calibri"/>
          <w:sz w:val="24"/>
          <w:lang w:val="es-MX"/>
        </w:rPr>
        <w:t>gráfica</w:t>
      </w:r>
      <w:r>
        <w:rPr>
          <w:rFonts w:ascii="Calibri" w:hAnsi="Calibri" w:cs="Calibri"/>
          <w:sz w:val="24"/>
          <w:lang w:val="es-MX"/>
        </w:rPr>
        <w:t xml:space="preserve"> para el registro de los árbitros.</w:t>
      </w:r>
    </w:p>
    <w:p w14:paraId="0FEF5087" w14:textId="233CD009" w:rsidR="00C7585B" w:rsidRDefault="00684CD0" w:rsidP="00124B8A">
      <w:pPr>
        <w:pStyle w:val="Sangra3detindependiente1"/>
        <w:numPr>
          <w:ilvl w:val="0"/>
          <w:numId w:val="10"/>
        </w:numPr>
        <w:spacing w:line="240" w:lineRule="auto"/>
        <w:rPr>
          <w:rFonts w:ascii="Calibri" w:hAnsi="Calibri" w:cs="Calibri"/>
          <w:sz w:val="24"/>
          <w:lang w:val="es-MX"/>
        </w:rPr>
      </w:pPr>
      <w:r>
        <w:rPr>
          <w:rFonts w:ascii="Calibri" w:hAnsi="Calibri" w:cs="Calibri"/>
          <w:sz w:val="24"/>
          <w:lang w:val="es-MX"/>
        </w:rPr>
        <w:t>Expandir</w:t>
      </w:r>
      <w:r w:rsidR="00C7585B">
        <w:rPr>
          <w:rFonts w:ascii="Calibri" w:hAnsi="Calibri" w:cs="Calibri"/>
          <w:sz w:val="24"/>
          <w:lang w:val="es-MX"/>
        </w:rPr>
        <w:t xml:space="preserve"> la base de datos para un mayor almacenamiento de datos.</w:t>
      </w:r>
    </w:p>
    <w:p w14:paraId="6AF10004" w14:textId="13C78BE9" w:rsidR="00C7585B" w:rsidRDefault="00684CD0" w:rsidP="00124B8A">
      <w:pPr>
        <w:pStyle w:val="Sangra3detindependiente1"/>
        <w:numPr>
          <w:ilvl w:val="0"/>
          <w:numId w:val="10"/>
        </w:numPr>
        <w:spacing w:line="240" w:lineRule="auto"/>
        <w:rPr>
          <w:rFonts w:ascii="Calibri" w:hAnsi="Calibri" w:cs="Calibri"/>
          <w:sz w:val="24"/>
          <w:lang w:val="es-MX"/>
        </w:rPr>
      </w:pPr>
      <w:r>
        <w:rPr>
          <w:rFonts w:ascii="Calibri" w:hAnsi="Calibri" w:cs="Calibri"/>
          <w:sz w:val="24"/>
          <w:lang w:val="es-MX"/>
        </w:rPr>
        <w:t>Integrar técnicas de refactorización de código.</w:t>
      </w:r>
    </w:p>
    <w:p w14:paraId="694F3672" w14:textId="77777777" w:rsidR="00684CD0" w:rsidRDefault="00684CD0" w:rsidP="00684CD0">
      <w:pPr>
        <w:pStyle w:val="Sangra3detindependiente1"/>
        <w:spacing w:line="240" w:lineRule="auto"/>
        <w:ind w:left="1508" w:firstLine="0"/>
        <w:rPr>
          <w:rFonts w:ascii="Calibri" w:hAnsi="Calibri" w:cs="Calibri"/>
          <w:sz w:val="24"/>
          <w:lang w:val="es-MX"/>
        </w:rPr>
      </w:pPr>
    </w:p>
    <w:p w14:paraId="773D7E02" w14:textId="617D577A" w:rsidR="00C7585B" w:rsidRDefault="00C7585B" w:rsidP="00C7585B">
      <w:pPr>
        <w:pStyle w:val="Heading2"/>
        <w:numPr>
          <w:ilvl w:val="1"/>
          <w:numId w:val="2"/>
        </w:numPr>
        <w:ind w:left="1418"/>
        <w:rPr>
          <w:rFonts w:ascii="Calibri" w:hAnsi="Calibri" w:cs="Calibri"/>
          <w:sz w:val="24"/>
        </w:rPr>
      </w:pPr>
      <w:bookmarkStart w:id="48" w:name="_Toc58848389"/>
      <w:bookmarkStart w:id="49" w:name="_Toc65421003"/>
      <w:bookmarkStart w:id="50" w:name="_Toc74313876"/>
      <w:r w:rsidRPr="00644208">
        <w:rPr>
          <w:rFonts w:ascii="Calibri" w:hAnsi="Calibri" w:cs="Calibri"/>
          <w:sz w:val="24"/>
        </w:rPr>
        <w:lastRenderedPageBreak/>
        <w:t>Reglas y Funciones de Negocio</w:t>
      </w:r>
      <w:bookmarkEnd w:id="48"/>
      <w:bookmarkEnd w:id="49"/>
      <w:bookmarkEnd w:id="50"/>
    </w:p>
    <w:p w14:paraId="2091C88D" w14:textId="77777777" w:rsidR="00684CD0" w:rsidRPr="00684CD0" w:rsidRDefault="00684CD0" w:rsidP="00684CD0"/>
    <w:p w14:paraId="0D181016" w14:textId="77777777" w:rsidR="00626C3E" w:rsidRPr="00626C3E" w:rsidRDefault="00626C3E" w:rsidP="00626C3E"/>
    <w:p w14:paraId="6F2DCB1F" w14:textId="6DBD1FCB" w:rsidR="00C7585B" w:rsidRPr="00626C3E" w:rsidRDefault="00626C3E" w:rsidP="00C7585B">
      <w:pPr>
        <w:ind w:left="720"/>
        <w:rPr>
          <w:rFonts w:ascii="Calibri" w:hAnsi="Calibri" w:cs="Calibri"/>
          <w:b/>
          <w:bCs/>
        </w:rPr>
      </w:pPr>
      <w:r w:rsidRPr="00626C3E">
        <w:rPr>
          <w:rFonts w:ascii="Calibri" w:hAnsi="Calibri" w:cs="Calibri"/>
          <w:b/>
          <w:bCs/>
        </w:rPr>
        <w:t>PROCESO ENTREGAS DE ACTAS</w:t>
      </w:r>
    </w:p>
    <w:p w14:paraId="4AD647C4" w14:textId="1B734F7E" w:rsidR="00626C3E" w:rsidRPr="00644208" w:rsidRDefault="00FD1901" w:rsidP="00C7585B">
      <w:pPr>
        <w:ind w:left="720"/>
        <w:rPr>
          <w:rFonts w:ascii="Calibri" w:hAnsi="Calibri" w:cs="Calibri"/>
        </w:rPr>
      </w:pPr>
      <w:r>
        <w:rPr>
          <w:rFonts w:ascii="Calibri" w:hAnsi="Calibri" w:cs="Calibri"/>
          <w:noProof/>
          <w:lang w:eastAsia="es-ES"/>
        </w:rPr>
        <w:drawing>
          <wp:anchor distT="0" distB="0" distL="114300" distR="114300" simplePos="0" relativeHeight="251662336" behindDoc="0" locked="0" layoutInCell="1" allowOverlap="1" wp14:anchorId="71E23CF3" wp14:editId="31BD5510">
            <wp:simplePos x="0" y="0"/>
            <wp:positionH relativeFrom="margin">
              <wp:align>center</wp:align>
            </wp:positionH>
            <wp:positionV relativeFrom="paragraph">
              <wp:posOffset>257302</wp:posOffset>
            </wp:positionV>
            <wp:extent cx="6248400" cy="4559300"/>
            <wp:effectExtent l="0" t="0" r="0" b="0"/>
            <wp:wrapSquare wrapText="bothSides"/>
            <wp:docPr id="22"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8400" cy="455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C0C70" w14:textId="04646B41" w:rsidR="00C7585B" w:rsidRPr="00644208" w:rsidRDefault="00C7585B" w:rsidP="007635FB">
      <w:pPr>
        <w:ind w:left="720"/>
        <w:jc w:val="center"/>
        <w:rPr>
          <w:rFonts w:ascii="Calibri" w:hAnsi="Calibri" w:cs="Calibri"/>
        </w:rPr>
      </w:pPr>
    </w:p>
    <w:p w14:paraId="2CC5DD2F" w14:textId="77777777" w:rsidR="00C7585B" w:rsidRDefault="00C7585B" w:rsidP="00C7585B">
      <w:pPr>
        <w:ind w:left="720"/>
        <w:rPr>
          <w:rFonts w:ascii="Calibri" w:hAnsi="Calibri" w:cs="Calibri"/>
        </w:rPr>
      </w:pPr>
    </w:p>
    <w:p w14:paraId="3DC32C44" w14:textId="77777777" w:rsidR="00C7585B" w:rsidRDefault="00C7585B" w:rsidP="00C7585B">
      <w:pPr>
        <w:ind w:left="720"/>
        <w:rPr>
          <w:rFonts w:ascii="Calibri" w:hAnsi="Calibri" w:cs="Calibri"/>
        </w:rPr>
      </w:pPr>
    </w:p>
    <w:p w14:paraId="0385FE87" w14:textId="77777777" w:rsidR="00C7585B" w:rsidRDefault="00C7585B" w:rsidP="00C7585B">
      <w:pPr>
        <w:ind w:left="720"/>
        <w:rPr>
          <w:rFonts w:ascii="Calibri" w:hAnsi="Calibri" w:cs="Calibri"/>
        </w:rPr>
      </w:pPr>
    </w:p>
    <w:p w14:paraId="46824201" w14:textId="77777777" w:rsidR="00C7585B" w:rsidRDefault="00C7585B" w:rsidP="00C7585B">
      <w:pPr>
        <w:ind w:left="720"/>
        <w:rPr>
          <w:rFonts w:ascii="Calibri" w:hAnsi="Calibri" w:cs="Calibri"/>
        </w:rPr>
      </w:pPr>
    </w:p>
    <w:p w14:paraId="0E2B0CB7" w14:textId="77777777" w:rsidR="00C7585B" w:rsidRDefault="00C7585B" w:rsidP="00C7585B">
      <w:pPr>
        <w:ind w:left="720"/>
        <w:rPr>
          <w:rFonts w:ascii="Calibri" w:hAnsi="Calibri" w:cs="Calibri"/>
        </w:rPr>
      </w:pPr>
    </w:p>
    <w:p w14:paraId="24936E9F" w14:textId="77777777" w:rsidR="00124B8A" w:rsidRDefault="00124B8A" w:rsidP="00C7585B">
      <w:pPr>
        <w:ind w:left="720"/>
        <w:rPr>
          <w:rFonts w:ascii="Calibri" w:hAnsi="Calibri" w:cs="Calibri"/>
        </w:rPr>
      </w:pPr>
    </w:p>
    <w:p w14:paraId="47078EB2" w14:textId="77777777" w:rsidR="00124B8A" w:rsidRDefault="00124B8A" w:rsidP="00C7585B">
      <w:pPr>
        <w:ind w:left="720"/>
        <w:rPr>
          <w:rFonts w:ascii="Calibri" w:hAnsi="Calibri" w:cs="Calibri"/>
        </w:rPr>
      </w:pPr>
    </w:p>
    <w:p w14:paraId="07FA20B4" w14:textId="77777777" w:rsidR="00124B8A" w:rsidRDefault="00124B8A" w:rsidP="00C7585B">
      <w:pPr>
        <w:ind w:left="720"/>
        <w:rPr>
          <w:rFonts w:ascii="Calibri" w:hAnsi="Calibri" w:cs="Calibri"/>
        </w:rPr>
      </w:pPr>
    </w:p>
    <w:p w14:paraId="21C54B4C" w14:textId="77777777" w:rsidR="00124B8A" w:rsidRDefault="00124B8A" w:rsidP="00C7585B">
      <w:pPr>
        <w:ind w:left="720"/>
        <w:rPr>
          <w:rFonts w:ascii="Calibri" w:hAnsi="Calibri" w:cs="Calibri"/>
        </w:rPr>
      </w:pPr>
    </w:p>
    <w:p w14:paraId="28E6550A" w14:textId="77777777" w:rsidR="00124B8A" w:rsidRDefault="00124B8A" w:rsidP="00C7585B">
      <w:pPr>
        <w:ind w:left="720"/>
        <w:rPr>
          <w:rFonts w:ascii="Calibri" w:hAnsi="Calibri" w:cs="Calibri"/>
        </w:rPr>
      </w:pPr>
    </w:p>
    <w:p w14:paraId="27591D7A" w14:textId="77777777" w:rsidR="00124B8A" w:rsidRDefault="00124B8A" w:rsidP="00C7585B">
      <w:pPr>
        <w:ind w:left="720"/>
        <w:rPr>
          <w:rFonts w:ascii="Calibri" w:hAnsi="Calibri" w:cs="Calibri"/>
        </w:rPr>
      </w:pPr>
    </w:p>
    <w:p w14:paraId="20CC97AE" w14:textId="77777777" w:rsidR="00124B8A" w:rsidRDefault="00124B8A" w:rsidP="00C7585B">
      <w:pPr>
        <w:ind w:left="720"/>
        <w:rPr>
          <w:rFonts w:ascii="Calibri" w:hAnsi="Calibri" w:cs="Calibri"/>
        </w:rPr>
      </w:pPr>
    </w:p>
    <w:p w14:paraId="63E3B730" w14:textId="77777777" w:rsidR="00124B8A" w:rsidRDefault="00124B8A" w:rsidP="00C7585B">
      <w:pPr>
        <w:ind w:left="720"/>
        <w:rPr>
          <w:rFonts w:ascii="Calibri" w:hAnsi="Calibri" w:cs="Calibri"/>
        </w:rPr>
      </w:pPr>
    </w:p>
    <w:p w14:paraId="31F7A97E" w14:textId="77777777" w:rsidR="00C7585B" w:rsidRDefault="00C7585B" w:rsidP="00C7585B">
      <w:pPr>
        <w:ind w:left="720"/>
        <w:rPr>
          <w:rFonts w:ascii="Calibri" w:hAnsi="Calibri" w:cs="Calibri"/>
        </w:rPr>
      </w:pPr>
    </w:p>
    <w:p w14:paraId="052E26B0" w14:textId="77777777" w:rsidR="00C7585B" w:rsidRDefault="00C7585B" w:rsidP="00C7585B">
      <w:pPr>
        <w:ind w:left="720"/>
        <w:rPr>
          <w:rFonts w:ascii="Calibri" w:hAnsi="Calibri" w:cs="Calibri"/>
        </w:rPr>
      </w:pPr>
    </w:p>
    <w:p w14:paraId="568ECE3B" w14:textId="77777777" w:rsidR="00C7585B" w:rsidRDefault="00C7585B" w:rsidP="00C7585B">
      <w:pPr>
        <w:ind w:left="720"/>
        <w:rPr>
          <w:rFonts w:ascii="Calibri" w:hAnsi="Calibri" w:cs="Calibri"/>
        </w:rPr>
      </w:pPr>
    </w:p>
    <w:p w14:paraId="3F8A924A" w14:textId="77777777" w:rsidR="00C7585B" w:rsidRDefault="00C7585B" w:rsidP="00C7585B">
      <w:pPr>
        <w:ind w:left="720"/>
        <w:rPr>
          <w:rFonts w:ascii="Calibri" w:hAnsi="Calibri" w:cs="Calibri"/>
        </w:rPr>
      </w:pPr>
    </w:p>
    <w:p w14:paraId="421AE717" w14:textId="77777777" w:rsidR="00C7585B" w:rsidRDefault="00C7585B" w:rsidP="00C7585B">
      <w:pPr>
        <w:ind w:left="720"/>
        <w:rPr>
          <w:rFonts w:ascii="Calibri" w:hAnsi="Calibri" w:cs="Calibri"/>
        </w:rPr>
      </w:pPr>
    </w:p>
    <w:p w14:paraId="1D203EC4" w14:textId="77777777" w:rsidR="00C7585B" w:rsidRDefault="00C7585B" w:rsidP="00C7585B">
      <w:pPr>
        <w:ind w:left="720"/>
        <w:rPr>
          <w:rFonts w:ascii="Calibri" w:hAnsi="Calibri" w:cs="Calibri"/>
        </w:rPr>
      </w:pPr>
    </w:p>
    <w:p w14:paraId="79149DC5" w14:textId="77777777" w:rsidR="00C7585B" w:rsidRPr="00626C3E" w:rsidRDefault="00626C3E" w:rsidP="00C7585B">
      <w:pPr>
        <w:ind w:left="720"/>
        <w:rPr>
          <w:rFonts w:ascii="Calibri" w:hAnsi="Calibri" w:cs="Calibri"/>
          <w:b/>
          <w:bCs/>
        </w:rPr>
      </w:pPr>
      <w:r w:rsidRPr="00626C3E">
        <w:rPr>
          <w:rFonts w:ascii="Calibri" w:hAnsi="Calibri" w:cs="Calibri"/>
          <w:b/>
          <w:bCs/>
        </w:rPr>
        <w:t>PROCESO DE ASIGNACIÓN DE PARTIDOS</w:t>
      </w:r>
    </w:p>
    <w:p w14:paraId="26F59417" w14:textId="77777777" w:rsidR="00626C3E" w:rsidRDefault="00626C3E" w:rsidP="00C7585B">
      <w:pPr>
        <w:ind w:left="720"/>
        <w:rPr>
          <w:rFonts w:ascii="Calibri" w:hAnsi="Calibri" w:cs="Calibri"/>
        </w:rPr>
      </w:pPr>
    </w:p>
    <w:p w14:paraId="363F0435" w14:textId="77777777" w:rsidR="00C7585B" w:rsidRDefault="00C7585B" w:rsidP="00C7585B">
      <w:pPr>
        <w:ind w:left="720"/>
        <w:rPr>
          <w:rFonts w:ascii="Calibri" w:hAnsi="Calibri" w:cs="Calibri"/>
        </w:rPr>
      </w:pPr>
    </w:p>
    <w:p w14:paraId="2A913488" w14:textId="77777777" w:rsidR="00C7585B" w:rsidRDefault="00E44E92" w:rsidP="00626C3E">
      <w:pPr>
        <w:ind w:left="720"/>
        <w:jc w:val="center"/>
        <w:rPr>
          <w:rFonts w:ascii="Calibri" w:hAnsi="Calibri" w:cs="Calibri"/>
        </w:rPr>
      </w:pPr>
      <w:r w:rsidRPr="00C7585B">
        <w:rPr>
          <w:rFonts w:ascii="Calibri" w:hAnsi="Calibri" w:cs="Calibri"/>
          <w:noProof/>
          <w:lang w:eastAsia="es-ES"/>
        </w:rPr>
        <w:drawing>
          <wp:inline distT="0" distB="0" distL="0" distR="0" wp14:anchorId="021B93B7" wp14:editId="76FE975D">
            <wp:extent cx="5740400" cy="5473700"/>
            <wp:effectExtent l="0" t="0" r="0" b="0"/>
            <wp:docPr id="21"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5473700"/>
                    </a:xfrm>
                    <a:prstGeom prst="rect">
                      <a:avLst/>
                    </a:prstGeom>
                    <a:noFill/>
                    <a:ln>
                      <a:noFill/>
                    </a:ln>
                  </pic:spPr>
                </pic:pic>
              </a:graphicData>
            </a:graphic>
          </wp:inline>
        </w:drawing>
      </w:r>
    </w:p>
    <w:p w14:paraId="1F98FFA1" w14:textId="77777777" w:rsidR="00C7585B" w:rsidRPr="00644208" w:rsidRDefault="00C7585B" w:rsidP="00C7585B">
      <w:pPr>
        <w:ind w:left="720"/>
        <w:rPr>
          <w:rFonts w:ascii="Calibri" w:hAnsi="Calibri" w:cs="Calibri"/>
          <w:lang w:val="es-AR"/>
        </w:rPr>
      </w:pPr>
    </w:p>
    <w:p w14:paraId="4B937C22" w14:textId="77777777" w:rsidR="00DE2736" w:rsidRPr="006F647B" w:rsidRDefault="00626C3E" w:rsidP="00DE2736">
      <w:pPr>
        <w:ind w:left="720"/>
        <w:rPr>
          <w:lang w:val="es-AR"/>
        </w:rPr>
      </w:pPr>
      <w:r>
        <w:rPr>
          <w:lang w:val="es-AR"/>
        </w:rPr>
        <w:br w:type="page"/>
      </w:r>
    </w:p>
    <w:p w14:paraId="740E0A7A" w14:textId="77777777" w:rsidR="00A2466D" w:rsidRPr="00A2466D" w:rsidRDefault="00A2466D" w:rsidP="00A2466D">
      <w:pPr>
        <w:pStyle w:val="Heading1"/>
        <w:numPr>
          <w:ilvl w:val="0"/>
          <w:numId w:val="2"/>
        </w:numPr>
        <w:spacing w:before="0" w:after="0"/>
        <w:rPr>
          <w:rFonts w:ascii="Calibri" w:hAnsi="Calibri" w:cs="Book Antiqua"/>
          <w:sz w:val="28"/>
        </w:rPr>
      </w:pPr>
      <w:bookmarkStart w:id="51" w:name="_Toc453064074"/>
      <w:bookmarkStart w:id="52" w:name="_Toc65421004"/>
      <w:bookmarkStart w:id="53" w:name="_Toc74313877"/>
      <w:r w:rsidRPr="00A2466D">
        <w:rPr>
          <w:rFonts w:ascii="Calibri" w:hAnsi="Calibri" w:cs="Book Antiqua"/>
          <w:sz w:val="28"/>
        </w:rPr>
        <w:lastRenderedPageBreak/>
        <w:t>REQUISITOS</w:t>
      </w:r>
      <w:bookmarkEnd w:id="51"/>
      <w:bookmarkEnd w:id="52"/>
      <w:bookmarkEnd w:id="53"/>
    </w:p>
    <w:p w14:paraId="59B4DA43" w14:textId="77777777" w:rsidR="00C7585B" w:rsidRPr="00C7585B" w:rsidRDefault="00C7585B" w:rsidP="00C7585B">
      <w:pPr>
        <w:pStyle w:val="Heading2"/>
        <w:numPr>
          <w:ilvl w:val="1"/>
          <w:numId w:val="2"/>
        </w:numPr>
        <w:ind w:left="1418"/>
        <w:rPr>
          <w:rFonts w:ascii="Calibri" w:hAnsi="Calibri" w:cs="Book Antiqua"/>
          <w:i/>
          <w:sz w:val="24"/>
        </w:rPr>
      </w:pPr>
      <w:bookmarkStart w:id="54" w:name="_Toc453064075"/>
      <w:bookmarkStart w:id="55" w:name="_Toc65421005"/>
      <w:bookmarkStart w:id="56" w:name="_Toc74313878"/>
      <w:r w:rsidRPr="00C7585B">
        <w:rPr>
          <w:rFonts w:ascii="Calibri" w:hAnsi="Calibri" w:cs="Book Antiqua"/>
          <w:sz w:val="24"/>
        </w:rPr>
        <w:t>Funcionales</w:t>
      </w:r>
      <w:bookmarkEnd w:id="54"/>
      <w:bookmarkEnd w:id="55"/>
      <w:bookmarkEnd w:id="56"/>
    </w:p>
    <w:p w14:paraId="0A262492" w14:textId="77777777" w:rsidR="0058315B" w:rsidRDefault="005831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 xml:space="preserve">El sistema debe contar con un </w:t>
      </w:r>
      <w:proofErr w:type="spellStart"/>
      <w:r w:rsidRPr="0058315B">
        <w:rPr>
          <w:rFonts w:ascii="Calibri" w:hAnsi="Calibri" w:cs="Calibri"/>
          <w:iCs/>
          <w:color w:val="212529"/>
          <w:sz w:val="23"/>
          <w:szCs w:val="23"/>
        </w:rPr>
        <w:t>Login</w:t>
      </w:r>
      <w:proofErr w:type="spellEnd"/>
      <w:r w:rsidRPr="0058315B">
        <w:rPr>
          <w:rFonts w:ascii="Calibri" w:hAnsi="Calibri" w:cs="Calibri"/>
          <w:iCs/>
          <w:color w:val="212529"/>
          <w:sz w:val="23"/>
          <w:szCs w:val="23"/>
        </w:rPr>
        <w:t>, con seguridad, permitiendo el ingreso al sistema, solamente a los usuarios registrados en el mismo, e ingresando la contraseña correcta de ese usuario.</w:t>
      </w:r>
    </w:p>
    <w:p w14:paraId="74559B8D" w14:textId="77777777" w:rsidR="00986E8C" w:rsidRDefault="00986E8C"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986E8C">
        <w:rPr>
          <w:rFonts w:ascii="Calibri" w:hAnsi="Calibri" w:cs="Calibri"/>
          <w:iCs/>
          <w:color w:val="212529"/>
          <w:sz w:val="23"/>
          <w:szCs w:val="23"/>
        </w:rPr>
        <w:t>Se debe permitir realizar el cambio de contraseña tras la primera entrada a la aplicación.</w:t>
      </w:r>
    </w:p>
    <w:p w14:paraId="133D5800" w14:textId="77777777" w:rsidR="0058315B" w:rsidRDefault="005831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 xml:space="preserve">El usuario debe poder cerrar la sesión del sistema, quedando la pantalla del </w:t>
      </w:r>
      <w:proofErr w:type="spellStart"/>
      <w:r w:rsidRPr="0058315B">
        <w:rPr>
          <w:rFonts w:ascii="Calibri" w:hAnsi="Calibri" w:cs="Calibri"/>
          <w:iCs/>
          <w:color w:val="212529"/>
          <w:sz w:val="23"/>
          <w:szCs w:val="23"/>
        </w:rPr>
        <w:t>Login</w:t>
      </w:r>
      <w:proofErr w:type="spellEnd"/>
      <w:r w:rsidRPr="0058315B">
        <w:rPr>
          <w:rFonts w:ascii="Calibri" w:hAnsi="Calibri" w:cs="Calibri"/>
          <w:iCs/>
          <w:color w:val="212529"/>
          <w:sz w:val="23"/>
          <w:szCs w:val="23"/>
        </w:rPr>
        <w:t>, para permitir el ingreso a otro usuario.</w:t>
      </w:r>
    </w:p>
    <w:p w14:paraId="3365C181"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sistema ingresará los datos personales de todos los colegiados.</w:t>
      </w:r>
    </w:p>
    <w:p w14:paraId="61BD52F8"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sistema deberá validar los datos personales de todos los colegiados para evitar cualquier tipo de error.</w:t>
      </w:r>
    </w:p>
    <w:p w14:paraId="3724DD85"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 xml:space="preserve">El sistema procesará un sorteo para decidir a </w:t>
      </w:r>
      <w:r w:rsidR="00626C3E" w:rsidRPr="0058315B">
        <w:rPr>
          <w:rFonts w:ascii="Calibri" w:hAnsi="Calibri" w:cs="Calibri"/>
          <w:iCs/>
          <w:color w:val="212529"/>
          <w:sz w:val="23"/>
          <w:szCs w:val="23"/>
        </w:rPr>
        <w:t>qué</w:t>
      </w:r>
      <w:r w:rsidRPr="0058315B">
        <w:rPr>
          <w:rFonts w:ascii="Calibri" w:hAnsi="Calibri" w:cs="Calibri"/>
          <w:iCs/>
          <w:color w:val="212529"/>
          <w:sz w:val="23"/>
          <w:szCs w:val="23"/>
        </w:rPr>
        <w:t xml:space="preserve"> partida irá cada colegiado, además de decidir si irá como árbitro titular o suplente. </w:t>
      </w:r>
    </w:p>
    <w:p w14:paraId="1C530099"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Una vez procesado el sorteo, el sistema envía un correo electrónico a cada colegiado con su calendario de participación en la temporada. Además de confirmar si irá de árbitro titular o suplente.</w:t>
      </w:r>
    </w:p>
    <w:p w14:paraId="374AB9C9"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En caso de que el árbitro designado no pueda asistir al partido, el sistema enviará una carta al colegiado sustituto para avisarle que tiene que asistir a dirigir el partido.</w:t>
      </w:r>
    </w:p>
    <w:p w14:paraId="48C62371" w14:textId="77777777" w:rsidR="003652DC" w:rsidRDefault="003652DC" w:rsidP="0058315B">
      <w:pPr>
        <w:pStyle w:val="NormalWeb"/>
        <w:numPr>
          <w:ilvl w:val="0"/>
          <w:numId w:val="24"/>
        </w:numPr>
        <w:shd w:val="clear" w:color="auto" w:fill="FFFFFF"/>
        <w:spacing w:before="0" w:beforeAutospacing="0"/>
        <w:rPr>
          <w:rFonts w:ascii="Calibri" w:hAnsi="Calibri" w:cs="Calibri"/>
          <w:iCs/>
          <w:color w:val="212529"/>
          <w:sz w:val="23"/>
          <w:szCs w:val="23"/>
        </w:rPr>
      </w:pPr>
      <w:r>
        <w:rPr>
          <w:rFonts w:ascii="Calibri" w:hAnsi="Calibri" w:cs="Calibri"/>
          <w:iCs/>
          <w:color w:val="212529"/>
          <w:sz w:val="23"/>
          <w:szCs w:val="23"/>
        </w:rPr>
        <w:t xml:space="preserve">El sistema debe permitir a los árbitros el ingreso de información de cada partido, </w:t>
      </w:r>
    </w:p>
    <w:p w14:paraId="744A9491" w14:textId="77777777" w:rsidR="00E20A75" w:rsidRDefault="00C7585B" w:rsidP="00E20A75">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sistema permitirá el ingreso de los datos de cada partido finalizado y emitirá tres informes de las actas: una para la Federación Española de Fútbol y una para cada uno de los clubes de fútbol que ha disputado ese encuentro.</w:t>
      </w:r>
    </w:p>
    <w:p w14:paraId="6C327BCE" w14:textId="77777777" w:rsidR="00E20A75" w:rsidRDefault="00E20A75" w:rsidP="00E20A75">
      <w:pPr>
        <w:pStyle w:val="NormalWeb"/>
        <w:numPr>
          <w:ilvl w:val="0"/>
          <w:numId w:val="24"/>
        </w:numPr>
        <w:shd w:val="clear" w:color="auto" w:fill="FFFFFF"/>
        <w:spacing w:before="0" w:beforeAutospacing="0"/>
        <w:rPr>
          <w:rFonts w:ascii="Calibri" w:hAnsi="Calibri" w:cs="Calibri"/>
          <w:iCs/>
          <w:color w:val="212529"/>
          <w:sz w:val="23"/>
          <w:szCs w:val="23"/>
        </w:rPr>
      </w:pPr>
      <w:r>
        <w:rPr>
          <w:rFonts w:ascii="Calibri" w:hAnsi="Calibri" w:cs="Calibri"/>
          <w:iCs/>
          <w:color w:val="212529"/>
          <w:sz w:val="23"/>
          <w:szCs w:val="23"/>
        </w:rPr>
        <w:t xml:space="preserve">El sistema debe permitir que el árbitro ingrese los datos de los partidos a los que asistió.  </w:t>
      </w:r>
    </w:p>
    <w:p w14:paraId="67C474DC" w14:textId="77777777" w:rsidR="001063C3" w:rsidRPr="001063C3" w:rsidRDefault="001063C3" w:rsidP="001063C3">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sistema ingresará los datos pe</w:t>
      </w:r>
      <w:r>
        <w:rPr>
          <w:rFonts w:ascii="Calibri" w:hAnsi="Calibri" w:cs="Calibri"/>
          <w:iCs/>
          <w:color w:val="212529"/>
          <w:sz w:val="23"/>
          <w:szCs w:val="23"/>
        </w:rPr>
        <w:t>rsonales de todos los equipos que debutaran por series</w:t>
      </w:r>
      <w:r w:rsidRPr="0058315B">
        <w:rPr>
          <w:rFonts w:ascii="Calibri" w:hAnsi="Calibri" w:cs="Calibri"/>
          <w:iCs/>
          <w:color w:val="212529"/>
          <w:sz w:val="23"/>
          <w:szCs w:val="23"/>
        </w:rPr>
        <w:t>.</w:t>
      </w:r>
    </w:p>
    <w:p w14:paraId="76C412D4" w14:textId="77777777" w:rsidR="00C7585B" w:rsidRPr="00C7585B" w:rsidRDefault="00C7585B" w:rsidP="00C7585B">
      <w:pPr>
        <w:pStyle w:val="Heading2"/>
        <w:numPr>
          <w:ilvl w:val="1"/>
          <w:numId w:val="2"/>
        </w:numPr>
        <w:ind w:left="1418"/>
        <w:rPr>
          <w:rFonts w:ascii="Calibri" w:hAnsi="Calibri" w:cs="Calibri"/>
          <w:i/>
          <w:sz w:val="24"/>
        </w:rPr>
      </w:pPr>
      <w:bookmarkStart w:id="57" w:name="_Toc453064076"/>
      <w:bookmarkStart w:id="58" w:name="_Toc65421006"/>
      <w:bookmarkStart w:id="59" w:name="_Toc74313879"/>
      <w:r w:rsidRPr="00C7585B">
        <w:rPr>
          <w:rFonts w:ascii="Calibri" w:hAnsi="Calibri" w:cs="Calibri"/>
          <w:sz w:val="24"/>
        </w:rPr>
        <w:t>No funcionales</w:t>
      </w:r>
      <w:bookmarkEnd w:id="57"/>
      <w:bookmarkEnd w:id="58"/>
      <w:bookmarkEnd w:id="59"/>
    </w:p>
    <w:p w14:paraId="5B135955" w14:textId="77777777" w:rsidR="00C7585B" w:rsidRPr="00C7585B" w:rsidRDefault="004F79D6" w:rsidP="00C7585B">
      <w:pPr>
        <w:pStyle w:val="Heading3"/>
        <w:numPr>
          <w:ilvl w:val="2"/>
          <w:numId w:val="2"/>
        </w:numPr>
        <w:ind w:left="1843"/>
        <w:rPr>
          <w:rFonts w:ascii="Calibri" w:hAnsi="Calibri" w:cs="Calibri"/>
          <w:iCs/>
          <w:sz w:val="24"/>
          <w:szCs w:val="24"/>
        </w:rPr>
      </w:pPr>
      <w:bookmarkStart w:id="60" w:name="_Toc453064077"/>
      <w:bookmarkStart w:id="61" w:name="_Toc65421007"/>
      <w:bookmarkStart w:id="62" w:name="_Toc74313880"/>
      <w:r>
        <w:rPr>
          <w:rFonts w:ascii="Calibri" w:hAnsi="Calibri" w:cs="Calibri"/>
          <w:iCs/>
          <w:sz w:val="24"/>
          <w:szCs w:val="24"/>
        </w:rPr>
        <w:t>R</w:t>
      </w:r>
      <w:r w:rsidR="00C7585B" w:rsidRPr="00C7585B">
        <w:rPr>
          <w:rFonts w:ascii="Calibri" w:hAnsi="Calibri" w:cs="Calibri"/>
          <w:iCs/>
          <w:sz w:val="24"/>
          <w:szCs w:val="24"/>
        </w:rPr>
        <w:t>endimiento</w:t>
      </w:r>
      <w:bookmarkEnd w:id="60"/>
      <w:bookmarkEnd w:id="61"/>
      <w:bookmarkEnd w:id="62"/>
    </w:p>
    <w:p w14:paraId="1056F7B6" w14:textId="77777777" w:rsidR="00C7585B" w:rsidRPr="00C7585B" w:rsidRDefault="00C7585B" w:rsidP="00C7585B">
      <w:pPr>
        <w:rPr>
          <w:iCs/>
        </w:rPr>
      </w:pPr>
    </w:p>
    <w:p w14:paraId="7369AED2" w14:textId="77777777" w:rsidR="00C7585B" w:rsidRPr="00C7585B" w:rsidRDefault="00C7585B" w:rsidP="00C7585B">
      <w:pPr>
        <w:ind w:left="720"/>
        <w:rPr>
          <w:rFonts w:ascii="Calibri" w:hAnsi="Calibri" w:cs="Book Antiqua"/>
          <w:iCs/>
        </w:rPr>
      </w:pPr>
      <w:r w:rsidRPr="00C7585B">
        <w:rPr>
          <w:rFonts w:ascii="Calibri" w:hAnsi="Calibri" w:cs="Book Antiqua"/>
          <w:iCs/>
        </w:rPr>
        <w:t xml:space="preserve">El número de elementos claves en los sistemas son variadas, desde los datos de los colegiados como los elementos de sorteo, contando con el rendimiento del tiempo de respuesta en que tarda el sistema en sortear y avisar a un colegiado acerca de que partida le toca está alrededor del promedio, es decir, cerca de 15 minutos, contando con un solo servidor, si contáramos con más servidores haríamos que el rendimiento sea mucho más rápido y robusto. En el peor de los rendimientos, tendríamos un tiempo de hasta 1 día, pasado de eso podríamos encontrar algún tipo de bug o fallo del sistema. </w:t>
      </w:r>
    </w:p>
    <w:p w14:paraId="3864A6D9" w14:textId="77777777" w:rsidR="00C7585B" w:rsidRPr="00C7585B" w:rsidRDefault="00C7585B" w:rsidP="00C7585B">
      <w:pPr>
        <w:pStyle w:val="Heading3"/>
        <w:numPr>
          <w:ilvl w:val="2"/>
          <w:numId w:val="2"/>
        </w:numPr>
        <w:ind w:left="1843"/>
        <w:rPr>
          <w:rFonts w:ascii="Calibri" w:hAnsi="Calibri" w:cs="Calibri"/>
          <w:iCs/>
          <w:sz w:val="24"/>
          <w:szCs w:val="24"/>
        </w:rPr>
      </w:pPr>
      <w:bookmarkStart w:id="63" w:name="_Toc453064078"/>
      <w:bookmarkStart w:id="64" w:name="_Toc65421008"/>
      <w:bookmarkStart w:id="65" w:name="_Toc74313881"/>
      <w:r w:rsidRPr="00C7585B">
        <w:rPr>
          <w:rFonts w:ascii="Calibri" w:hAnsi="Calibri" w:cs="Calibri"/>
          <w:iCs/>
          <w:sz w:val="24"/>
          <w:szCs w:val="24"/>
        </w:rPr>
        <w:t>Calidad</w:t>
      </w:r>
      <w:bookmarkEnd w:id="63"/>
      <w:bookmarkEnd w:id="64"/>
      <w:bookmarkEnd w:id="65"/>
    </w:p>
    <w:p w14:paraId="0861B6B7" w14:textId="77777777" w:rsidR="00C7585B" w:rsidRPr="00C7585B" w:rsidRDefault="00C7585B" w:rsidP="00C7585B">
      <w:pPr>
        <w:ind w:left="720"/>
        <w:rPr>
          <w:rFonts w:ascii="Calibri" w:hAnsi="Calibri" w:cs="Book Antiqua"/>
          <w:iCs/>
          <w:color w:val="0000FF"/>
        </w:rPr>
      </w:pPr>
    </w:p>
    <w:p w14:paraId="27AB42D4" w14:textId="77777777" w:rsidR="00C7585B" w:rsidRPr="00C7585B" w:rsidRDefault="00C7585B" w:rsidP="00C7585B">
      <w:pPr>
        <w:ind w:left="720"/>
        <w:rPr>
          <w:rFonts w:ascii="Calibri" w:hAnsi="Calibri" w:cs="Book Antiqua"/>
          <w:iCs/>
        </w:rPr>
      </w:pPr>
      <w:r w:rsidRPr="00C7585B">
        <w:rPr>
          <w:rFonts w:ascii="Calibri" w:hAnsi="Calibri" w:cs="Book Antiqua"/>
          <w:iCs/>
        </w:rPr>
        <w:t xml:space="preserve">Uno de los requisitos para el rendimiento operativo sería el tamaño de servidores con el que contamos, el tiempo medio de respuesta de los servidores con los colegiados está alrededor de 15 min a 30 min, pasado de esto, encontraríamos alguna anomalía o bug en el sistema, además, si validamos que a cada colegiado le llega correo, podríamos decir que, por </w:t>
      </w:r>
      <w:r w:rsidRPr="00C7585B">
        <w:rPr>
          <w:rFonts w:ascii="Calibri" w:hAnsi="Calibri" w:cs="Book Antiqua"/>
          <w:iCs/>
        </w:rPr>
        <w:lastRenderedPageBreak/>
        <w:t xml:space="preserve">cada 100 colegiados, al 99% le llegaría su correo, teniendo un porcentaje de anomalía de 1%. El software no se podría actualizar mientras se esté actualizando debido a que deberá instalar nuevas mejoras y para que se apliquen correctamente el sistema deberá reiniciarse. Acerca de los lenguajes, el sistema contará con los lenguajes oficiales de la liga española, además de contar con el inglés. </w:t>
      </w:r>
    </w:p>
    <w:p w14:paraId="702F8944" w14:textId="77777777" w:rsidR="00C7585B" w:rsidRPr="00C7585B" w:rsidRDefault="00C7585B" w:rsidP="00C7585B">
      <w:pPr>
        <w:pStyle w:val="Heading3"/>
        <w:numPr>
          <w:ilvl w:val="2"/>
          <w:numId w:val="2"/>
        </w:numPr>
        <w:ind w:left="1843"/>
        <w:rPr>
          <w:rFonts w:ascii="Calibri" w:hAnsi="Calibri" w:cs="Calibri"/>
          <w:iCs/>
          <w:sz w:val="24"/>
          <w:szCs w:val="24"/>
        </w:rPr>
      </w:pPr>
      <w:bookmarkStart w:id="66" w:name="_Toc453064079"/>
      <w:bookmarkStart w:id="67" w:name="_Toc65421009"/>
      <w:bookmarkStart w:id="68" w:name="_Toc74313882"/>
      <w:r w:rsidRPr="00C7585B">
        <w:rPr>
          <w:rFonts w:ascii="Calibri" w:hAnsi="Calibri" w:cs="Calibri"/>
          <w:iCs/>
          <w:sz w:val="24"/>
          <w:szCs w:val="24"/>
        </w:rPr>
        <w:t>Otros</w:t>
      </w:r>
      <w:bookmarkEnd w:id="66"/>
      <w:bookmarkEnd w:id="67"/>
      <w:bookmarkEnd w:id="68"/>
    </w:p>
    <w:p w14:paraId="6AB1F621" w14:textId="77777777" w:rsidR="00C67250" w:rsidRPr="00C7585B" w:rsidRDefault="00C7585B" w:rsidP="00C7585B">
      <w:pPr>
        <w:ind w:left="720"/>
        <w:rPr>
          <w:rFonts w:ascii="Calibri" w:hAnsi="Calibri" w:cs="Book Antiqua"/>
          <w:iCs/>
        </w:rPr>
      </w:pPr>
      <w:r w:rsidRPr="00C7585B">
        <w:rPr>
          <w:rFonts w:ascii="Calibri" w:hAnsi="Calibri" w:cs="Book Antiqua"/>
          <w:iCs/>
        </w:rPr>
        <w:t>La arquitectura dará soporte a algunos requisitos no funcionales, como lo que son los módulos de ayuda y también los permisos de acceso al sistema.</w:t>
      </w:r>
    </w:p>
    <w:p w14:paraId="483C36B7" w14:textId="77777777" w:rsidR="00C7585B" w:rsidRPr="00C7585B" w:rsidRDefault="00C7585B" w:rsidP="00C7585B">
      <w:pPr>
        <w:ind w:left="720"/>
        <w:rPr>
          <w:rFonts w:ascii="Calibri" w:hAnsi="Calibri" w:cs="Book Antiqua"/>
          <w:i w:val="0"/>
        </w:rPr>
      </w:pPr>
    </w:p>
    <w:p w14:paraId="490BE571" w14:textId="77777777" w:rsidR="00E30906" w:rsidRPr="00C7585B" w:rsidRDefault="00E30906" w:rsidP="00E30906">
      <w:pPr>
        <w:ind w:left="720"/>
        <w:rPr>
          <w:rFonts w:ascii="Calibri" w:hAnsi="Calibri" w:cs="Book Antiqua"/>
          <w:i w:val="0"/>
        </w:rPr>
      </w:pPr>
    </w:p>
    <w:p w14:paraId="686E0D85" w14:textId="77777777" w:rsidR="00E30906" w:rsidRDefault="00E30906" w:rsidP="00E30906">
      <w:pPr>
        <w:pStyle w:val="Heading1"/>
        <w:numPr>
          <w:ilvl w:val="0"/>
          <w:numId w:val="2"/>
        </w:numPr>
        <w:tabs>
          <w:tab w:val="num" w:pos="360"/>
        </w:tabs>
        <w:spacing w:before="0" w:after="0"/>
        <w:rPr>
          <w:rFonts w:ascii="Calibri" w:hAnsi="Calibri" w:cs="Book Antiqua"/>
          <w:sz w:val="28"/>
        </w:rPr>
      </w:pPr>
      <w:bookmarkStart w:id="69" w:name="_Toc391994523"/>
      <w:bookmarkStart w:id="70" w:name="_Toc65421010"/>
      <w:bookmarkStart w:id="71" w:name="_Toc74313883"/>
      <w:r w:rsidRPr="00C67250">
        <w:rPr>
          <w:rFonts w:ascii="Calibri" w:hAnsi="Calibri" w:cs="Book Antiqua"/>
          <w:sz w:val="28"/>
        </w:rPr>
        <w:t>Arquitectura del Producto/Sistema</w:t>
      </w:r>
      <w:bookmarkEnd w:id="69"/>
      <w:bookmarkEnd w:id="70"/>
      <w:bookmarkEnd w:id="71"/>
      <w:r w:rsidRPr="00C67250">
        <w:rPr>
          <w:rFonts w:ascii="Calibri" w:hAnsi="Calibri" w:cs="Book Antiqua"/>
          <w:sz w:val="28"/>
        </w:rPr>
        <w:t xml:space="preserve"> </w:t>
      </w:r>
    </w:p>
    <w:p w14:paraId="61098F9D" w14:textId="77777777" w:rsidR="00E30906" w:rsidRPr="00A3332F" w:rsidRDefault="00E30906" w:rsidP="00E30906"/>
    <w:p w14:paraId="46D7743E" w14:textId="77777777" w:rsidR="00E30906" w:rsidRDefault="00E30906" w:rsidP="00E30906">
      <w:pPr>
        <w:pStyle w:val="Heading2"/>
        <w:numPr>
          <w:ilvl w:val="1"/>
          <w:numId w:val="2"/>
        </w:numPr>
        <w:ind w:left="1418"/>
        <w:rPr>
          <w:rFonts w:ascii="Calibri" w:hAnsi="Calibri" w:cs="Book Antiqua"/>
          <w:i/>
          <w:sz w:val="24"/>
        </w:rPr>
      </w:pPr>
      <w:bookmarkStart w:id="72" w:name="_Toc65421011"/>
      <w:bookmarkStart w:id="73" w:name="_Toc74313884"/>
      <w:r w:rsidRPr="002D4328">
        <w:rPr>
          <w:rFonts w:ascii="Calibri" w:hAnsi="Calibri" w:cs="Book Antiqua"/>
          <w:sz w:val="24"/>
        </w:rPr>
        <w:t>Vista de Casos de Uso</w:t>
      </w:r>
      <w:bookmarkEnd w:id="72"/>
      <w:bookmarkEnd w:id="73"/>
      <w:r w:rsidRPr="002D4328">
        <w:rPr>
          <w:rFonts w:ascii="Calibri" w:hAnsi="Calibri" w:cs="Book Antiqua"/>
          <w:sz w:val="24"/>
        </w:rPr>
        <w:t xml:space="preserve"> </w:t>
      </w:r>
    </w:p>
    <w:p w14:paraId="5293522D" w14:textId="77777777" w:rsidR="00E30906" w:rsidRPr="002D4328" w:rsidRDefault="00E30906" w:rsidP="00E30906">
      <w:pPr>
        <w:pStyle w:val="Heading3"/>
        <w:numPr>
          <w:ilvl w:val="2"/>
          <w:numId w:val="2"/>
        </w:numPr>
        <w:ind w:left="1843"/>
        <w:rPr>
          <w:rFonts w:ascii="Calibri" w:hAnsi="Calibri" w:cs="Calibri"/>
          <w:sz w:val="24"/>
          <w:szCs w:val="24"/>
        </w:rPr>
      </w:pPr>
      <w:bookmarkStart w:id="74" w:name="_Toc65421012"/>
      <w:bookmarkStart w:id="75" w:name="_Toc74313885"/>
      <w:r>
        <w:rPr>
          <w:rFonts w:ascii="Calibri" w:hAnsi="Calibri" w:cs="Calibri"/>
          <w:sz w:val="24"/>
          <w:szCs w:val="24"/>
        </w:rPr>
        <w:t>Actores</w:t>
      </w:r>
      <w:bookmarkEnd w:id="74"/>
      <w:bookmarkEnd w:id="75"/>
    </w:p>
    <w:p w14:paraId="78C47883" w14:textId="77777777" w:rsidR="00E30906" w:rsidRPr="00F305B8" w:rsidRDefault="00E30906" w:rsidP="00E30906"/>
    <w:tbl>
      <w:tblPr>
        <w:tblW w:w="0" w:type="auto"/>
        <w:jc w:val="center"/>
        <w:tblCellMar>
          <w:left w:w="0" w:type="dxa"/>
          <w:right w:w="0" w:type="dxa"/>
        </w:tblCellMar>
        <w:tblLook w:val="0600" w:firstRow="0" w:lastRow="0" w:firstColumn="0" w:lastColumn="0" w:noHBand="1" w:noVBand="1"/>
      </w:tblPr>
      <w:tblGrid>
        <w:gridCol w:w="2757"/>
        <w:gridCol w:w="5230"/>
      </w:tblGrid>
      <w:tr w:rsidR="004F79D6" w:rsidRPr="00CB0E65" w14:paraId="231E02F7" w14:textId="77777777" w:rsidTr="00F537D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24503692"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4A57FB" w14:textId="77777777" w:rsidR="004F79D6" w:rsidRPr="00CB0E65" w:rsidRDefault="004F79D6" w:rsidP="00F537D8">
            <w:pPr>
              <w:keepLines/>
              <w:widowControl w:val="0"/>
              <w:spacing w:after="160"/>
              <w:contextualSpacing/>
            </w:pPr>
            <w:r w:rsidRPr="00CB0E65">
              <w:rPr>
                <w:b/>
                <w:bCs/>
                <w:iCs/>
              </w:rPr>
              <w:t>ACT-1</w:t>
            </w:r>
          </w:p>
        </w:tc>
      </w:tr>
      <w:tr w:rsidR="004F79D6" w:rsidRPr="00CB0E65" w14:paraId="0FDF4CF7" w14:textId="77777777" w:rsidTr="00F537D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51647BD8"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EFFD90" w14:textId="77777777" w:rsidR="004F79D6" w:rsidRPr="00CB0E65" w:rsidRDefault="004F79D6" w:rsidP="00F537D8">
            <w:pPr>
              <w:keepLines/>
              <w:widowControl w:val="0"/>
              <w:spacing w:after="160"/>
              <w:contextualSpacing/>
            </w:pPr>
            <w:r w:rsidRPr="00CB0E65">
              <w:rPr>
                <w:b/>
                <w:bCs/>
                <w:iCs/>
              </w:rPr>
              <w:t xml:space="preserve">Presidente de la federación </w:t>
            </w:r>
          </w:p>
        </w:tc>
      </w:tr>
      <w:tr w:rsidR="004F79D6" w:rsidRPr="00CB0E65" w14:paraId="0A3ACBCA"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498566F"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38845D" w14:textId="77777777" w:rsidR="004F79D6" w:rsidRPr="00CB0E65" w:rsidRDefault="004F79D6" w:rsidP="00F537D8">
            <w:pPr>
              <w:keepLines/>
              <w:widowControl w:val="0"/>
              <w:spacing w:after="160"/>
              <w:contextualSpacing/>
            </w:pPr>
            <w:r w:rsidRPr="00CB0E65">
              <w:t>Personal encargado de configurar el sistema de cada temporada de partidos .</w:t>
            </w:r>
          </w:p>
        </w:tc>
      </w:tr>
      <w:tr w:rsidR="004F79D6" w:rsidRPr="00CB0E65" w14:paraId="36366D95"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CA8BC5C" w14:textId="77777777" w:rsidR="004F79D6" w:rsidRPr="00CB0E65" w:rsidRDefault="004F79D6" w:rsidP="00F537D8">
            <w:pPr>
              <w:keepLines/>
              <w:widowControl w:val="0"/>
              <w:contextualSpacing/>
              <w:rPr>
                <w:rFonts w:ascii="Calibri" w:hAnsi="Calibri" w:cs="Calibri"/>
                <w:iCs/>
                <w:lang w:val="en-US"/>
              </w:rPr>
            </w:pPr>
            <w:proofErr w:type="spellStart"/>
            <w:r w:rsidRPr="00CB0E65">
              <w:rPr>
                <w:rFonts w:ascii="Calibri" w:hAnsi="Calibri" w:cs="Calibri"/>
                <w:iCs/>
                <w:lang w:val="en-US"/>
              </w:rPr>
              <w:t>Responabilidades</w:t>
            </w:r>
            <w:proofErr w:type="spellEnd"/>
            <w:r w:rsidRPr="00CB0E65">
              <w:rPr>
                <w:rFonts w:ascii="Calibri" w:hAnsi="Calibri" w:cs="Calibr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4EBCD6" w14:textId="77777777" w:rsidR="004F79D6" w:rsidRPr="00CB0E65" w:rsidRDefault="004F79D6" w:rsidP="00F537D8">
            <w:pPr>
              <w:pStyle w:val="NormalWeb"/>
              <w:spacing w:before="0" w:beforeAutospacing="0" w:after="0" w:afterAutospacing="0"/>
              <w:textAlignment w:val="top"/>
              <w:rPr>
                <w:rFonts w:ascii="Calibri" w:hAnsi="Calibri" w:cs="Calibri"/>
              </w:rPr>
            </w:pPr>
            <w:r w:rsidRPr="00CB0E65">
              <w:rPr>
                <w:rFonts w:ascii="Calibri" w:hAnsi="Calibri" w:cs="Calibri"/>
                <w:kern w:val="24"/>
                <w:lang w:val="es-EC"/>
              </w:rPr>
              <w:t xml:space="preserve">El presidente de la federación puede realizar lo siguiente: </w:t>
            </w:r>
          </w:p>
          <w:p w14:paraId="27AF260D" w14:textId="77777777" w:rsidR="004F79D6" w:rsidRPr="00CB0E65" w:rsidRDefault="004F79D6" w:rsidP="00F537D8">
            <w:pPr>
              <w:keepLines/>
              <w:widowControl w:val="0"/>
              <w:numPr>
                <w:ilvl w:val="0"/>
                <w:numId w:val="4"/>
              </w:numPr>
              <w:suppressAutoHyphens w:val="0"/>
              <w:spacing w:after="160"/>
              <w:contextualSpacing/>
            </w:pPr>
            <w:r w:rsidRPr="00CB0E65">
              <w:t xml:space="preserve">Sortear Colegiados </w:t>
            </w:r>
          </w:p>
          <w:p w14:paraId="05537F11" w14:textId="77777777" w:rsidR="004F79D6" w:rsidRPr="00CB0E65" w:rsidRDefault="004F79D6" w:rsidP="00F537D8">
            <w:pPr>
              <w:keepLines/>
              <w:widowControl w:val="0"/>
              <w:numPr>
                <w:ilvl w:val="0"/>
                <w:numId w:val="4"/>
              </w:numPr>
              <w:suppressAutoHyphens w:val="0"/>
              <w:spacing w:after="160"/>
              <w:contextualSpacing/>
            </w:pPr>
            <w:r w:rsidRPr="00CB0E65">
              <w:t xml:space="preserve">Agregar Colegiados </w:t>
            </w:r>
          </w:p>
          <w:p w14:paraId="6F3E6772" w14:textId="77777777" w:rsidR="004F79D6" w:rsidRPr="00CB0E65" w:rsidRDefault="004F79D6" w:rsidP="00F537D8">
            <w:pPr>
              <w:keepLines/>
              <w:widowControl w:val="0"/>
              <w:numPr>
                <w:ilvl w:val="0"/>
                <w:numId w:val="4"/>
              </w:numPr>
              <w:suppressAutoHyphens w:val="0"/>
              <w:spacing w:after="160"/>
              <w:contextualSpacing/>
            </w:pPr>
            <w:r w:rsidRPr="00CB0E65">
              <w:t>Creación de calendario para primera y segunda fase</w:t>
            </w:r>
          </w:p>
          <w:p w14:paraId="48136A10" w14:textId="77777777" w:rsidR="004F79D6" w:rsidRPr="00CB0E65" w:rsidRDefault="004F79D6" w:rsidP="00F537D8">
            <w:pPr>
              <w:keepLines/>
              <w:widowControl w:val="0"/>
              <w:numPr>
                <w:ilvl w:val="0"/>
                <w:numId w:val="4"/>
              </w:numPr>
              <w:suppressAutoHyphens w:val="0"/>
              <w:spacing w:after="160"/>
              <w:contextualSpacing/>
            </w:pPr>
            <w:r w:rsidRPr="00CB0E65">
              <w:t xml:space="preserve">Agregar equipos de futbol </w:t>
            </w:r>
          </w:p>
          <w:p w14:paraId="2BD8C626" w14:textId="77777777" w:rsidR="004F79D6" w:rsidRPr="00CB0E65" w:rsidRDefault="004F79D6" w:rsidP="00F537D8">
            <w:pPr>
              <w:keepLines/>
              <w:widowControl w:val="0"/>
              <w:suppressAutoHyphens w:val="0"/>
              <w:spacing w:after="160"/>
              <w:ind w:left="720"/>
              <w:contextualSpacing/>
            </w:pPr>
          </w:p>
        </w:tc>
      </w:tr>
      <w:tr w:rsidR="004F79D6" w:rsidRPr="00CB0E65" w14:paraId="6047132D"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6116B56F"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3B4807" w14:textId="77777777" w:rsidR="004F79D6" w:rsidRPr="00CB0E65" w:rsidRDefault="004F79D6" w:rsidP="00F537D8">
            <w:pPr>
              <w:pStyle w:val="NormalWeb"/>
              <w:spacing w:before="0" w:beforeAutospacing="0" w:after="0" w:afterAutospacing="0"/>
              <w:textAlignment w:val="top"/>
            </w:pPr>
            <w:r w:rsidRPr="00CB0E65">
              <w:rPr>
                <w:rFonts w:ascii="Calibri" w:hAnsi="Calibri" w:cs="Calibri"/>
                <w:kern w:val="24"/>
              </w:rPr>
              <w:t>Gestoría de la federación de futbol español</w:t>
            </w:r>
            <w:r w:rsidRPr="00CB0E65">
              <w:t xml:space="preserve"> </w:t>
            </w:r>
          </w:p>
        </w:tc>
      </w:tr>
    </w:tbl>
    <w:p w14:paraId="21B78F00" w14:textId="77777777" w:rsidR="004F79D6" w:rsidRDefault="004F79D6" w:rsidP="004F79D6">
      <w:pPr>
        <w:ind w:left="720"/>
        <w:rPr>
          <w:rFonts w:ascii="Calibri" w:hAnsi="Calibri" w:cs="Book Antiqua"/>
          <w:i w:val="0"/>
          <w:color w:val="0000FF"/>
        </w:rPr>
      </w:pPr>
    </w:p>
    <w:p w14:paraId="19F5AAD3" w14:textId="77777777" w:rsidR="004F79D6" w:rsidRDefault="004F79D6" w:rsidP="004F79D6">
      <w:pPr>
        <w:ind w:left="720"/>
        <w:rPr>
          <w:rFonts w:ascii="Calibri" w:hAnsi="Calibri" w:cs="Book Antiqua"/>
          <w:i w:val="0"/>
          <w:color w:val="0000FF"/>
        </w:rPr>
      </w:pPr>
      <w:r>
        <w:rPr>
          <w:rFonts w:ascii="Calibri" w:hAnsi="Calibri" w:cs="Book Antiqua"/>
          <w:color w:val="0000FF"/>
        </w:rPr>
        <w:br w:type="page"/>
      </w:r>
    </w:p>
    <w:tbl>
      <w:tblPr>
        <w:tblW w:w="0" w:type="auto"/>
        <w:jc w:val="center"/>
        <w:tblCellMar>
          <w:left w:w="0" w:type="dxa"/>
          <w:right w:w="0" w:type="dxa"/>
        </w:tblCellMar>
        <w:tblLook w:val="0600" w:firstRow="0" w:lastRow="0" w:firstColumn="0" w:lastColumn="0" w:noHBand="1" w:noVBand="1"/>
      </w:tblPr>
      <w:tblGrid>
        <w:gridCol w:w="2757"/>
        <w:gridCol w:w="5230"/>
      </w:tblGrid>
      <w:tr w:rsidR="004F79D6" w:rsidRPr="00CB0E65" w14:paraId="6FE0F7BE" w14:textId="77777777" w:rsidTr="00F537D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0A7207F"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lastRenderedPageBreak/>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965253" w14:textId="77777777" w:rsidR="004F79D6" w:rsidRPr="00CB0E65" w:rsidRDefault="004F79D6" w:rsidP="00F537D8">
            <w:pPr>
              <w:keepLines/>
              <w:widowControl w:val="0"/>
              <w:spacing w:after="160"/>
              <w:contextualSpacing/>
            </w:pPr>
            <w:r w:rsidRPr="00CB0E65">
              <w:rPr>
                <w:b/>
                <w:bCs/>
                <w:iCs/>
              </w:rPr>
              <w:t>ACT-2</w:t>
            </w:r>
          </w:p>
        </w:tc>
      </w:tr>
      <w:tr w:rsidR="004F79D6" w:rsidRPr="00CB0E65" w14:paraId="0365C125" w14:textId="77777777" w:rsidTr="00F537D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248D2534"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D910C9" w14:textId="77777777" w:rsidR="004F79D6" w:rsidRPr="00CB0E65" w:rsidRDefault="004F79D6" w:rsidP="00F537D8">
            <w:pPr>
              <w:pStyle w:val="NormalWeb"/>
              <w:spacing w:before="0" w:beforeAutospacing="0" w:after="0" w:afterAutospacing="0"/>
              <w:textAlignment w:val="top"/>
              <w:rPr>
                <w:rFonts w:ascii="Calibri" w:hAnsi="Calibri" w:cs="Calibri"/>
              </w:rPr>
            </w:pPr>
            <w:r w:rsidRPr="00CB0E65">
              <w:rPr>
                <w:rFonts w:ascii="Calibri" w:hAnsi="Calibri" w:cs="Calibri"/>
                <w:kern w:val="24"/>
                <w:lang w:val="es-EC"/>
              </w:rPr>
              <w:t xml:space="preserve">Árbitros </w:t>
            </w:r>
          </w:p>
        </w:tc>
      </w:tr>
      <w:tr w:rsidR="004F79D6" w:rsidRPr="00CB0E65" w14:paraId="75B5C329"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1AF5EE9"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D912DE" w14:textId="77777777" w:rsidR="004F79D6" w:rsidRPr="00CB0E65" w:rsidRDefault="004F79D6" w:rsidP="00F537D8">
            <w:pPr>
              <w:pStyle w:val="NormalWeb"/>
              <w:spacing w:before="0" w:beforeAutospacing="0" w:after="0" w:afterAutospacing="0"/>
              <w:rPr>
                <w:rFonts w:ascii="Calibri" w:hAnsi="Calibri" w:cs="Calibri"/>
              </w:rPr>
            </w:pPr>
            <w:r w:rsidRPr="00CB0E65">
              <w:rPr>
                <w:rFonts w:ascii="Calibri" w:hAnsi="Calibri" w:cs="Calibri"/>
                <w:kern w:val="24"/>
                <w:lang w:val="es-EC"/>
              </w:rPr>
              <w:t xml:space="preserve">Personal encargado de ingreso de información de cada partido dirigido  de la temporada </w:t>
            </w:r>
          </w:p>
        </w:tc>
      </w:tr>
      <w:tr w:rsidR="004F79D6" w:rsidRPr="00CB0E65" w14:paraId="799D0E58"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590CE71E" w14:textId="77777777" w:rsidR="004F79D6" w:rsidRPr="00CB0E65" w:rsidRDefault="004F79D6" w:rsidP="00F537D8">
            <w:pPr>
              <w:keepLines/>
              <w:widowControl w:val="0"/>
              <w:contextualSpacing/>
              <w:rPr>
                <w:rFonts w:ascii="Calibri" w:hAnsi="Calibri" w:cs="Calibri"/>
                <w:iCs/>
                <w:lang w:val="en-US"/>
              </w:rPr>
            </w:pPr>
            <w:proofErr w:type="spellStart"/>
            <w:r w:rsidRPr="00CB0E65">
              <w:rPr>
                <w:rFonts w:ascii="Calibri" w:hAnsi="Calibri" w:cs="Calibri"/>
                <w:iCs/>
                <w:lang w:val="en-US"/>
              </w:rPr>
              <w:t>Responabilidades</w:t>
            </w:r>
            <w:proofErr w:type="spellEnd"/>
            <w:r w:rsidRPr="00CB0E65">
              <w:rPr>
                <w:rFonts w:ascii="Calibri" w:hAnsi="Calibri" w:cs="Calibr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0B410A" w14:textId="77777777" w:rsidR="004F79D6" w:rsidRPr="00CB0E65" w:rsidRDefault="004F79D6" w:rsidP="00F537D8">
            <w:pPr>
              <w:pStyle w:val="NormalWeb"/>
              <w:spacing w:before="0" w:beforeAutospacing="0" w:after="0" w:afterAutospacing="0"/>
              <w:textAlignment w:val="top"/>
              <w:rPr>
                <w:rFonts w:ascii="Calibri" w:hAnsi="Calibri" w:cs="Calibri"/>
              </w:rPr>
            </w:pPr>
            <w:r w:rsidRPr="00CB0E65">
              <w:rPr>
                <w:rFonts w:ascii="Calibri" w:hAnsi="Calibri" w:cs="Calibri"/>
                <w:kern w:val="24"/>
                <w:lang w:val="es-EC"/>
              </w:rPr>
              <w:t xml:space="preserve">El personal arbitral puede realizar lo siguiente: </w:t>
            </w:r>
          </w:p>
          <w:p w14:paraId="4DCAFFFD" w14:textId="77777777" w:rsidR="004F79D6" w:rsidRPr="00CB0E65" w:rsidRDefault="004F79D6" w:rsidP="00F537D8">
            <w:pPr>
              <w:keepLines/>
              <w:widowControl w:val="0"/>
              <w:numPr>
                <w:ilvl w:val="0"/>
                <w:numId w:val="6"/>
              </w:numPr>
              <w:suppressAutoHyphens w:val="0"/>
              <w:spacing w:after="160"/>
              <w:contextualSpacing/>
            </w:pPr>
            <w:r w:rsidRPr="00CB0E65">
              <w:t xml:space="preserve">Emitir actas de todo lo sucedido en el partido </w:t>
            </w:r>
          </w:p>
          <w:p w14:paraId="7FCB6133" w14:textId="77777777" w:rsidR="004F79D6" w:rsidRPr="00CB0E65" w:rsidRDefault="004F79D6" w:rsidP="00F537D8">
            <w:pPr>
              <w:keepLines/>
              <w:widowControl w:val="0"/>
              <w:numPr>
                <w:ilvl w:val="0"/>
                <w:numId w:val="6"/>
              </w:numPr>
              <w:suppressAutoHyphens w:val="0"/>
              <w:spacing w:after="160"/>
              <w:contextualSpacing/>
            </w:pPr>
            <w:r w:rsidRPr="00CB0E65">
              <w:t xml:space="preserve">Consultar información de partidos por tarjetas rojas o por partidos ganados </w:t>
            </w:r>
          </w:p>
          <w:p w14:paraId="385CEEFE" w14:textId="77777777" w:rsidR="004F79D6" w:rsidRPr="00CB0E65" w:rsidRDefault="004F79D6" w:rsidP="00F537D8">
            <w:pPr>
              <w:keepLines/>
              <w:widowControl w:val="0"/>
              <w:numPr>
                <w:ilvl w:val="0"/>
                <w:numId w:val="6"/>
              </w:numPr>
              <w:suppressAutoHyphens w:val="0"/>
              <w:spacing w:after="160"/>
              <w:contextualSpacing/>
            </w:pPr>
            <w:r w:rsidRPr="00CB0E65">
              <w:t xml:space="preserve">Ingresar datos de partidos </w:t>
            </w:r>
          </w:p>
          <w:p w14:paraId="60495DB7" w14:textId="77777777" w:rsidR="004F79D6" w:rsidRPr="00CB0E65" w:rsidRDefault="004F79D6" w:rsidP="00F537D8">
            <w:pPr>
              <w:keepLines/>
              <w:widowControl w:val="0"/>
              <w:numPr>
                <w:ilvl w:val="0"/>
                <w:numId w:val="6"/>
              </w:numPr>
              <w:suppressAutoHyphens w:val="0"/>
              <w:spacing w:after="160"/>
              <w:contextualSpacing/>
              <w:rPr>
                <w:rFonts w:ascii="Calibri" w:hAnsi="Calibri" w:cs="Calibri"/>
              </w:rPr>
            </w:pPr>
            <w:r w:rsidRPr="00CB0E65">
              <w:t>Consultar información por colegiados o por equipo .</w:t>
            </w:r>
          </w:p>
        </w:tc>
      </w:tr>
      <w:tr w:rsidR="004F79D6" w:rsidRPr="00CB0E65" w14:paraId="37EF6570"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193C3025"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0FBDC1" w14:textId="77777777" w:rsidR="004F79D6" w:rsidRPr="00CB0E65" w:rsidRDefault="004F79D6" w:rsidP="00F537D8">
            <w:pPr>
              <w:pStyle w:val="NormalWeb"/>
              <w:spacing w:before="0" w:beforeAutospacing="0" w:after="0" w:afterAutospacing="0"/>
              <w:textAlignment w:val="top"/>
              <w:rPr>
                <w:rFonts w:ascii="Calibri" w:hAnsi="Calibri" w:cs="Calibri"/>
              </w:rPr>
            </w:pPr>
            <w:r w:rsidRPr="00CB0E65">
              <w:rPr>
                <w:rFonts w:ascii="Calibri" w:hAnsi="Calibri" w:cs="Calibri"/>
                <w:kern w:val="24"/>
              </w:rPr>
              <w:t xml:space="preserve">Gestoría de personal arbitral </w:t>
            </w:r>
          </w:p>
        </w:tc>
      </w:tr>
    </w:tbl>
    <w:p w14:paraId="761348BC" w14:textId="77777777" w:rsidR="004F79D6" w:rsidRDefault="004F79D6" w:rsidP="004F79D6"/>
    <w:p w14:paraId="5CDA4656" w14:textId="77777777" w:rsidR="004F79D6" w:rsidRDefault="004F79D6" w:rsidP="004F79D6"/>
    <w:p w14:paraId="3CC93CC4" w14:textId="77777777" w:rsidR="004F79D6" w:rsidRDefault="004F79D6" w:rsidP="004F79D6">
      <w:pPr>
        <w:ind w:left="1134"/>
        <w:rPr>
          <w:rFonts w:ascii="Calibri" w:hAnsi="Calibri" w:cs="Book Antiqua"/>
          <w:i w:val="0"/>
          <w:color w:val="0000FF"/>
        </w:rPr>
      </w:pPr>
    </w:p>
    <w:tbl>
      <w:tblPr>
        <w:tblW w:w="0" w:type="auto"/>
        <w:jc w:val="center"/>
        <w:tblCellMar>
          <w:left w:w="0" w:type="dxa"/>
          <w:right w:w="0" w:type="dxa"/>
        </w:tblCellMar>
        <w:tblLook w:val="0600" w:firstRow="0" w:lastRow="0" w:firstColumn="0" w:lastColumn="0" w:noHBand="1" w:noVBand="1"/>
      </w:tblPr>
      <w:tblGrid>
        <w:gridCol w:w="2757"/>
        <w:gridCol w:w="5230"/>
      </w:tblGrid>
      <w:tr w:rsidR="004F79D6" w:rsidRPr="00CB0E65" w14:paraId="386C6ADD" w14:textId="77777777" w:rsidTr="00F537D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F2CF7C8"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2A7F8F" w14:textId="77777777" w:rsidR="004F79D6" w:rsidRPr="00CB0E65" w:rsidRDefault="004F79D6" w:rsidP="00F537D8">
            <w:pPr>
              <w:keepLines/>
              <w:widowControl w:val="0"/>
              <w:spacing w:after="160"/>
              <w:contextualSpacing/>
            </w:pPr>
            <w:r w:rsidRPr="00CB0E65">
              <w:rPr>
                <w:b/>
                <w:bCs/>
                <w:iCs/>
              </w:rPr>
              <w:t>ACT-3</w:t>
            </w:r>
          </w:p>
        </w:tc>
      </w:tr>
      <w:tr w:rsidR="004F79D6" w:rsidRPr="00CB0E65" w14:paraId="238371C0" w14:textId="77777777" w:rsidTr="00F537D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324C78ED"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C7F15E" w14:textId="77777777" w:rsidR="004F79D6" w:rsidRPr="00CB0E65" w:rsidRDefault="004F79D6" w:rsidP="00F537D8">
            <w:pPr>
              <w:keepLines/>
              <w:widowControl w:val="0"/>
              <w:spacing w:after="160"/>
              <w:contextualSpacing/>
            </w:pPr>
            <w:r w:rsidRPr="00CB0E65">
              <w:rPr>
                <w:b/>
                <w:bCs/>
                <w:iCs/>
              </w:rPr>
              <w:t xml:space="preserve">Colegiados  </w:t>
            </w:r>
          </w:p>
        </w:tc>
      </w:tr>
      <w:tr w:rsidR="004F79D6" w:rsidRPr="00CB0E65" w14:paraId="33345621"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4AF9AFC"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D96CEB" w14:textId="77777777" w:rsidR="004F79D6" w:rsidRPr="00CB0E65" w:rsidRDefault="004F79D6" w:rsidP="00F537D8">
            <w:pPr>
              <w:keepLines/>
              <w:widowControl w:val="0"/>
              <w:spacing w:after="160"/>
              <w:contextualSpacing/>
            </w:pPr>
            <w:r w:rsidRPr="00CB0E65">
              <w:t xml:space="preserve">Personal encargado de dirigir cada partido de la temporada </w:t>
            </w:r>
          </w:p>
        </w:tc>
      </w:tr>
      <w:tr w:rsidR="004F79D6" w:rsidRPr="00CB0E65" w14:paraId="56578EAF"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9D8F2E5" w14:textId="77777777" w:rsidR="004F79D6" w:rsidRPr="00CB0E65" w:rsidRDefault="004F79D6" w:rsidP="00F537D8">
            <w:pPr>
              <w:keepLines/>
              <w:widowControl w:val="0"/>
              <w:contextualSpacing/>
              <w:rPr>
                <w:rFonts w:ascii="Calibri" w:hAnsi="Calibri" w:cs="Calibri"/>
                <w:iCs/>
                <w:lang w:val="en-US"/>
              </w:rPr>
            </w:pPr>
            <w:proofErr w:type="spellStart"/>
            <w:r w:rsidRPr="00CB0E65">
              <w:rPr>
                <w:rFonts w:ascii="Calibri" w:hAnsi="Calibri" w:cs="Calibri"/>
                <w:iCs/>
                <w:lang w:val="en-US"/>
              </w:rPr>
              <w:t>Responabilidades</w:t>
            </w:r>
            <w:proofErr w:type="spellEnd"/>
            <w:r w:rsidRPr="00CB0E65">
              <w:rPr>
                <w:rFonts w:ascii="Calibri" w:hAnsi="Calibri" w:cs="Calibr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EB4344" w14:textId="77777777" w:rsidR="004F79D6" w:rsidRPr="00CB0E65" w:rsidRDefault="004F79D6" w:rsidP="00F537D8">
            <w:pPr>
              <w:pStyle w:val="NormalWeb"/>
              <w:spacing w:before="0" w:beforeAutospacing="0" w:after="0" w:afterAutospacing="0"/>
              <w:textAlignment w:val="top"/>
              <w:rPr>
                <w:rFonts w:ascii="Calibri" w:hAnsi="Calibri" w:cs="Calibri"/>
              </w:rPr>
            </w:pPr>
            <w:r w:rsidRPr="00CB0E65">
              <w:rPr>
                <w:rFonts w:ascii="Calibri" w:hAnsi="Calibri" w:cs="Calibri"/>
                <w:kern w:val="24"/>
                <w:lang w:val="es-EC"/>
              </w:rPr>
              <w:t xml:space="preserve">El colegiado puede realizar lo siguiente: </w:t>
            </w:r>
          </w:p>
          <w:p w14:paraId="668035C8" w14:textId="77777777" w:rsidR="004F79D6" w:rsidRPr="00CB0E65" w:rsidRDefault="004F79D6" w:rsidP="00F537D8">
            <w:pPr>
              <w:keepLines/>
              <w:widowControl w:val="0"/>
              <w:numPr>
                <w:ilvl w:val="0"/>
                <w:numId w:val="4"/>
              </w:numPr>
              <w:suppressAutoHyphens w:val="0"/>
              <w:spacing w:after="160"/>
              <w:contextualSpacing/>
            </w:pPr>
            <w:r w:rsidRPr="00CB0E65">
              <w:t xml:space="preserve">Asistir al partido </w:t>
            </w:r>
          </w:p>
          <w:p w14:paraId="5F9C2EB1" w14:textId="77777777" w:rsidR="004F79D6" w:rsidRPr="00CB0E65" w:rsidRDefault="004F79D6" w:rsidP="00F537D8">
            <w:pPr>
              <w:keepLines/>
              <w:widowControl w:val="0"/>
              <w:numPr>
                <w:ilvl w:val="0"/>
                <w:numId w:val="4"/>
              </w:numPr>
              <w:suppressAutoHyphens w:val="0"/>
              <w:spacing w:after="160"/>
              <w:contextualSpacing/>
            </w:pPr>
            <w:proofErr w:type="spellStart"/>
            <w:r w:rsidRPr="00CB0E65">
              <w:t>Inasistir</w:t>
            </w:r>
            <w:proofErr w:type="spellEnd"/>
            <w:r w:rsidRPr="00CB0E65">
              <w:t xml:space="preserve"> al partido </w:t>
            </w:r>
          </w:p>
          <w:p w14:paraId="05B831DE" w14:textId="77777777" w:rsidR="004F79D6" w:rsidRPr="00CB0E65" w:rsidRDefault="004F79D6" w:rsidP="00F537D8">
            <w:pPr>
              <w:keepLines/>
              <w:widowControl w:val="0"/>
              <w:numPr>
                <w:ilvl w:val="0"/>
                <w:numId w:val="4"/>
              </w:numPr>
              <w:suppressAutoHyphens w:val="0"/>
              <w:spacing w:after="160"/>
              <w:contextualSpacing/>
            </w:pPr>
            <w:r w:rsidRPr="00CB0E65">
              <w:t xml:space="preserve">Recibir correo para suplente en caso de no poder asistir al partido </w:t>
            </w:r>
          </w:p>
          <w:p w14:paraId="065DC4E7" w14:textId="77777777" w:rsidR="004F79D6" w:rsidRPr="00CB0E65" w:rsidRDefault="004F79D6" w:rsidP="00F537D8">
            <w:pPr>
              <w:keepLines/>
              <w:widowControl w:val="0"/>
              <w:suppressAutoHyphens w:val="0"/>
              <w:spacing w:after="160"/>
              <w:ind w:left="720"/>
              <w:contextualSpacing/>
            </w:pPr>
          </w:p>
        </w:tc>
      </w:tr>
      <w:tr w:rsidR="004F79D6" w:rsidRPr="00CB0E65" w14:paraId="2D4F97CB"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809B553"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7E249E" w14:textId="77777777" w:rsidR="004F79D6" w:rsidRPr="00CB0E65" w:rsidRDefault="004F79D6" w:rsidP="00F537D8">
            <w:pPr>
              <w:pStyle w:val="NormalWeb"/>
              <w:spacing w:before="0" w:beforeAutospacing="0" w:after="0" w:afterAutospacing="0"/>
              <w:textAlignment w:val="top"/>
            </w:pPr>
            <w:r w:rsidRPr="00CB0E65">
              <w:rPr>
                <w:rFonts w:ascii="Calibri" w:hAnsi="Calibri" w:cs="Calibri"/>
                <w:kern w:val="24"/>
              </w:rPr>
              <w:t xml:space="preserve">Gestoría de árbitros español </w:t>
            </w:r>
          </w:p>
        </w:tc>
      </w:tr>
    </w:tbl>
    <w:p w14:paraId="617F0AC7" w14:textId="77777777" w:rsidR="00E30906" w:rsidRPr="002D4328" w:rsidRDefault="00E30906" w:rsidP="008904EE">
      <w:pPr>
        <w:pStyle w:val="Heading3"/>
        <w:numPr>
          <w:ilvl w:val="2"/>
          <w:numId w:val="2"/>
        </w:numPr>
        <w:rPr>
          <w:rFonts w:ascii="Calibri" w:hAnsi="Calibri" w:cs="Calibri"/>
          <w:sz w:val="24"/>
          <w:szCs w:val="24"/>
        </w:rPr>
      </w:pPr>
      <w:bookmarkStart w:id="76" w:name="_Toc65421013"/>
      <w:bookmarkStart w:id="77" w:name="_Toc74313886"/>
      <w:r w:rsidRPr="002D4328">
        <w:rPr>
          <w:rFonts w:ascii="Calibri" w:hAnsi="Calibri" w:cs="Calibri"/>
          <w:sz w:val="24"/>
          <w:szCs w:val="24"/>
        </w:rPr>
        <w:lastRenderedPageBreak/>
        <w:t>Modelo de casos de Uso</w:t>
      </w:r>
      <w:bookmarkEnd w:id="76"/>
      <w:bookmarkEnd w:id="77"/>
    </w:p>
    <w:p w14:paraId="61CD71CC" w14:textId="77777777" w:rsidR="00CB0E65" w:rsidRPr="00CB0E65" w:rsidRDefault="00E44E92" w:rsidP="00CB0E65">
      <w:pPr>
        <w:ind w:left="1134"/>
        <w:rPr>
          <w:rFonts w:ascii="Calibri" w:hAnsi="Calibri" w:cs="Book Antiqua"/>
          <w:i w:val="0"/>
          <w:color w:val="0000FF"/>
        </w:rPr>
      </w:pPr>
      <w:r>
        <w:rPr>
          <w:rFonts w:ascii="Calibri" w:hAnsi="Calibri" w:cs="Book Antiqua"/>
          <w:i w:val="0"/>
          <w:noProof/>
          <w:color w:val="0000FF"/>
          <w:lang w:eastAsia="es-ES"/>
        </w:rPr>
        <w:drawing>
          <wp:inline distT="0" distB="0" distL="0" distR="0" wp14:anchorId="2001BA5C" wp14:editId="7D57114B">
            <wp:extent cx="6756400" cy="5270500"/>
            <wp:effectExtent l="0" t="0" r="0" b="0"/>
            <wp:docPr id="20"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6400" cy="5270500"/>
                    </a:xfrm>
                    <a:prstGeom prst="rect">
                      <a:avLst/>
                    </a:prstGeom>
                    <a:noFill/>
                    <a:ln>
                      <a:noFill/>
                    </a:ln>
                  </pic:spPr>
                </pic:pic>
              </a:graphicData>
            </a:graphic>
          </wp:inline>
        </w:drawing>
      </w:r>
    </w:p>
    <w:p w14:paraId="21938277" w14:textId="77777777" w:rsidR="00CB0E65" w:rsidRDefault="00CB0E65" w:rsidP="00CB0E65">
      <w:pPr>
        <w:pStyle w:val="Heading3"/>
        <w:ind w:left="1843"/>
        <w:rPr>
          <w:rFonts w:ascii="Calibri" w:hAnsi="Calibri" w:cs="Calibri"/>
          <w:sz w:val="24"/>
          <w:szCs w:val="24"/>
        </w:rPr>
      </w:pPr>
    </w:p>
    <w:p w14:paraId="3300E387" w14:textId="77777777" w:rsidR="00CB0E65" w:rsidRDefault="00CB0E65" w:rsidP="00CB0E65"/>
    <w:p w14:paraId="442572C8" w14:textId="77777777" w:rsidR="00CB0E65" w:rsidRDefault="00CB0E65" w:rsidP="00CB0E65"/>
    <w:p w14:paraId="6BB13A18" w14:textId="77777777" w:rsidR="00CB0E65" w:rsidRDefault="00CB0E65" w:rsidP="00CB0E65">
      <w:pPr>
        <w:pStyle w:val="Heading3"/>
        <w:rPr>
          <w:rFonts w:ascii="Calibri" w:hAnsi="Calibri" w:cs="Calibri"/>
          <w:sz w:val="24"/>
          <w:szCs w:val="24"/>
        </w:rPr>
      </w:pPr>
    </w:p>
    <w:p w14:paraId="090EA9F3" w14:textId="77777777" w:rsidR="00CB0E65" w:rsidRDefault="00CB0E65" w:rsidP="00CB0E65"/>
    <w:p w14:paraId="129A933E" w14:textId="77777777" w:rsidR="00CB0E65" w:rsidRDefault="00CB0E65" w:rsidP="00CB0E65"/>
    <w:p w14:paraId="4F0F5B55" w14:textId="77777777" w:rsidR="00CB0E65" w:rsidRDefault="00CB0E65" w:rsidP="00CB0E65"/>
    <w:p w14:paraId="1B2FB35C" w14:textId="77777777" w:rsidR="00CB0E65" w:rsidRDefault="00CB0E65" w:rsidP="00CB0E65"/>
    <w:p w14:paraId="10007DFB" w14:textId="77777777" w:rsidR="00CB0E65" w:rsidRDefault="00CB0E65" w:rsidP="00CB0E65"/>
    <w:p w14:paraId="7DEDCA71" w14:textId="77777777" w:rsidR="00CB0E65" w:rsidRDefault="00CB0E65" w:rsidP="00CB0E65"/>
    <w:p w14:paraId="267C3D19" w14:textId="77777777" w:rsidR="00CB0E65" w:rsidRDefault="00CB0E65" w:rsidP="00CB0E65"/>
    <w:p w14:paraId="0740BF3A" w14:textId="77777777" w:rsidR="00CB0E65" w:rsidRDefault="00CB0E65" w:rsidP="00CB0E65"/>
    <w:p w14:paraId="59F4D110" w14:textId="77777777" w:rsidR="00CB0E65" w:rsidRDefault="00CB0E65" w:rsidP="00CB0E65"/>
    <w:p w14:paraId="2005271C" w14:textId="77777777" w:rsidR="00CB0E65" w:rsidRPr="00CB0E65" w:rsidRDefault="00CB0E65" w:rsidP="00CB0E65"/>
    <w:p w14:paraId="00BA1DEA" w14:textId="77777777" w:rsidR="00E30906" w:rsidRPr="002D4328" w:rsidRDefault="00E30906" w:rsidP="008904EE">
      <w:pPr>
        <w:pStyle w:val="Heading3"/>
        <w:numPr>
          <w:ilvl w:val="2"/>
          <w:numId w:val="2"/>
        </w:numPr>
        <w:ind w:left="1843"/>
        <w:rPr>
          <w:rFonts w:ascii="Calibri" w:hAnsi="Calibri" w:cs="Calibri"/>
          <w:sz w:val="24"/>
          <w:szCs w:val="24"/>
        </w:rPr>
      </w:pPr>
      <w:bookmarkStart w:id="78" w:name="_Toc65421014"/>
      <w:bookmarkStart w:id="79" w:name="_Toc74313887"/>
      <w:r w:rsidRPr="002D4328">
        <w:rPr>
          <w:rFonts w:ascii="Calibri" w:hAnsi="Calibri" w:cs="Calibri"/>
          <w:sz w:val="24"/>
          <w:szCs w:val="24"/>
        </w:rPr>
        <w:lastRenderedPageBreak/>
        <w:t>Lista de casos de Uso</w:t>
      </w:r>
      <w:bookmarkEnd w:id="78"/>
      <w:bookmarkEnd w:id="79"/>
      <w:r w:rsidRPr="002D4328">
        <w:rPr>
          <w:rFonts w:ascii="Calibri" w:hAnsi="Calibri" w:cs="Calibri"/>
          <w:sz w:val="24"/>
          <w:szCs w:val="24"/>
        </w:rPr>
        <w:t xml:space="preserve"> </w:t>
      </w:r>
    </w:p>
    <w:p w14:paraId="7F1A4B15" w14:textId="77777777" w:rsidR="00E30906" w:rsidRPr="00347C98" w:rsidRDefault="00E30906" w:rsidP="00E30906">
      <w:pPr>
        <w:ind w:left="709"/>
        <w:rPr>
          <w:rFonts w:ascii="Calibri" w:hAnsi="Calibri" w:cs="Book Antiqua"/>
          <w:b/>
          <w:color w:val="0000FF"/>
        </w:rPr>
      </w:pPr>
    </w:p>
    <w:tbl>
      <w:tblPr>
        <w:tblW w:w="9492"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2187"/>
        <w:gridCol w:w="2170"/>
        <w:gridCol w:w="1844"/>
        <w:gridCol w:w="1844"/>
      </w:tblGrid>
      <w:tr w:rsidR="004F79D6" w:rsidRPr="0061575D" w14:paraId="7C7BB704" w14:textId="77777777" w:rsidTr="00F537D8">
        <w:trPr>
          <w:trHeight w:val="625"/>
        </w:trPr>
        <w:tc>
          <w:tcPr>
            <w:tcW w:w="843" w:type="dxa"/>
            <w:shd w:val="pct10" w:color="auto" w:fill="auto"/>
          </w:tcPr>
          <w:p w14:paraId="2EBF63DC" w14:textId="77777777" w:rsidR="004F79D6" w:rsidRPr="0061575D" w:rsidRDefault="004F79D6" w:rsidP="00F537D8">
            <w:pPr>
              <w:rPr>
                <w:b/>
              </w:rPr>
            </w:pPr>
            <w:r w:rsidRPr="0061575D">
              <w:rPr>
                <w:b/>
              </w:rPr>
              <w:t>Id</w:t>
            </w:r>
          </w:p>
        </w:tc>
        <w:tc>
          <w:tcPr>
            <w:tcW w:w="3495" w:type="dxa"/>
            <w:shd w:val="pct10" w:color="auto" w:fill="auto"/>
          </w:tcPr>
          <w:p w14:paraId="7F66BE44" w14:textId="77777777" w:rsidR="004F79D6" w:rsidRPr="0061575D" w:rsidRDefault="004F79D6" w:rsidP="00F537D8">
            <w:pPr>
              <w:rPr>
                <w:b/>
              </w:rPr>
            </w:pPr>
            <w:r w:rsidRPr="0061575D">
              <w:rPr>
                <w:b/>
              </w:rPr>
              <w:t>Caso de Uso</w:t>
            </w:r>
          </w:p>
        </w:tc>
        <w:tc>
          <w:tcPr>
            <w:tcW w:w="1654" w:type="dxa"/>
            <w:shd w:val="pct10" w:color="auto" w:fill="auto"/>
          </w:tcPr>
          <w:p w14:paraId="239E449F" w14:textId="77777777" w:rsidR="004F79D6" w:rsidRPr="0061575D" w:rsidRDefault="004F79D6" w:rsidP="00F537D8">
            <w:pPr>
              <w:rPr>
                <w:b/>
              </w:rPr>
            </w:pPr>
            <w:r w:rsidRPr="0061575D">
              <w:rPr>
                <w:b/>
              </w:rPr>
              <w:t>Complejidad</w:t>
            </w:r>
          </w:p>
        </w:tc>
        <w:tc>
          <w:tcPr>
            <w:tcW w:w="1654" w:type="dxa"/>
            <w:shd w:val="pct10" w:color="auto" w:fill="auto"/>
          </w:tcPr>
          <w:p w14:paraId="09BB3C71" w14:textId="77777777" w:rsidR="004F79D6" w:rsidRPr="0061575D" w:rsidRDefault="004F79D6" w:rsidP="00F537D8">
            <w:pPr>
              <w:rPr>
                <w:b/>
              </w:rPr>
            </w:pPr>
            <w:r w:rsidRPr="0061575D">
              <w:rPr>
                <w:b/>
              </w:rPr>
              <w:t>Prioridad del cliente</w:t>
            </w:r>
          </w:p>
        </w:tc>
        <w:tc>
          <w:tcPr>
            <w:tcW w:w="1846" w:type="dxa"/>
            <w:shd w:val="pct10" w:color="auto" w:fill="auto"/>
          </w:tcPr>
          <w:p w14:paraId="6F0A62C3" w14:textId="77777777" w:rsidR="004F79D6" w:rsidRPr="0061575D" w:rsidRDefault="004F79D6" w:rsidP="00F537D8">
            <w:pPr>
              <w:rPr>
                <w:b/>
              </w:rPr>
            </w:pPr>
            <w:r w:rsidRPr="0061575D">
              <w:rPr>
                <w:b/>
              </w:rPr>
              <w:t>Prioridad Técnica</w:t>
            </w:r>
          </w:p>
        </w:tc>
      </w:tr>
      <w:tr w:rsidR="004F79D6" w:rsidRPr="0061575D" w14:paraId="56D0F4D4" w14:textId="77777777" w:rsidTr="00F537D8">
        <w:trPr>
          <w:trHeight w:val="330"/>
        </w:trPr>
        <w:tc>
          <w:tcPr>
            <w:tcW w:w="843" w:type="dxa"/>
          </w:tcPr>
          <w:p w14:paraId="31290F1D" w14:textId="77777777" w:rsidR="004F79D6" w:rsidRPr="00CB0E65" w:rsidRDefault="004F79D6" w:rsidP="00F537D8">
            <w:pPr>
              <w:rPr>
                <w:b/>
              </w:rPr>
            </w:pPr>
            <w:r w:rsidRPr="00CB0E65">
              <w:rPr>
                <w:b/>
              </w:rPr>
              <w:t>CU1</w:t>
            </w:r>
          </w:p>
        </w:tc>
        <w:tc>
          <w:tcPr>
            <w:tcW w:w="3495" w:type="dxa"/>
          </w:tcPr>
          <w:p w14:paraId="0F358C5A" w14:textId="77777777" w:rsidR="004F79D6" w:rsidRPr="0061575D" w:rsidRDefault="004F79D6" w:rsidP="00F537D8">
            <w:r w:rsidRPr="0061575D">
              <w:t xml:space="preserve">Emitir actas </w:t>
            </w:r>
          </w:p>
        </w:tc>
        <w:tc>
          <w:tcPr>
            <w:tcW w:w="1654" w:type="dxa"/>
          </w:tcPr>
          <w:p w14:paraId="145610BF" w14:textId="77777777" w:rsidR="004F79D6" w:rsidRPr="0061575D" w:rsidRDefault="004F79D6" w:rsidP="00F537D8">
            <w:pPr>
              <w:jc w:val="center"/>
            </w:pPr>
            <w:r w:rsidRPr="0061575D">
              <w:t xml:space="preserve">Alta </w:t>
            </w:r>
          </w:p>
        </w:tc>
        <w:tc>
          <w:tcPr>
            <w:tcW w:w="1654" w:type="dxa"/>
          </w:tcPr>
          <w:p w14:paraId="44CD1DC4" w14:textId="77777777" w:rsidR="004F79D6" w:rsidRPr="0061575D" w:rsidRDefault="004F79D6" w:rsidP="00F537D8">
            <w:pPr>
              <w:jc w:val="center"/>
            </w:pPr>
            <w:r w:rsidRPr="0061575D">
              <w:t xml:space="preserve">Alta </w:t>
            </w:r>
          </w:p>
        </w:tc>
        <w:tc>
          <w:tcPr>
            <w:tcW w:w="1846" w:type="dxa"/>
          </w:tcPr>
          <w:p w14:paraId="0BFBD2C1" w14:textId="77777777" w:rsidR="004F79D6" w:rsidRPr="0061575D" w:rsidRDefault="004F79D6" w:rsidP="00F537D8">
            <w:pPr>
              <w:jc w:val="center"/>
            </w:pPr>
            <w:r w:rsidRPr="0061575D">
              <w:t xml:space="preserve">Media </w:t>
            </w:r>
          </w:p>
        </w:tc>
      </w:tr>
      <w:tr w:rsidR="004F79D6" w:rsidRPr="0061575D" w14:paraId="31A01F29" w14:textId="77777777" w:rsidTr="00F537D8">
        <w:trPr>
          <w:trHeight w:val="625"/>
        </w:trPr>
        <w:tc>
          <w:tcPr>
            <w:tcW w:w="843" w:type="dxa"/>
          </w:tcPr>
          <w:p w14:paraId="294D4421" w14:textId="77777777" w:rsidR="004F79D6" w:rsidRPr="00CB0E65" w:rsidRDefault="004F79D6" w:rsidP="00F537D8">
            <w:pPr>
              <w:rPr>
                <w:b/>
              </w:rPr>
            </w:pPr>
            <w:r w:rsidRPr="00CB0E65">
              <w:rPr>
                <w:b/>
              </w:rPr>
              <w:t>CU2</w:t>
            </w:r>
          </w:p>
        </w:tc>
        <w:tc>
          <w:tcPr>
            <w:tcW w:w="3495" w:type="dxa"/>
          </w:tcPr>
          <w:p w14:paraId="143B7B09" w14:textId="77777777" w:rsidR="004F79D6" w:rsidRPr="0061575D" w:rsidRDefault="004F79D6" w:rsidP="00F537D8">
            <w:r w:rsidRPr="0061575D">
              <w:t xml:space="preserve">Consultar información de partidos </w:t>
            </w:r>
          </w:p>
        </w:tc>
        <w:tc>
          <w:tcPr>
            <w:tcW w:w="1654" w:type="dxa"/>
          </w:tcPr>
          <w:p w14:paraId="48EBC1F7" w14:textId="77777777" w:rsidR="004F79D6" w:rsidRPr="0061575D" w:rsidRDefault="004F79D6" w:rsidP="00F537D8">
            <w:pPr>
              <w:jc w:val="center"/>
            </w:pPr>
            <w:r w:rsidRPr="0061575D">
              <w:t>Media</w:t>
            </w:r>
          </w:p>
        </w:tc>
        <w:tc>
          <w:tcPr>
            <w:tcW w:w="1654" w:type="dxa"/>
          </w:tcPr>
          <w:p w14:paraId="177CF554" w14:textId="77777777" w:rsidR="004F79D6" w:rsidRPr="0061575D" w:rsidRDefault="004F79D6" w:rsidP="00F537D8">
            <w:r w:rsidRPr="0061575D">
              <w:t xml:space="preserve">Alta </w:t>
            </w:r>
          </w:p>
        </w:tc>
        <w:tc>
          <w:tcPr>
            <w:tcW w:w="1846" w:type="dxa"/>
          </w:tcPr>
          <w:p w14:paraId="2FDC4DC4" w14:textId="77777777" w:rsidR="004F79D6" w:rsidRPr="0061575D" w:rsidRDefault="004F79D6" w:rsidP="00F537D8">
            <w:r w:rsidRPr="0061575D">
              <w:t>Media</w:t>
            </w:r>
          </w:p>
        </w:tc>
      </w:tr>
      <w:tr w:rsidR="004F79D6" w:rsidRPr="0061575D" w14:paraId="486D9444" w14:textId="77777777" w:rsidTr="00F537D8">
        <w:trPr>
          <w:trHeight w:val="312"/>
        </w:trPr>
        <w:tc>
          <w:tcPr>
            <w:tcW w:w="843" w:type="dxa"/>
          </w:tcPr>
          <w:p w14:paraId="66D84242" w14:textId="77777777" w:rsidR="004F79D6" w:rsidRPr="00CB0E65" w:rsidRDefault="004F79D6" w:rsidP="00F537D8">
            <w:pPr>
              <w:rPr>
                <w:b/>
              </w:rPr>
            </w:pPr>
            <w:r w:rsidRPr="00CB0E65">
              <w:rPr>
                <w:b/>
              </w:rPr>
              <w:t>CU3</w:t>
            </w:r>
          </w:p>
        </w:tc>
        <w:tc>
          <w:tcPr>
            <w:tcW w:w="3495" w:type="dxa"/>
          </w:tcPr>
          <w:p w14:paraId="1172BA11" w14:textId="77777777" w:rsidR="004F79D6" w:rsidRPr="0061575D" w:rsidRDefault="004F79D6" w:rsidP="00F537D8">
            <w:r w:rsidRPr="0061575D">
              <w:t xml:space="preserve">Ingresar datos de partidos </w:t>
            </w:r>
          </w:p>
        </w:tc>
        <w:tc>
          <w:tcPr>
            <w:tcW w:w="1654" w:type="dxa"/>
          </w:tcPr>
          <w:p w14:paraId="7958DAB7" w14:textId="77777777" w:rsidR="004F79D6" w:rsidRPr="0061575D" w:rsidRDefault="004F79D6" w:rsidP="00F537D8">
            <w:pPr>
              <w:jc w:val="center"/>
            </w:pPr>
            <w:r w:rsidRPr="0061575D">
              <w:t>Alta</w:t>
            </w:r>
          </w:p>
        </w:tc>
        <w:tc>
          <w:tcPr>
            <w:tcW w:w="1654" w:type="dxa"/>
          </w:tcPr>
          <w:p w14:paraId="60CB95B1" w14:textId="77777777" w:rsidR="004F79D6" w:rsidRPr="0061575D" w:rsidRDefault="004F79D6" w:rsidP="00F537D8">
            <w:pPr>
              <w:jc w:val="center"/>
            </w:pPr>
            <w:r w:rsidRPr="0061575D">
              <w:t>Alta</w:t>
            </w:r>
          </w:p>
        </w:tc>
        <w:tc>
          <w:tcPr>
            <w:tcW w:w="1846" w:type="dxa"/>
          </w:tcPr>
          <w:p w14:paraId="7D3A80D6" w14:textId="77777777" w:rsidR="004F79D6" w:rsidRPr="0061575D" w:rsidRDefault="004F79D6" w:rsidP="00F537D8">
            <w:pPr>
              <w:jc w:val="center"/>
            </w:pPr>
            <w:r w:rsidRPr="0061575D">
              <w:t xml:space="preserve">Alta </w:t>
            </w:r>
          </w:p>
        </w:tc>
      </w:tr>
      <w:tr w:rsidR="004F79D6" w:rsidRPr="0061575D" w14:paraId="6824B37A" w14:textId="77777777" w:rsidTr="00F537D8">
        <w:trPr>
          <w:trHeight w:val="312"/>
        </w:trPr>
        <w:tc>
          <w:tcPr>
            <w:tcW w:w="843" w:type="dxa"/>
          </w:tcPr>
          <w:p w14:paraId="2EDDDEBA" w14:textId="77777777" w:rsidR="004F79D6" w:rsidRPr="00CB0E65" w:rsidRDefault="004F79D6" w:rsidP="00F537D8">
            <w:pPr>
              <w:rPr>
                <w:b/>
              </w:rPr>
            </w:pPr>
            <w:r w:rsidRPr="00CB0E65">
              <w:rPr>
                <w:b/>
              </w:rPr>
              <w:t>CU4</w:t>
            </w:r>
          </w:p>
        </w:tc>
        <w:tc>
          <w:tcPr>
            <w:tcW w:w="3495" w:type="dxa"/>
          </w:tcPr>
          <w:p w14:paraId="10B6603D" w14:textId="77777777" w:rsidR="004F79D6" w:rsidRPr="0061575D" w:rsidRDefault="004F79D6" w:rsidP="00F537D8">
            <w:r w:rsidRPr="0061575D">
              <w:t xml:space="preserve">Consultar información </w:t>
            </w:r>
          </w:p>
        </w:tc>
        <w:tc>
          <w:tcPr>
            <w:tcW w:w="1654" w:type="dxa"/>
          </w:tcPr>
          <w:p w14:paraId="3F96AF65" w14:textId="77777777" w:rsidR="004F79D6" w:rsidRPr="0061575D" w:rsidRDefault="004F79D6" w:rsidP="00F537D8">
            <w:pPr>
              <w:jc w:val="center"/>
            </w:pPr>
            <w:r w:rsidRPr="0061575D">
              <w:t>Alta</w:t>
            </w:r>
          </w:p>
        </w:tc>
        <w:tc>
          <w:tcPr>
            <w:tcW w:w="1654" w:type="dxa"/>
          </w:tcPr>
          <w:p w14:paraId="12D3881E" w14:textId="77777777" w:rsidR="004F79D6" w:rsidRPr="0061575D" w:rsidRDefault="004F79D6" w:rsidP="00F537D8">
            <w:pPr>
              <w:jc w:val="center"/>
            </w:pPr>
            <w:r w:rsidRPr="0061575D">
              <w:t>Media</w:t>
            </w:r>
          </w:p>
        </w:tc>
        <w:tc>
          <w:tcPr>
            <w:tcW w:w="1846" w:type="dxa"/>
          </w:tcPr>
          <w:p w14:paraId="581992E1" w14:textId="77777777" w:rsidR="004F79D6" w:rsidRPr="0061575D" w:rsidRDefault="004F79D6" w:rsidP="00F537D8">
            <w:pPr>
              <w:jc w:val="center"/>
            </w:pPr>
            <w:r w:rsidRPr="0061575D">
              <w:t>Media</w:t>
            </w:r>
          </w:p>
        </w:tc>
      </w:tr>
      <w:tr w:rsidR="004F79D6" w:rsidRPr="0061575D" w14:paraId="3C006345" w14:textId="77777777" w:rsidTr="00F537D8">
        <w:trPr>
          <w:trHeight w:val="312"/>
        </w:trPr>
        <w:tc>
          <w:tcPr>
            <w:tcW w:w="843" w:type="dxa"/>
          </w:tcPr>
          <w:p w14:paraId="6306452E" w14:textId="77777777" w:rsidR="004F79D6" w:rsidRPr="00CB0E65" w:rsidRDefault="004F79D6" w:rsidP="00F537D8">
            <w:pPr>
              <w:rPr>
                <w:b/>
              </w:rPr>
            </w:pPr>
            <w:r w:rsidRPr="00CB0E65">
              <w:rPr>
                <w:b/>
              </w:rPr>
              <w:t>CU5</w:t>
            </w:r>
          </w:p>
        </w:tc>
        <w:tc>
          <w:tcPr>
            <w:tcW w:w="3495" w:type="dxa"/>
          </w:tcPr>
          <w:p w14:paraId="0298EB34" w14:textId="77777777" w:rsidR="004F79D6" w:rsidRPr="0061575D" w:rsidRDefault="004F79D6" w:rsidP="00F537D8">
            <w:r w:rsidRPr="0061575D">
              <w:t xml:space="preserve">Consultar por tarjetas rojas </w:t>
            </w:r>
          </w:p>
        </w:tc>
        <w:tc>
          <w:tcPr>
            <w:tcW w:w="1654" w:type="dxa"/>
          </w:tcPr>
          <w:p w14:paraId="3F83D62C" w14:textId="77777777" w:rsidR="004F79D6" w:rsidRPr="0061575D" w:rsidRDefault="004F79D6" w:rsidP="00F537D8">
            <w:pPr>
              <w:jc w:val="center"/>
            </w:pPr>
            <w:r w:rsidRPr="0061575D">
              <w:t>Media</w:t>
            </w:r>
          </w:p>
        </w:tc>
        <w:tc>
          <w:tcPr>
            <w:tcW w:w="1654" w:type="dxa"/>
          </w:tcPr>
          <w:p w14:paraId="3FBC3D3D" w14:textId="77777777" w:rsidR="004F79D6" w:rsidRPr="0061575D" w:rsidRDefault="004F79D6" w:rsidP="00F537D8">
            <w:pPr>
              <w:jc w:val="center"/>
            </w:pPr>
            <w:r w:rsidRPr="0061575D">
              <w:t>Media</w:t>
            </w:r>
          </w:p>
        </w:tc>
        <w:tc>
          <w:tcPr>
            <w:tcW w:w="1846" w:type="dxa"/>
          </w:tcPr>
          <w:p w14:paraId="3386232E" w14:textId="77777777" w:rsidR="004F79D6" w:rsidRPr="0061575D" w:rsidRDefault="004F79D6" w:rsidP="00F537D8">
            <w:pPr>
              <w:jc w:val="center"/>
            </w:pPr>
            <w:r w:rsidRPr="0061575D">
              <w:t>Media</w:t>
            </w:r>
          </w:p>
        </w:tc>
      </w:tr>
      <w:tr w:rsidR="004F79D6" w:rsidRPr="0061575D" w14:paraId="09273D89" w14:textId="77777777" w:rsidTr="00F537D8">
        <w:trPr>
          <w:trHeight w:val="312"/>
        </w:trPr>
        <w:tc>
          <w:tcPr>
            <w:tcW w:w="843" w:type="dxa"/>
          </w:tcPr>
          <w:p w14:paraId="75ED1372" w14:textId="77777777" w:rsidR="004F79D6" w:rsidRPr="00CB0E65" w:rsidRDefault="004F79D6" w:rsidP="00F537D8">
            <w:pPr>
              <w:rPr>
                <w:b/>
              </w:rPr>
            </w:pPr>
            <w:r w:rsidRPr="00CB0E65">
              <w:rPr>
                <w:b/>
              </w:rPr>
              <w:t>CU6</w:t>
            </w:r>
          </w:p>
        </w:tc>
        <w:tc>
          <w:tcPr>
            <w:tcW w:w="3495" w:type="dxa"/>
          </w:tcPr>
          <w:p w14:paraId="23100443" w14:textId="77777777" w:rsidR="004F79D6" w:rsidRPr="0061575D" w:rsidRDefault="004F79D6" w:rsidP="00F537D8">
            <w:r w:rsidRPr="0061575D">
              <w:t>Consultar por puntos ganados</w:t>
            </w:r>
          </w:p>
        </w:tc>
        <w:tc>
          <w:tcPr>
            <w:tcW w:w="1654" w:type="dxa"/>
          </w:tcPr>
          <w:p w14:paraId="38803DF4" w14:textId="77777777" w:rsidR="004F79D6" w:rsidRPr="0061575D" w:rsidRDefault="004F79D6" w:rsidP="00F537D8">
            <w:pPr>
              <w:jc w:val="center"/>
            </w:pPr>
            <w:r w:rsidRPr="0061575D">
              <w:t>Media</w:t>
            </w:r>
          </w:p>
        </w:tc>
        <w:tc>
          <w:tcPr>
            <w:tcW w:w="1654" w:type="dxa"/>
          </w:tcPr>
          <w:p w14:paraId="2AD59BA6" w14:textId="77777777" w:rsidR="004F79D6" w:rsidRPr="0061575D" w:rsidRDefault="004F79D6" w:rsidP="00F537D8">
            <w:pPr>
              <w:jc w:val="center"/>
            </w:pPr>
            <w:r w:rsidRPr="0061575D">
              <w:t>Media</w:t>
            </w:r>
          </w:p>
        </w:tc>
        <w:tc>
          <w:tcPr>
            <w:tcW w:w="1846" w:type="dxa"/>
          </w:tcPr>
          <w:p w14:paraId="5FC0F942" w14:textId="77777777" w:rsidR="004F79D6" w:rsidRPr="0061575D" w:rsidRDefault="004F79D6" w:rsidP="00F537D8">
            <w:pPr>
              <w:jc w:val="center"/>
            </w:pPr>
            <w:r w:rsidRPr="0061575D">
              <w:t>Media</w:t>
            </w:r>
          </w:p>
        </w:tc>
      </w:tr>
      <w:tr w:rsidR="004F79D6" w:rsidRPr="0061575D" w14:paraId="1D1D24D2" w14:textId="77777777" w:rsidTr="00F537D8">
        <w:trPr>
          <w:trHeight w:val="312"/>
        </w:trPr>
        <w:tc>
          <w:tcPr>
            <w:tcW w:w="843" w:type="dxa"/>
          </w:tcPr>
          <w:p w14:paraId="41705B1B" w14:textId="77777777" w:rsidR="004F79D6" w:rsidRPr="00CB0E65" w:rsidRDefault="004F79D6" w:rsidP="00F537D8">
            <w:pPr>
              <w:rPr>
                <w:b/>
              </w:rPr>
            </w:pPr>
            <w:r w:rsidRPr="00CB0E65">
              <w:rPr>
                <w:b/>
              </w:rPr>
              <w:t>CU7</w:t>
            </w:r>
          </w:p>
        </w:tc>
        <w:tc>
          <w:tcPr>
            <w:tcW w:w="3495" w:type="dxa"/>
          </w:tcPr>
          <w:p w14:paraId="0E63E657" w14:textId="77777777" w:rsidR="004F79D6" w:rsidRPr="0061575D" w:rsidRDefault="004F79D6" w:rsidP="00F537D8">
            <w:r w:rsidRPr="0061575D">
              <w:t xml:space="preserve">Consultar por colegiados </w:t>
            </w:r>
          </w:p>
        </w:tc>
        <w:tc>
          <w:tcPr>
            <w:tcW w:w="1654" w:type="dxa"/>
          </w:tcPr>
          <w:p w14:paraId="29884EAE" w14:textId="77777777" w:rsidR="004F79D6" w:rsidRPr="0061575D" w:rsidRDefault="004F79D6" w:rsidP="00F537D8">
            <w:pPr>
              <w:jc w:val="center"/>
            </w:pPr>
            <w:r w:rsidRPr="0061575D">
              <w:t>Media</w:t>
            </w:r>
          </w:p>
        </w:tc>
        <w:tc>
          <w:tcPr>
            <w:tcW w:w="1654" w:type="dxa"/>
          </w:tcPr>
          <w:p w14:paraId="6D3F3017" w14:textId="77777777" w:rsidR="004F79D6" w:rsidRPr="0061575D" w:rsidRDefault="004F79D6" w:rsidP="00F537D8">
            <w:pPr>
              <w:jc w:val="center"/>
            </w:pPr>
            <w:r w:rsidRPr="0061575D">
              <w:t>Media</w:t>
            </w:r>
          </w:p>
        </w:tc>
        <w:tc>
          <w:tcPr>
            <w:tcW w:w="1846" w:type="dxa"/>
          </w:tcPr>
          <w:p w14:paraId="2C24DC1E" w14:textId="77777777" w:rsidR="004F79D6" w:rsidRPr="0061575D" w:rsidRDefault="004F79D6" w:rsidP="00F537D8">
            <w:pPr>
              <w:jc w:val="center"/>
            </w:pPr>
            <w:r w:rsidRPr="0061575D">
              <w:t>Media</w:t>
            </w:r>
          </w:p>
        </w:tc>
      </w:tr>
      <w:tr w:rsidR="004F79D6" w:rsidRPr="0061575D" w14:paraId="0BA28957" w14:textId="77777777" w:rsidTr="00F537D8">
        <w:trPr>
          <w:trHeight w:val="312"/>
        </w:trPr>
        <w:tc>
          <w:tcPr>
            <w:tcW w:w="843" w:type="dxa"/>
          </w:tcPr>
          <w:p w14:paraId="021A4F6E" w14:textId="77777777" w:rsidR="004F79D6" w:rsidRPr="00CB0E65" w:rsidRDefault="004F79D6" w:rsidP="00F537D8">
            <w:pPr>
              <w:rPr>
                <w:b/>
              </w:rPr>
            </w:pPr>
            <w:r w:rsidRPr="00CB0E65">
              <w:rPr>
                <w:b/>
              </w:rPr>
              <w:t>CU8</w:t>
            </w:r>
          </w:p>
        </w:tc>
        <w:tc>
          <w:tcPr>
            <w:tcW w:w="3495" w:type="dxa"/>
          </w:tcPr>
          <w:p w14:paraId="4665D8D9" w14:textId="77777777" w:rsidR="004F79D6" w:rsidRPr="0061575D" w:rsidRDefault="004F79D6" w:rsidP="00F537D8">
            <w:r w:rsidRPr="0061575D">
              <w:t xml:space="preserve">Consultar por equipo </w:t>
            </w:r>
          </w:p>
        </w:tc>
        <w:tc>
          <w:tcPr>
            <w:tcW w:w="1654" w:type="dxa"/>
          </w:tcPr>
          <w:p w14:paraId="4C3CC4EA" w14:textId="77777777" w:rsidR="004F79D6" w:rsidRPr="0061575D" w:rsidRDefault="004F79D6" w:rsidP="00F537D8">
            <w:pPr>
              <w:jc w:val="center"/>
            </w:pPr>
            <w:r w:rsidRPr="0061575D">
              <w:t>Media</w:t>
            </w:r>
          </w:p>
        </w:tc>
        <w:tc>
          <w:tcPr>
            <w:tcW w:w="1654" w:type="dxa"/>
          </w:tcPr>
          <w:p w14:paraId="525B2BCF" w14:textId="77777777" w:rsidR="004F79D6" w:rsidRPr="0061575D" w:rsidRDefault="004F79D6" w:rsidP="00F537D8">
            <w:pPr>
              <w:jc w:val="center"/>
            </w:pPr>
            <w:r w:rsidRPr="0061575D">
              <w:t>Media</w:t>
            </w:r>
          </w:p>
        </w:tc>
        <w:tc>
          <w:tcPr>
            <w:tcW w:w="1846" w:type="dxa"/>
          </w:tcPr>
          <w:p w14:paraId="0EAC8622" w14:textId="77777777" w:rsidR="004F79D6" w:rsidRPr="0061575D" w:rsidRDefault="004F79D6" w:rsidP="00F537D8">
            <w:pPr>
              <w:jc w:val="center"/>
            </w:pPr>
            <w:r w:rsidRPr="0061575D">
              <w:t>Media</w:t>
            </w:r>
          </w:p>
        </w:tc>
      </w:tr>
      <w:tr w:rsidR="004F79D6" w:rsidRPr="0061575D" w14:paraId="12988DED" w14:textId="77777777" w:rsidTr="00F537D8">
        <w:trPr>
          <w:trHeight w:val="312"/>
        </w:trPr>
        <w:tc>
          <w:tcPr>
            <w:tcW w:w="843" w:type="dxa"/>
          </w:tcPr>
          <w:p w14:paraId="757B90EA" w14:textId="77777777" w:rsidR="004F79D6" w:rsidRPr="00CB0E65" w:rsidRDefault="004F79D6" w:rsidP="00F537D8">
            <w:pPr>
              <w:rPr>
                <w:b/>
              </w:rPr>
            </w:pPr>
            <w:r w:rsidRPr="00CB0E65">
              <w:rPr>
                <w:b/>
              </w:rPr>
              <w:t>CU9</w:t>
            </w:r>
          </w:p>
        </w:tc>
        <w:tc>
          <w:tcPr>
            <w:tcW w:w="3495" w:type="dxa"/>
          </w:tcPr>
          <w:p w14:paraId="207357B2" w14:textId="77777777" w:rsidR="004F79D6" w:rsidRPr="0061575D" w:rsidRDefault="004F79D6" w:rsidP="00F537D8">
            <w:r w:rsidRPr="0061575D">
              <w:t xml:space="preserve">Agregar Colegiados </w:t>
            </w:r>
          </w:p>
        </w:tc>
        <w:tc>
          <w:tcPr>
            <w:tcW w:w="1654" w:type="dxa"/>
          </w:tcPr>
          <w:p w14:paraId="03F816B8" w14:textId="77777777" w:rsidR="004F79D6" w:rsidRPr="0061575D" w:rsidRDefault="004F79D6" w:rsidP="00F537D8">
            <w:pPr>
              <w:jc w:val="center"/>
            </w:pPr>
            <w:r w:rsidRPr="0061575D">
              <w:t>Media</w:t>
            </w:r>
          </w:p>
        </w:tc>
        <w:tc>
          <w:tcPr>
            <w:tcW w:w="1654" w:type="dxa"/>
          </w:tcPr>
          <w:p w14:paraId="5F8C3628" w14:textId="77777777" w:rsidR="004F79D6" w:rsidRPr="0061575D" w:rsidRDefault="004F79D6" w:rsidP="00F537D8">
            <w:pPr>
              <w:jc w:val="center"/>
            </w:pPr>
            <w:r w:rsidRPr="0061575D">
              <w:t>Media</w:t>
            </w:r>
          </w:p>
        </w:tc>
        <w:tc>
          <w:tcPr>
            <w:tcW w:w="1846" w:type="dxa"/>
          </w:tcPr>
          <w:p w14:paraId="210687E8" w14:textId="77777777" w:rsidR="004F79D6" w:rsidRPr="0061575D" w:rsidRDefault="004F79D6" w:rsidP="00F537D8">
            <w:pPr>
              <w:jc w:val="center"/>
            </w:pPr>
            <w:r w:rsidRPr="0061575D">
              <w:t>Media</w:t>
            </w:r>
          </w:p>
        </w:tc>
      </w:tr>
      <w:tr w:rsidR="004F79D6" w:rsidRPr="0061575D" w14:paraId="300BC289" w14:textId="77777777" w:rsidTr="00F537D8">
        <w:trPr>
          <w:trHeight w:val="330"/>
        </w:trPr>
        <w:tc>
          <w:tcPr>
            <w:tcW w:w="843" w:type="dxa"/>
          </w:tcPr>
          <w:p w14:paraId="01896AE2" w14:textId="77777777" w:rsidR="004F79D6" w:rsidRPr="00CB0E65" w:rsidRDefault="004F79D6" w:rsidP="00F537D8">
            <w:pPr>
              <w:rPr>
                <w:b/>
              </w:rPr>
            </w:pPr>
            <w:r w:rsidRPr="00CB0E65">
              <w:rPr>
                <w:b/>
              </w:rPr>
              <w:t>CU10</w:t>
            </w:r>
          </w:p>
        </w:tc>
        <w:tc>
          <w:tcPr>
            <w:tcW w:w="3495" w:type="dxa"/>
          </w:tcPr>
          <w:p w14:paraId="0FD612E8" w14:textId="77777777" w:rsidR="004F79D6" w:rsidRPr="0061575D" w:rsidRDefault="004F79D6" w:rsidP="00F537D8">
            <w:r w:rsidRPr="0061575D">
              <w:t xml:space="preserve">Sortear colegiados </w:t>
            </w:r>
          </w:p>
        </w:tc>
        <w:tc>
          <w:tcPr>
            <w:tcW w:w="1654" w:type="dxa"/>
          </w:tcPr>
          <w:p w14:paraId="22A0079B" w14:textId="77777777" w:rsidR="004F79D6" w:rsidRPr="0061575D" w:rsidRDefault="004F79D6" w:rsidP="00F537D8">
            <w:pPr>
              <w:jc w:val="center"/>
            </w:pPr>
            <w:r w:rsidRPr="0061575D">
              <w:t>Media</w:t>
            </w:r>
          </w:p>
        </w:tc>
        <w:tc>
          <w:tcPr>
            <w:tcW w:w="1654" w:type="dxa"/>
          </w:tcPr>
          <w:p w14:paraId="7050828F" w14:textId="77777777" w:rsidR="004F79D6" w:rsidRPr="0061575D" w:rsidRDefault="004F79D6" w:rsidP="00F537D8">
            <w:pPr>
              <w:jc w:val="center"/>
            </w:pPr>
            <w:r w:rsidRPr="0061575D">
              <w:t>Alta</w:t>
            </w:r>
          </w:p>
        </w:tc>
        <w:tc>
          <w:tcPr>
            <w:tcW w:w="1846" w:type="dxa"/>
          </w:tcPr>
          <w:p w14:paraId="5BADA7D0" w14:textId="77777777" w:rsidR="004F79D6" w:rsidRPr="0061575D" w:rsidRDefault="004F79D6" w:rsidP="00F537D8">
            <w:pPr>
              <w:jc w:val="center"/>
            </w:pPr>
            <w:r w:rsidRPr="0061575D">
              <w:t>Media</w:t>
            </w:r>
          </w:p>
        </w:tc>
      </w:tr>
      <w:tr w:rsidR="004F79D6" w:rsidRPr="0061575D" w14:paraId="6F6B97AE" w14:textId="77777777" w:rsidTr="00F537D8">
        <w:trPr>
          <w:trHeight w:val="312"/>
        </w:trPr>
        <w:tc>
          <w:tcPr>
            <w:tcW w:w="843" w:type="dxa"/>
          </w:tcPr>
          <w:p w14:paraId="4E32D1CB" w14:textId="77777777" w:rsidR="004F79D6" w:rsidRPr="00CB0E65" w:rsidRDefault="004F79D6" w:rsidP="00F537D8">
            <w:pPr>
              <w:rPr>
                <w:b/>
              </w:rPr>
            </w:pPr>
            <w:r w:rsidRPr="00CB0E65">
              <w:rPr>
                <w:b/>
              </w:rPr>
              <w:t>CU11</w:t>
            </w:r>
          </w:p>
        </w:tc>
        <w:tc>
          <w:tcPr>
            <w:tcW w:w="3495" w:type="dxa"/>
          </w:tcPr>
          <w:p w14:paraId="0EA7324A" w14:textId="77777777" w:rsidR="004F79D6" w:rsidRPr="0061575D" w:rsidRDefault="004F79D6" w:rsidP="00F537D8">
            <w:r w:rsidRPr="0061575D">
              <w:t xml:space="preserve">Designar partido </w:t>
            </w:r>
          </w:p>
        </w:tc>
        <w:tc>
          <w:tcPr>
            <w:tcW w:w="1654" w:type="dxa"/>
          </w:tcPr>
          <w:p w14:paraId="3F40F6AF" w14:textId="77777777" w:rsidR="004F79D6" w:rsidRPr="0061575D" w:rsidRDefault="004F79D6" w:rsidP="00F537D8">
            <w:pPr>
              <w:jc w:val="center"/>
            </w:pPr>
            <w:r w:rsidRPr="0061575D">
              <w:t>Media</w:t>
            </w:r>
          </w:p>
        </w:tc>
        <w:tc>
          <w:tcPr>
            <w:tcW w:w="1654" w:type="dxa"/>
          </w:tcPr>
          <w:p w14:paraId="3A445B16" w14:textId="77777777" w:rsidR="004F79D6" w:rsidRPr="0061575D" w:rsidRDefault="004F79D6" w:rsidP="00F537D8">
            <w:pPr>
              <w:jc w:val="center"/>
            </w:pPr>
            <w:r w:rsidRPr="0061575D">
              <w:t>Alta</w:t>
            </w:r>
          </w:p>
        </w:tc>
        <w:tc>
          <w:tcPr>
            <w:tcW w:w="1846" w:type="dxa"/>
          </w:tcPr>
          <w:p w14:paraId="6B6727B7" w14:textId="77777777" w:rsidR="004F79D6" w:rsidRPr="0061575D" w:rsidRDefault="004F79D6" w:rsidP="00F537D8">
            <w:pPr>
              <w:jc w:val="center"/>
            </w:pPr>
            <w:r w:rsidRPr="0061575D">
              <w:t>Media</w:t>
            </w:r>
          </w:p>
        </w:tc>
      </w:tr>
      <w:tr w:rsidR="004F79D6" w:rsidRPr="0061575D" w14:paraId="0985229D" w14:textId="77777777" w:rsidTr="00F537D8">
        <w:trPr>
          <w:trHeight w:val="312"/>
        </w:trPr>
        <w:tc>
          <w:tcPr>
            <w:tcW w:w="843" w:type="dxa"/>
          </w:tcPr>
          <w:p w14:paraId="0DA6E653" w14:textId="77777777" w:rsidR="004F79D6" w:rsidRPr="00CB0E65" w:rsidRDefault="004F79D6" w:rsidP="00F537D8">
            <w:pPr>
              <w:rPr>
                <w:b/>
              </w:rPr>
            </w:pPr>
            <w:r w:rsidRPr="00CB0E65">
              <w:rPr>
                <w:b/>
              </w:rPr>
              <w:t>CU12</w:t>
            </w:r>
          </w:p>
        </w:tc>
        <w:tc>
          <w:tcPr>
            <w:tcW w:w="3495" w:type="dxa"/>
          </w:tcPr>
          <w:p w14:paraId="56DEB839" w14:textId="77777777" w:rsidR="004F79D6" w:rsidRPr="0061575D" w:rsidRDefault="004F79D6" w:rsidP="00F537D8">
            <w:r w:rsidRPr="0061575D">
              <w:t xml:space="preserve">Asistir al partido </w:t>
            </w:r>
          </w:p>
        </w:tc>
        <w:tc>
          <w:tcPr>
            <w:tcW w:w="1654" w:type="dxa"/>
          </w:tcPr>
          <w:p w14:paraId="394E33C8" w14:textId="77777777" w:rsidR="004F79D6" w:rsidRPr="0061575D" w:rsidRDefault="004F79D6" w:rsidP="00F537D8">
            <w:pPr>
              <w:jc w:val="center"/>
            </w:pPr>
            <w:r w:rsidRPr="0061575D">
              <w:t>Media</w:t>
            </w:r>
          </w:p>
        </w:tc>
        <w:tc>
          <w:tcPr>
            <w:tcW w:w="1654" w:type="dxa"/>
          </w:tcPr>
          <w:p w14:paraId="082547AB" w14:textId="77777777" w:rsidR="004F79D6" w:rsidRPr="0061575D" w:rsidRDefault="004F79D6" w:rsidP="00F537D8">
            <w:pPr>
              <w:jc w:val="center"/>
            </w:pPr>
            <w:r w:rsidRPr="0061575D">
              <w:t>Alta</w:t>
            </w:r>
          </w:p>
        </w:tc>
        <w:tc>
          <w:tcPr>
            <w:tcW w:w="1846" w:type="dxa"/>
          </w:tcPr>
          <w:p w14:paraId="193B0D97" w14:textId="77777777" w:rsidR="004F79D6" w:rsidRPr="0061575D" w:rsidRDefault="004F79D6" w:rsidP="00F537D8">
            <w:pPr>
              <w:jc w:val="center"/>
            </w:pPr>
            <w:r w:rsidRPr="0061575D">
              <w:t>Media</w:t>
            </w:r>
          </w:p>
        </w:tc>
      </w:tr>
      <w:tr w:rsidR="004F79D6" w:rsidRPr="0061575D" w14:paraId="68D49169" w14:textId="77777777" w:rsidTr="00F537D8">
        <w:trPr>
          <w:trHeight w:val="312"/>
        </w:trPr>
        <w:tc>
          <w:tcPr>
            <w:tcW w:w="843" w:type="dxa"/>
          </w:tcPr>
          <w:p w14:paraId="538DA2D2" w14:textId="77777777" w:rsidR="004F79D6" w:rsidRPr="00CB0E65" w:rsidRDefault="004F79D6" w:rsidP="00F537D8">
            <w:pPr>
              <w:rPr>
                <w:b/>
              </w:rPr>
            </w:pPr>
            <w:r w:rsidRPr="00CB0E65">
              <w:rPr>
                <w:b/>
              </w:rPr>
              <w:t>CU13</w:t>
            </w:r>
          </w:p>
        </w:tc>
        <w:tc>
          <w:tcPr>
            <w:tcW w:w="3495" w:type="dxa"/>
          </w:tcPr>
          <w:p w14:paraId="7BAC3E8F" w14:textId="77777777" w:rsidR="004F79D6" w:rsidRPr="0061575D" w:rsidRDefault="004F79D6" w:rsidP="00F537D8">
            <w:r w:rsidRPr="0061575D">
              <w:t xml:space="preserve">Insistir al partido </w:t>
            </w:r>
          </w:p>
        </w:tc>
        <w:tc>
          <w:tcPr>
            <w:tcW w:w="1654" w:type="dxa"/>
          </w:tcPr>
          <w:p w14:paraId="19E8DFD9" w14:textId="77777777" w:rsidR="004F79D6" w:rsidRPr="0061575D" w:rsidRDefault="004F79D6" w:rsidP="00F537D8">
            <w:pPr>
              <w:jc w:val="center"/>
            </w:pPr>
            <w:r w:rsidRPr="0061575D">
              <w:t>Media</w:t>
            </w:r>
          </w:p>
        </w:tc>
        <w:tc>
          <w:tcPr>
            <w:tcW w:w="1654" w:type="dxa"/>
          </w:tcPr>
          <w:p w14:paraId="15E050E4" w14:textId="77777777" w:rsidR="004F79D6" w:rsidRPr="0061575D" w:rsidRDefault="004F79D6" w:rsidP="00F537D8">
            <w:pPr>
              <w:jc w:val="center"/>
            </w:pPr>
            <w:r w:rsidRPr="0061575D">
              <w:t>Alta</w:t>
            </w:r>
          </w:p>
        </w:tc>
        <w:tc>
          <w:tcPr>
            <w:tcW w:w="1846" w:type="dxa"/>
          </w:tcPr>
          <w:p w14:paraId="598BF220" w14:textId="77777777" w:rsidR="004F79D6" w:rsidRPr="0061575D" w:rsidRDefault="004F79D6" w:rsidP="00F537D8">
            <w:pPr>
              <w:jc w:val="center"/>
            </w:pPr>
            <w:r w:rsidRPr="0061575D">
              <w:t>Media</w:t>
            </w:r>
          </w:p>
        </w:tc>
      </w:tr>
      <w:tr w:rsidR="004F79D6" w:rsidRPr="0061575D" w14:paraId="7A143EE1" w14:textId="77777777" w:rsidTr="00F537D8">
        <w:trPr>
          <w:trHeight w:val="625"/>
        </w:trPr>
        <w:tc>
          <w:tcPr>
            <w:tcW w:w="843" w:type="dxa"/>
          </w:tcPr>
          <w:p w14:paraId="3DDB568A" w14:textId="77777777" w:rsidR="004F79D6" w:rsidRPr="00CB0E65" w:rsidRDefault="004F79D6" w:rsidP="00F537D8">
            <w:pPr>
              <w:rPr>
                <w:b/>
              </w:rPr>
            </w:pPr>
            <w:r w:rsidRPr="00CB0E65">
              <w:rPr>
                <w:b/>
              </w:rPr>
              <w:t>CU14</w:t>
            </w:r>
          </w:p>
        </w:tc>
        <w:tc>
          <w:tcPr>
            <w:tcW w:w="3495" w:type="dxa"/>
          </w:tcPr>
          <w:p w14:paraId="2293CD77" w14:textId="77777777" w:rsidR="004F79D6" w:rsidRPr="0061575D" w:rsidRDefault="004F79D6" w:rsidP="00F537D8">
            <w:r w:rsidRPr="0061575D">
              <w:t>Enviar correo electrónico al suplente</w:t>
            </w:r>
          </w:p>
        </w:tc>
        <w:tc>
          <w:tcPr>
            <w:tcW w:w="1654" w:type="dxa"/>
          </w:tcPr>
          <w:p w14:paraId="1B3E2633" w14:textId="77777777" w:rsidR="004F79D6" w:rsidRPr="0061575D" w:rsidRDefault="004F79D6" w:rsidP="00F537D8">
            <w:pPr>
              <w:jc w:val="center"/>
            </w:pPr>
            <w:r w:rsidRPr="0061575D">
              <w:t>Media</w:t>
            </w:r>
          </w:p>
        </w:tc>
        <w:tc>
          <w:tcPr>
            <w:tcW w:w="1654" w:type="dxa"/>
          </w:tcPr>
          <w:p w14:paraId="3A4C2F72" w14:textId="77777777" w:rsidR="004F79D6" w:rsidRPr="0061575D" w:rsidRDefault="004F79D6" w:rsidP="00F537D8">
            <w:pPr>
              <w:jc w:val="center"/>
            </w:pPr>
            <w:r w:rsidRPr="0061575D">
              <w:t>Alta</w:t>
            </w:r>
          </w:p>
        </w:tc>
        <w:tc>
          <w:tcPr>
            <w:tcW w:w="1846" w:type="dxa"/>
          </w:tcPr>
          <w:p w14:paraId="17C4F5BE" w14:textId="77777777" w:rsidR="004F79D6" w:rsidRPr="0061575D" w:rsidRDefault="004F79D6" w:rsidP="00F537D8">
            <w:pPr>
              <w:jc w:val="center"/>
            </w:pPr>
            <w:r w:rsidRPr="0061575D">
              <w:t>Media</w:t>
            </w:r>
          </w:p>
        </w:tc>
      </w:tr>
      <w:tr w:rsidR="004F79D6" w:rsidRPr="0061575D" w14:paraId="29E8E649" w14:textId="77777777" w:rsidTr="00F537D8">
        <w:trPr>
          <w:trHeight w:val="312"/>
        </w:trPr>
        <w:tc>
          <w:tcPr>
            <w:tcW w:w="843" w:type="dxa"/>
          </w:tcPr>
          <w:p w14:paraId="75BD3B2A" w14:textId="77777777" w:rsidR="004F79D6" w:rsidRPr="00CB0E65" w:rsidRDefault="004F79D6" w:rsidP="00F537D8">
            <w:pPr>
              <w:rPr>
                <w:b/>
              </w:rPr>
            </w:pPr>
            <w:r w:rsidRPr="00CB0E65">
              <w:rPr>
                <w:b/>
              </w:rPr>
              <w:t>CU15</w:t>
            </w:r>
          </w:p>
        </w:tc>
        <w:tc>
          <w:tcPr>
            <w:tcW w:w="3495" w:type="dxa"/>
          </w:tcPr>
          <w:p w14:paraId="7793BD28" w14:textId="77777777" w:rsidR="004F79D6" w:rsidRPr="0061575D" w:rsidRDefault="004F79D6" w:rsidP="00F537D8">
            <w:r w:rsidRPr="0061575D">
              <w:t>Agregar equipos de fútbol</w:t>
            </w:r>
          </w:p>
        </w:tc>
        <w:tc>
          <w:tcPr>
            <w:tcW w:w="1654" w:type="dxa"/>
          </w:tcPr>
          <w:p w14:paraId="79CC8DF4" w14:textId="77777777" w:rsidR="004F79D6" w:rsidRPr="0061575D" w:rsidRDefault="004F79D6" w:rsidP="00F537D8">
            <w:pPr>
              <w:jc w:val="center"/>
            </w:pPr>
            <w:r w:rsidRPr="0061575D">
              <w:t>Media</w:t>
            </w:r>
          </w:p>
        </w:tc>
        <w:tc>
          <w:tcPr>
            <w:tcW w:w="1654" w:type="dxa"/>
          </w:tcPr>
          <w:p w14:paraId="376ED588" w14:textId="77777777" w:rsidR="004F79D6" w:rsidRPr="0061575D" w:rsidRDefault="004F79D6" w:rsidP="00F537D8">
            <w:pPr>
              <w:jc w:val="center"/>
            </w:pPr>
            <w:r w:rsidRPr="0061575D">
              <w:t>Alta</w:t>
            </w:r>
          </w:p>
        </w:tc>
        <w:tc>
          <w:tcPr>
            <w:tcW w:w="1846" w:type="dxa"/>
          </w:tcPr>
          <w:p w14:paraId="3202A10B" w14:textId="77777777" w:rsidR="004F79D6" w:rsidRPr="0061575D" w:rsidRDefault="004F79D6" w:rsidP="00F537D8">
            <w:pPr>
              <w:jc w:val="center"/>
            </w:pPr>
            <w:r w:rsidRPr="0061575D">
              <w:t>Media</w:t>
            </w:r>
          </w:p>
        </w:tc>
      </w:tr>
      <w:tr w:rsidR="004F79D6" w:rsidRPr="0061575D" w14:paraId="3CC9AAA7" w14:textId="77777777" w:rsidTr="00F537D8">
        <w:trPr>
          <w:trHeight w:val="643"/>
        </w:trPr>
        <w:tc>
          <w:tcPr>
            <w:tcW w:w="843" w:type="dxa"/>
          </w:tcPr>
          <w:p w14:paraId="66D73657" w14:textId="77777777" w:rsidR="004F79D6" w:rsidRPr="00CB0E65" w:rsidRDefault="004F79D6" w:rsidP="00F537D8">
            <w:pPr>
              <w:rPr>
                <w:b/>
              </w:rPr>
            </w:pPr>
            <w:r w:rsidRPr="00CB0E65">
              <w:rPr>
                <w:b/>
              </w:rPr>
              <w:t>CU16</w:t>
            </w:r>
          </w:p>
        </w:tc>
        <w:tc>
          <w:tcPr>
            <w:tcW w:w="3495" w:type="dxa"/>
          </w:tcPr>
          <w:p w14:paraId="694C8DCE" w14:textId="77777777" w:rsidR="004F79D6" w:rsidRPr="0061575D" w:rsidRDefault="004F79D6" w:rsidP="00F537D8">
            <w:r w:rsidRPr="0061575D">
              <w:t xml:space="preserve">Agregar equipos de fútbol por serie </w:t>
            </w:r>
          </w:p>
        </w:tc>
        <w:tc>
          <w:tcPr>
            <w:tcW w:w="1654" w:type="dxa"/>
          </w:tcPr>
          <w:p w14:paraId="38E90EBF" w14:textId="77777777" w:rsidR="004F79D6" w:rsidRPr="0061575D" w:rsidRDefault="004F79D6" w:rsidP="00F537D8">
            <w:pPr>
              <w:jc w:val="center"/>
            </w:pPr>
            <w:r w:rsidRPr="0061575D">
              <w:t>Media</w:t>
            </w:r>
          </w:p>
        </w:tc>
        <w:tc>
          <w:tcPr>
            <w:tcW w:w="1654" w:type="dxa"/>
          </w:tcPr>
          <w:p w14:paraId="5FE79957" w14:textId="77777777" w:rsidR="004F79D6" w:rsidRPr="0061575D" w:rsidRDefault="004F79D6" w:rsidP="00F537D8">
            <w:pPr>
              <w:jc w:val="center"/>
            </w:pPr>
            <w:r w:rsidRPr="0061575D">
              <w:t>Alta</w:t>
            </w:r>
          </w:p>
        </w:tc>
        <w:tc>
          <w:tcPr>
            <w:tcW w:w="1846" w:type="dxa"/>
          </w:tcPr>
          <w:p w14:paraId="52F28448" w14:textId="77777777" w:rsidR="004F79D6" w:rsidRPr="0061575D" w:rsidRDefault="004F79D6" w:rsidP="00F537D8">
            <w:pPr>
              <w:jc w:val="center"/>
            </w:pPr>
            <w:r w:rsidRPr="0061575D">
              <w:t>Media</w:t>
            </w:r>
          </w:p>
        </w:tc>
      </w:tr>
      <w:tr w:rsidR="004F79D6" w:rsidRPr="0061575D" w14:paraId="49ABF69C" w14:textId="77777777" w:rsidTr="00F537D8">
        <w:trPr>
          <w:trHeight w:val="312"/>
        </w:trPr>
        <w:tc>
          <w:tcPr>
            <w:tcW w:w="843" w:type="dxa"/>
          </w:tcPr>
          <w:p w14:paraId="1FA4A31C" w14:textId="77777777" w:rsidR="004F79D6" w:rsidRPr="00CB0E65" w:rsidRDefault="004F79D6" w:rsidP="00F537D8">
            <w:pPr>
              <w:rPr>
                <w:b/>
              </w:rPr>
            </w:pPr>
            <w:r w:rsidRPr="00CB0E65">
              <w:rPr>
                <w:b/>
              </w:rPr>
              <w:t>CU17</w:t>
            </w:r>
          </w:p>
        </w:tc>
        <w:tc>
          <w:tcPr>
            <w:tcW w:w="3495" w:type="dxa"/>
          </w:tcPr>
          <w:p w14:paraId="0A1225DE" w14:textId="77777777" w:rsidR="004F79D6" w:rsidRPr="0061575D" w:rsidRDefault="004F79D6" w:rsidP="00F537D8">
            <w:r w:rsidRPr="0061575D">
              <w:t xml:space="preserve">Creación de calendario </w:t>
            </w:r>
          </w:p>
        </w:tc>
        <w:tc>
          <w:tcPr>
            <w:tcW w:w="1654" w:type="dxa"/>
          </w:tcPr>
          <w:p w14:paraId="75436E11" w14:textId="77777777" w:rsidR="004F79D6" w:rsidRPr="0061575D" w:rsidRDefault="004F79D6" w:rsidP="00F537D8">
            <w:pPr>
              <w:jc w:val="center"/>
            </w:pPr>
            <w:r w:rsidRPr="0061575D">
              <w:t>Media</w:t>
            </w:r>
          </w:p>
        </w:tc>
        <w:tc>
          <w:tcPr>
            <w:tcW w:w="1654" w:type="dxa"/>
          </w:tcPr>
          <w:p w14:paraId="36E279C3" w14:textId="77777777" w:rsidR="004F79D6" w:rsidRPr="0061575D" w:rsidRDefault="004F79D6" w:rsidP="00F537D8">
            <w:pPr>
              <w:jc w:val="center"/>
            </w:pPr>
            <w:r w:rsidRPr="0061575D">
              <w:t>Alta</w:t>
            </w:r>
          </w:p>
        </w:tc>
        <w:tc>
          <w:tcPr>
            <w:tcW w:w="1846" w:type="dxa"/>
          </w:tcPr>
          <w:p w14:paraId="296603C9" w14:textId="77777777" w:rsidR="004F79D6" w:rsidRPr="0061575D" w:rsidRDefault="004F79D6" w:rsidP="00F537D8">
            <w:pPr>
              <w:jc w:val="center"/>
            </w:pPr>
            <w:r w:rsidRPr="0061575D">
              <w:t>Media</w:t>
            </w:r>
          </w:p>
        </w:tc>
      </w:tr>
      <w:tr w:rsidR="004F79D6" w:rsidRPr="0061575D" w14:paraId="317E60AE" w14:textId="77777777" w:rsidTr="00F537D8">
        <w:trPr>
          <w:trHeight w:val="625"/>
        </w:trPr>
        <w:tc>
          <w:tcPr>
            <w:tcW w:w="843" w:type="dxa"/>
          </w:tcPr>
          <w:p w14:paraId="6520882D" w14:textId="77777777" w:rsidR="004F79D6" w:rsidRPr="00CB0E65" w:rsidRDefault="004F79D6" w:rsidP="00F537D8">
            <w:pPr>
              <w:rPr>
                <w:b/>
              </w:rPr>
            </w:pPr>
            <w:r w:rsidRPr="00CB0E65">
              <w:rPr>
                <w:b/>
              </w:rPr>
              <w:t>CU18</w:t>
            </w:r>
          </w:p>
        </w:tc>
        <w:tc>
          <w:tcPr>
            <w:tcW w:w="3495" w:type="dxa"/>
          </w:tcPr>
          <w:p w14:paraId="2C150775" w14:textId="77777777" w:rsidR="004F79D6" w:rsidRPr="0061575D" w:rsidRDefault="004F79D6" w:rsidP="00F537D8">
            <w:r w:rsidRPr="0061575D">
              <w:t xml:space="preserve">Creación de calendario primera fase </w:t>
            </w:r>
          </w:p>
        </w:tc>
        <w:tc>
          <w:tcPr>
            <w:tcW w:w="1654" w:type="dxa"/>
          </w:tcPr>
          <w:p w14:paraId="3DCBD691" w14:textId="77777777" w:rsidR="004F79D6" w:rsidRPr="0061575D" w:rsidRDefault="004F79D6" w:rsidP="00F537D8">
            <w:pPr>
              <w:jc w:val="center"/>
            </w:pPr>
            <w:r w:rsidRPr="0061575D">
              <w:t>Media</w:t>
            </w:r>
          </w:p>
        </w:tc>
        <w:tc>
          <w:tcPr>
            <w:tcW w:w="1654" w:type="dxa"/>
          </w:tcPr>
          <w:p w14:paraId="4FF341F4" w14:textId="77777777" w:rsidR="004F79D6" w:rsidRPr="0061575D" w:rsidRDefault="004F79D6" w:rsidP="00F537D8">
            <w:pPr>
              <w:jc w:val="center"/>
            </w:pPr>
            <w:r w:rsidRPr="0061575D">
              <w:t>Alta</w:t>
            </w:r>
          </w:p>
        </w:tc>
        <w:tc>
          <w:tcPr>
            <w:tcW w:w="1846" w:type="dxa"/>
          </w:tcPr>
          <w:p w14:paraId="42362035" w14:textId="77777777" w:rsidR="004F79D6" w:rsidRPr="0061575D" w:rsidRDefault="004F79D6" w:rsidP="00F537D8">
            <w:pPr>
              <w:jc w:val="center"/>
            </w:pPr>
            <w:r w:rsidRPr="0061575D">
              <w:t>Media</w:t>
            </w:r>
          </w:p>
        </w:tc>
      </w:tr>
      <w:tr w:rsidR="004F79D6" w:rsidRPr="0061575D" w14:paraId="2762A832" w14:textId="77777777" w:rsidTr="00F537D8">
        <w:trPr>
          <w:trHeight w:val="625"/>
        </w:trPr>
        <w:tc>
          <w:tcPr>
            <w:tcW w:w="843" w:type="dxa"/>
          </w:tcPr>
          <w:p w14:paraId="584FBB5E" w14:textId="77777777" w:rsidR="004F79D6" w:rsidRPr="00CB0E65" w:rsidRDefault="004F79D6" w:rsidP="00F537D8">
            <w:pPr>
              <w:rPr>
                <w:b/>
              </w:rPr>
            </w:pPr>
            <w:r w:rsidRPr="00CB0E65">
              <w:rPr>
                <w:b/>
              </w:rPr>
              <w:t>CU19</w:t>
            </w:r>
          </w:p>
        </w:tc>
        <w:tc>
          <w:tcPr>
            <w:tcW w:w="3495" w:type="dxa"/>
          </w:tcPr>
          <w:p w14:paraId="05D3DBEB" w14:textId="77777777" w:rsidR="004F79D6" w:rsidRPr="0061575D" w:rsidRDefault="004F79D6" w:rsidP="00F537D8">
            <w:r w:rsidRPr="0061575D">
              <w:t xml:space="preserve">Creación de calendario segunda fase </w:t>
            </w:r>
          </w:p>
        </w:tc>
        <w:tc>
          <w:tcPr>
            <w:tcW w:w="1654" w:type="dxa"/>
          </w:tcPr>
          <w:p w14:paraId="2BA886E3" w14:textId="77777777" w:rsidR="004F79D6" w:rsidRPr="0061575D" w:rsidRDefault="004F79D6" w:rsidP="00F537D8">
            <w:pPr>
              <w:jc w:val="center"/>
            </w:pPr>
            <w:r w:rsidRPr="0061575D">
              <w:t>Media</w:t>
            </w:r>
          </w:p>
        </w:tc>
        <w:tc>
          <w:tcPr>
            <w:tcW w:w="1654" w:type="dxa"/>
          </w:tcPr>
          <w:p w14:paraId="7B4B74FF" w14:textId="77777777" w:rsidR="004F79D6" w:rsidRPr="0061575D" w:rsidRDefault="004F79D6" w:rsidP="00F537D8">
            <w:pPr>
              <w:jc w:val="center"/>
            </w:pPr>
            <w:r w:rsidRPr="0061575D">
              <w:t>Alta</w:t>
            </w:r>
          </w:p>
        </w:tc>
        <w:tc>
          <w:tcPr>
            <w:tcW w:w="1846" w:type="dxa"/>
          </w:tcPr>
          <w:p w14:paraId="18D4663B" w14:textId="77777777" w:rsidR="004F79D6" w:rsidRPr="0061575D" w:rsidRDefault="004F79D6" w:rsidP="00F537D8">
            <w:pPr>
              <w:jc w:val="center"/>
            </w:pPr>
            <w:r w:rsidRPr="0061575D">
              <w:t>Media</w:t>
            </w:r>
          </w:p>
        </w:tc>
      </w:tr>
    </w:tbl>
    <w:p w14:paraId="0EDB59F0" w14:textId="77777777" w:rsidR="00E30906" w:rsidRDefault="00E30906" w:rsidP="00E30906">
      <w:pPr>
        <w:pStyle w:val="Heading1"/>
        <w:spacing w:before="0" w:after="0"/>
        <w:rPr>
          <w:rFonts w:ascii="Calibri" w:hAnsi="Calibri" w:cs="Book Antiqua"/>
          <w:sz w:val="28"/>
        </w:rPr>
      </w:pPr>
    </w:p>
    <w:p w14:paraId="10160284" w14:textId="77777777" w:rsidR="00E30906" w:rsidRDefault="00E30906" w:rsidP="00E30906">
      <w:pPr>
        <w:pStyle w:val="Heading1"/>
        <w:spacing w:before="0" w:after="0"/>
        <w:rPr>
          <w:rFonts w:ascii="Calibri" w:hAnsi="Calibri" w:cs="Book Antiqua"/>
          <w:sz w:val="28"/>
        </w:rPr>
      </w:pPr>
      <w:r>
        <w:rPr>
          <w:rFonts w:ascii="Calibri" w:hAnsi="Calibri" w:cs="Book Antiqua"/>
          <w:sz w:val="28"/>
        </w:rPr>
        <w:br w:type="page"/>
      </w:r>
    </w:p>
    <w:p w14:paraId="376B2984" w14:textId="77777777" w:rsidR="00E30906" w:rsidRPr="002D4328" w:rsidRDefault="00E30906" w:rsidP="008904EE">
      <w:pPr>
        <w:pStyle w:val="Heading3"/>
        <w:numPr>
          <w:ilvl w:val="2"/>
          <w:numId w:val="2"/>
        </w:numPr>
        <w:ind w:left="1843"/>
        <w:rPr>
          <w:rFonts w:ascii="Calibri" w:hAnsi="Calibri" w:cs="Calibri"/>
          <w:sz w:val="24"/>
          <w:szCs w:val="24"/>
        </w:rPr>
      </w:pPr>
      <w:bookmarkStart w:id="80" w:name="_Toc65421015"/>
      <w:bookmarkStart w:id="81" w:name="_Toc74313888"/>
      <w:r w:rsidRPr="002D4328">
        <w:rPr>
          <w:rFonts w:ascii="Calibri" w:hAnsi="Calibri" w:cs="Calibri"/>
          <w:sz w:val="24"/>
          <w:szCs w:val="24"/>
        </w:rPr>
        <w:lastRenderedPageBreak/>
        <w:t>Descripción de los Casos de Uso</w:t>
      </w:r>
      <w:bookmarkEnd w:id="80"/>
      <w:bookmarkEnd w:id="81"/>
    </w:p>
    <w:p w14:paraId="25248333" w14:textId="77777777" w:rsidR="004F79D6" w:rsidRPr="00347C98" w:rsidRDefault="004F79D6" w:rsidP="004F79D6">
      <w:pPr>
        <w:spacing w:line="360" w:lineRule="auto"/>
        <w:rPr>
          <w:b/>
        </w:rPr>
      </w:pPr>
      <w:r w:rsidRPr="00347C98">
        <w:rPr>
          <w:b/>
        </w:rPr>
        <w:t>CU1</w:t>
      </w:r>
    </w:p>
    <w:p w14:paraId="04C9F1A1" w14:textId="77777777" w:rsidR="004F79D6" w:rsidRDefault="004F79D6" w:rsidP="004F79D6">
      <w:pPr>
        <w:spacing w:line="360" w:lineRule="auto"/>
        <w:rPr>
          <w:b/>
        </w:rPr>
      </w:pPr>
      <w:r w:rsidRPr="00347C98">
        <w:rPr>
          <w:b/>
        </w:rPr>
        <w:t xml:space="preserve">Emitir actas </w:t>
      </w:r>
    </w:p>
    <w:p w14:paraId="52476682" w14:textId="77777777" w:rsidR="004F79D6" w:rsidRPr="002134CF" w:rsidRDefault="004F79D6" w:rsidP="004F79D6">
      <w:pPr>
        <w:spacing w:line="360" w:lineRule="auto"/>
      </w:pPr>
      <w:r>
        <w:t>Una vez ingresada los datos se deberán generar tres actas.</w:t>
      </w:r>
    </w:p>
    <w:p w14:paraId="18346BD6" w14:textId="77777777" w:rsidR="004F79D6" w:rsidRPr="00347C98" w:rsidRDefault="004F79D6" w:rsidP="004F79D6">
      <w:pPr>
        <w:spacing w:line="360" w:lineRule="auto"/>
        <w:rPr>
          <w:b/>
        </w:rPr>
      </w:pPr>
      <w:r w:rsidRPr="00347C98">
        <w:rPr>
          <w:b/>
        </w:rPr>
        <w:t>CU2</w:t>
      </w:r>
    </w:p>
    <w:p w14:paraId="2E19A5B8" w14:textId="77777777" w:rsidR="004F79D6" w:rsidRDefault="004F79D6" w:rsidP="004F79D6">
      <w:pPr>
        <w:spacing w:line="360" w:lineRule="auto"/>
        <w:rPr>
          <w:b/>
        </w:rPr>
      </w:pPr>
      <w:r w:rsidRPr="00347C98">
        <w:rPr>
          <w:b/>
        </w:rPr>
        <w:t xml:space="preserve">Consultar información de partidos </w:t>
      </w:r>
    </w:p>
    <w:p w14:paraId="28F7476E" w14:textId="77777777" w:rsidR="004F79D6" w:rsidRPr="002134CF" w:rsidRDefault="004F79D6" w:rsidP="004F79D6">
      <w:pPr>
        <w:spacing w:line="360" w:lineRule="auto"/>
      </w:pPr>
      <w:r>
        <w:t>Se podrá consultar la información ingresada por los árbitros.</w:t>
      </w:r>
    </w:p>
    <w:p w14:paraId="317C1AA8" w14:textId="77777777" w:rsidR="004F79D6" w:rsidRPr="00347C98" w:rsidRDefault="004F79D6" w:rsidP="004F79D6">
      <w:pPr>
        <w:spacing w:line="360" w:lineRule="auto"/>
        <w:rPr>
          <w:b/>
        </w:rPr>
      </w:pPr>
      <w:r w:rsidRPr="00347C98">
        <w:rPr>
          <w:b/>
        </w:rPr>
        <w:t>CU3</w:t>
      </w:r>
    </w:p>
    <w:p w14:paraId="011774C1" w14:textId="77777777" w:rsidR="004F79D6" w:rsidRDefault="004F79D6" w:rsidP="004F79D6">
      <w:pPr>
        <w:spacing w:line="360" w:lineRule="auto"/>
        <w:rPr>
          <w:b/>
        </w:rPr>
      </w:pPr>
      <w:r w:rsidRPr="00347C98">
        <w:rPr>
          <w:b/>
        </w:rPr>
        <w:t xml:space="preserve">Ingresar datos de partidos </w:t>
      </w:r>
    </w:p>
    <w:p w14:paraId="7BE6BBCB" w14:textId="77777777" w:rsidR="004F79D6" w:rsidRPr="002134CF" w:rsidRDefault="004F79D6" w:rsidP="004F79D6">
      <w:pPr>
        <w:spacing w:line="360" w:lineRule="auto"/>
      </w:pPr>
      <w:r>
        <w:t>Se deberán ingresar todos los datos generados por cada encuentro en los partidos correspondientes a los dos equipos, que estarán jugando.</w:t>
      </w:r>
    </w:p>
    <w:p w14:paraId="5DBF56FA" w14:textId="77777777" w:rsidR="004F79D6" w:rsidRPr="00347C98" w:rsidRDefault="004F79D6" w:rsidP="004F79D6">
      <w:pPr>
        <w:spacing w:line="360" w:lineRule="auto"/>
        <w:rPr>
          <w:b/>
        </w:rPr>
      </w:pPr>
      <w:r w:rsidRPr="00347C98">
        <w:rPr>
          <w:b/>
        </w:rPr>
        <w:t>CU4</w:t>
      </w:r>
    </w:p>
    <w:p w14:paraId="1078A058" w14:textId="77777777" w:rsidR="004F79D6" w:rsidRDefault="004F79D6" w:rsidP="004F79D6">
      <w:pPr>
        <w:spacing w:line="360" w:lineRule="auto"/>
        <w:rPr>
          <w:b/>
        </w:rPr>
      </w:pPr>
      <w:r w:rsidRPr="00347C98">
        <w:rPr>
          <w:b/>
        </w:rPr>
        <w:t xml:space="preserve">Consultar información </w:t>
      </w:r>
    </w:p>
    <w:p w14:paraId="7EAC1C8B" w14:textId="77777777" w:rsidR="004F79D6" w:rsidRPr="002134CF" w:rsidRDefault="004F79D6" w:rsidP="004F79D6">
      <w:pPr>
        <w:spacing w:line="360" w:lineRule="auto"/>
      </w:pPr>
      <w:r w:rsidRPr="002134CF">
        <w:t xml:space="preserve">La </w:t>
      </w:r>
      <w:r>
        <w:t>informa</w:t>
      </w:r>
      <w:r w:rsidRPr="002134CF">
        <w:t>ción registrada por el presidente de la Federación Española de Fútbol</w:t>
      </w:r>
      <w:r>
        <w:t>, estos corresponderán a los colegiados, y a los equipos de fútbol indicando la fecha y la designación del árbitro en cada encuentro.</w:t>
      </w:r>
    </w:p>
    <w:p w14:paraId="2BCFF2C3" w14:textId="77777777" w:rsidR="004F79D6" w:rsidRPr="00347C98" w:rsidRDefault="004F79D6" w:rsidP="004F79D6">
      <w:pPr>
        <w:spacing w:line="360" w:lineRule="auto"/>
        <w:rPr>
          <w:b/>
        </w:rPr>
      </w:pPr>
      <w:r w:rsidRPr="00347C98">
        <w:rPr>
          <w:b/>
        </w:rPr>
        <w:t>CU5</w:t>
      </w:r>
    </w:p>
    <w:p w14:paraId="63A0FCD4" w14:textId="77777777" w:rsidR="004F79D6" w:rsidRDefault="004F79D6" w:rsidP="004F79D6">
      <w:pPr>
        <w:spacing w:line="360" w:lineRule="auto"/>
        <w:rPr>
          <w:b/>
        </w:rPr>
      </w:pPr>
      <w:r w:rsidRPr="00347C98">
        <w:rPr>
          <w:b/>
        </w:rPr>
        <w:t xml:space="preserve">Consultar por tarjetas rojas </w:t>
      </w:r>
    </w:p>
    <w:p w14:paraId="321030A0" w14:textId="77777777" w:rsidR="004F79D6" w:rsidRPr="002134CF" w:rsidRDefault="004F79D6" w:rsidP="004F79D6">
      <w:pPr>
        <w:spacing w:line="360" w:lineRule="auto"/>
      </w:pPr>
      <w:r>
        <w:t>Se deberá ingresar las tarjetas rojas en caso de que se haya obtenido en cada encuentro deportivo de fútbol y a su vez se podrá consultar cuantas tarjetas rojas se obtuvieron en cada encuentro indicando el jugador quien cometió la falta.</w:t>
      </w:r>
    </w:p>
    <w:p w14:paraId="32263B46" w14:textId="77777777" w:rsidR="004F79D6" w:rsidRPr="00347C98" w:rsidRDefault="004F79D6" w:rsidP="004F79D6">
      <w:pPr>
        <w:spacing w:line="360" w:lineRule="auto"/>
        <w:rPr>
          <w:b/>
        </w:rPr>
      </w:pPr>
      <w:r w:rsidRPr="00347C98">
        <w:rPr>
          <w:b/>
        </w:rPr>
        <w:t>CU6</w:t>
      </w:r>
    </w:p>
    <w:p w14:paraId="7FBCBB67" w14:textId="77777777" w:rsidR="004F79D6" w:rsidRDefault="004F79D6" w:rsidP="004F79D6">
      <w:pPr>
        <w:spacing w:line="360" w:lineRule="auto"/>
        <w:rPr>
          <w:b/>
        </w:rPr>
      </w:pPr>
      <w:r w:rsidRPr="00347C98">
        <w:rPr>
          <w:b/>
        </w:rPr>
        <w:t>Consultar por puntos ganados</w:t>
      </w:r>
    </w:p>
    <w:p w14:paraId="066E497F" w14:textId="77777777" w:rsidR="004F79D6" w:rsidRPr="002134CF" w:rsidRDefault="004F79D6" w:rsidP="004F79D6">
      <w:pPr>
        <w:spacing w:line="360" w:lineRule="auto"/>
      </w:pPr>
      <w:r>
        <w:t>Se deberá ingresar los puntos ganados que se haya obtenido en cada encuentro deportivo de fútbol y a su vez se podrán consultar indicando su posición.</w:t>
      </w:r>
    </w:p>
    <w:p w14:paraId="50062FFA" w14:textId="77777777" w:rsidR="004F79D6" w:rsidRPr="00347C98" w:rsidRDefault="004F79D6" w:rsidP="004F79D6">
      <w:pPr>
        <w:spacing w:line="360" w:lineRule="auto"/>
        <w:rPr>
          <w:b/>
        </w:rPr>
      </w:pPr>
      <w:r w:rsidRPr="00347C98">
        <w:rPr>
          <w:b/>
        </w:rPr>
        <w:t>CU7</w:t>
      </w:r>
    </w:p>
    <w:p w14:paraId="186B756C" w14:textId="77777777" w:rsidR="004F79D6" w:rsidRDefault="004F79D6" w:rsidP="004F79D6">
      <w:pPr>
        <w:spacing w:line="360" w:lineRule="auto"/>
        <w:rPr>
          <w:b/>
        </w:rPr>
      </w:pPr>
      <w:r w:rsidRPr="00347C98">
        <w:rPr>
          <w:b/>
        </w:rPr>
        <w:t xml:space="preserve">Consultar por colegiados </w:t>
      </w:r>
    </w:p>
    <w:p w14:paraId="6D845D6A" w14:textId="77777777" w:rsidR="004F79D6" w:rsidRDefault="004F79D6" w:rsidP="004F79D6">
      <w:pPr>
        <w:spacing w:line="360" w:lineRule="auto"/>
      </w:pPr>
      <w:r>
        <w:t>Se deberá consultar los colegiados indicando al encuentro deportivo que van a dirigir y la serie a que pertenece ese equipo de fútbol.</w:t>
      </w:r>
    </w:p>
    <w:p w14:paraId="0A0099A8" w14:textId="77777777" w:rsidR="004F79D6" w:rsidRDefault="004F79D6" w:rsidP="004F79D6">
      <w:pPr>
        <w:spacing w:line="360" w:lineRule="auto"/>
      </w:pPr>
    </w:p>
    <w:p w14:paraId="5413761B" w14:textId="77777777" w:rsidR="004F79D6" w:rsidRDefault="004F79D6" w:rsidP="004F79D6">
      <w:pPr>
        <w:spacing w:line="360" w:lineRule="auto"/>
      </w:pPr>
    </w:p>
    <w:p w14:paraId="09A6CCDE" w14:textId="77777777" w:rsidR="004F79D6" w:rsidRPr="002134CF" w:rsidRDefault="004F79D6" w:rsidP="004F79D6">
      <w:pPr>
        <w:spacing w:line="360" w:lineRule="auto"/>
      </w:pPr>
    </w:p>
    <w:p w14:paraId="5F0E1911" w14:textId="77777777" w:rsidR="004F79D6" w:rsidRPr="00347C98" w:rsidRDefault="004F79D6" w:rsidP="004F79D6">
      <w:pPr>
        <w:spacing w:line="360" w:lineRule="auto"/>
        <w:rPr>
          <w:b/>
        </w:rPr>
      </w:pPr>
      <w:r w:rsidRPr="00347C98">
        <w:rPr>
          <w:b/>
        </w:rPr>
        <w:lastRenderedPageBreak/>
        <w:t>CU8</w:t>
      </w:r>
    </w:p>
    <w:p w14:paraId="3AE498C3" w14:textId="77777777" w:rsidR="004F79D6" w:rsidRDefault="004F79D6" w:rsidP="004F79D6">
      <w:pPr>
        <w:spacing w:line="360" w:lineRule="auto"/>
        <w:rPr>
          <w:b/>
        </w:rPr>
      </w:pPr>
      <w:r w:rsidRPr="00347C98">
        <w:rPr>
          <w:b/>
        </w:rPr>
        <w:t xml:space="preserve">Consultar por equipo </w:t>
      </w:r>
    </w:p>
    <w:p w14:paraId="6EC546C8" w14:textId="77777777" w:rsidR="004F79D6" w:rsidRPr="00381429" w:rsidRDefault="004F79D6" w:rsidP="004F79D6">
      <w:pPr>
        <w:spacing w:line="360" w:lineRule="auto"/>
      </w:pPr>
      <w:r>
        <w:t>Se indicará el nombre del equipo, la fecha en que se jugará, la serie a la que pertenece, los nombres de sus jugadores, el nombre del director de fútbol, y el nombre del árbitro.</w:t>
      </w:r>
    </w:p>
    <w:p w14:paraId="21394D9C" w14:textId="77777777" w:rsidR="004F79D6" w:rsidRPr="00347C98" w:rsidRDefault="004F79D6" w:rsidP="004F79D6">
      <w:pPr>
        <w:spacing w:line="360" w:lineRule="auto"/>
        <w:rPr>
          <w:b/>
        </w:rPr>
      </w:pPr>
      <w:r w:rsidRPr="00347C98">
        <w:rPr>
          <w:b/>
        </w:rPr>
        <w:t>CU9</w:t>
      </w:r>
    </w:p>
    <w:p w14:paraId="2E632354" w14:textId="77777777" w:rsidR="004F79D6" w:rsidRDefault="004F79D6" w:rsidP="004F79D6">
      <w:pPr>
        <w:spacing w:line="360" w:lineRule="auto"/>
        <w:rPr>
          <w:b/>
        </w:rPr>
      </w:pPr>
      <w:r w:rsidRPr="00347C98">
        <w:rPr>
          <w:b/>
        </w:rPr>
        <w:t xml:space="preserve">Agregar Colegiados </w:t>
      </w:r>
    </w:p>
    <w:p w14:paraId="2C4F1633" w14:textId="77777777" w:rsidR="004F79D6" w:rsidRPr="00381429" w:rsidRDefault="004F79D6" w:rsidP="004F79D6">
      <w:pPr>
        <w:spacing w:line="360" w:lineRule="auto"/>
      </w:pPr>
      <w:r>
        <w:t>El presidente de la Federación Española de futbol podrá agregar a los colegiados quienes podrán dirigir un encuentro deportivo.</w:t>
      </w:r>
    </w:p>
    <w:p w14:paraId="71135D58" w14:textId="77777777" w:rsidR="004F79D6" w:rsidRPr="00347C98" w:rsidRDefault="004F79D6" w:rsidP="004F79D6">
      <w:pPr>
        <w:spacing w:line="360" w:lineRule="auto"/>
        <w:rPr>
          <w:b/>
        </w:rPr>
      </w:pPr>
      <w:r w:rsidRPr="00347C98">
        <w:rPr>
          <w:b/>
        </w:rPr>
        <w:t>CU10</w:t>
      </w:r>
    </w:p>
    <w:p w14:paraId="0EF0E95D" w14:textId="77777777" w:rsidR="004F79D6" w:rsidRDefault="004F79D6" w:rsidP="004F79D6">
      <w:pPr>
        <w:spacing w:line="360" w:lineRule="auto"/>
        <w:rPr>
          <w:b/>
        </w:rPr>
      </w:pPr>
      <w:r w:rsidRPr="00347C98">
        <w:rPr>
          <w:b/>
        </w:rPr>
        <w:t xml:space="preserve">Sortear colegiados </w:t>
      </w:r>
    </w:p>
    <w:p w14:paraId="4B3559F2" w14:textId="77777777" w:rsidR="004F79D6" w:rsidRPr="00381429" w:rsidRDefault="004F79D6" w:rsidP="004F79D6">
      <w:pPr>
        <w:spacing w:line="360" w:lineRule="auto"/>
      </w:pPr>
      <w:r>
        <w:t>El sistema deberá realizar el sorteo de todos los colegiados para que correspondan a cada encuentro deportivo.</w:t>
      </w:r>
    </w:p>
    <w:p w14:paraId="58C8657D" w14:textId="77777777" w:rsidR="004F79D6" w:rsidRPr="00347C98" w:rsidRDefault="004F79D6" w:rsidP="004F79D6">
      <w:pPr>
        <w:spacing w:line="360" w:lineRule="auto"/>
        <w:rPr>
          <w:b/>
        </w:rPr>
      </w:pPr>
      <w:r w:rsidRPr="00347C98">
        <w:rPr>
          <w:b/>
        </w:rPr>
        <w:t>CU11</w:t>
      </w:r>
    </w:p>
    <w:p w14:paraId="1AEA5EAE" w14:textId="77777777" w:rsidR="004F79D6" w:rsidRDefault="004F79D6" w:rsidP="004F79D6">
      <w:pPr>
        <w:spacing w:line="360" w:lineRule="auto"/>
        <w:rPr>
          <w:b/>
        </w:rPr>
      </w:pPr>
      <w:r w:rsidRPr="00347C98">
        <w:rPr>
          <w:b/>
        </w:rPr>
        <w:t xml:space="preserve">Designar partido </w:t>
      </w:r>
    </w:p>
    <w:p w14:paraId="2C3EECC3" w14:textId="77777777" w:rsidR="004F79D6" w:rsidRPr="00381429" w:rsidRDefault="004F79D6" w:rsidP="004F79D6">
      <w:pPr>
        <w:spacing w:line="360" w:lineRule="auto"/>
      </w:pPr>
      <w:r>
        <w:t xml:space="preserve">El sistema una vez realizado los sorteos de los colegiados, se deberá designar a que encuentro deportivo deberá dirigir. </w:t>
      </w:r>
    </w:p>
    <w:p w14:paraId="050DCD7C" w14:textId="77777777" w:rsidR="004F79D6" w:rsidRPr="00347C98" w:rsidRDefault="004F79D6" w:rsidP="004F79D6">
      <w:pPr>
        <w:spacing w:line="360" w:lineRule="auto"/>
        <w:rPr>
          <w:b/>
        </w:rPr>
      </w:pPr>
      <w:r w:rsidRPr="00347C98">
        <w:rPr>
          <w:b/>
        </w:rPr>
        <w:t>CU12</w:t>
      </w:r>
    </w:p>
    <w:p w14:paraId="7D90BCF3" w14:textId="77777777" w:rsidR="004F79D6" w:rsidRDefault="004F79D6" w:rsidP="004F79D6">
      <w:pPr>
        <w:spacing w:line="360" w:lineRule="auto"/>
        <w:rPr>
          <w:b/>
        </w:rPr>
      </w:pPr>
      <w:r w:rsidRPr="00347C98">
        <w:rPr>
          <w:b/>
        </w:rPr>
        <w:t xml:space="preserve">Asistir al partido </w:t>
      </w:r>
    </w:p>
    <w:p w14:paraId="34ADAB3E" w14:textId="77777777" w:rsidR="004F79D6" w:rsidRPr="00A408DE" w:rsidRDefault="004F79D6" w:rsidP="004F79D6">
      <w:pPr>
        <w:spacing w:line="360" w:lineRule="auto"/>
      </w:pPr>
      <w:r>
        <w:t>El sistema verificará si el colegiado puede asistir al encuentro deportivo.</w:t>
      </w:r>
    </w:p>
    <w:p w14:paraId="058F31D5" w14:textId="77777777" w:rsidR="004F79D6" w:rsidRPr="00347C98" w:rsidRDefault="004F79D6" w:rsidP="004F79D6">
      <w:pPr>
        <w:spacing w:line="360" w:lineRule="auto"/>
        <w:rPr>
          <w:b/>
        </w:rPr>
      </w:pPr>
      <w:r w:rsidRPr="00347C98">
        <w:rPr>
          <w:b/>
        </w:rPr>
        <w:t>CU13</w:t>
      </w:r>
    </w:p>
    <w:p w14:paraId="617776B8" w14:textId="77777777" w:rsidR="004F79D6" w:rsidRDefault="004F79D6" w:rsidP="004F79D6">
      <w:pPr>
        <w:spacing w:line="360" w:lineRule="auto"/>
        <w:rPr>
          <w:b/>
        </w:rPr>
      </w:pPr>
      <w:r w:rsidRPr="00347C98">
        <w:rPr>
          <w:b/>
        </w:rPr>
        <w:t>Insistir al partido</w:t>
      </w:r>
    </w:p>
    <w:p w14:paraId="3F124F7B" w14:textId="77777777" w:rsidR="004F79D6" w:rsidRPr="00347C98" w:rsidRDefault="004F79D6" w:rsidP="004F79D6">
      <w:pPr>
        <w:spacing w:line="360" w:lineRule="auto"/>
        <w:rPr>
          <w:b/>
        </w:rPr>
      </w:pPr>
      <w:r>
        <w:t>Si el sistema verifica que el colegiado no puede asistir deberá encontrar un suplente</w:t>
      </w:r>
    </w:p>
    <w:p w14:paraId="3C7FE4F8" w14:textId="77777777" w:rsidR="004F79D6" w:rsidRPr="00347C98" w:rsidRDefault="004F79D6" w:rsidP="004F79D6">
      <w:pPr>
        <w:spacing w:line="360" w:lineRule="auto"/>
        <w:rPr>
          <w:b/>
        </w:rPr>
      </w:pPr>
      <w:r w:rsidRPr="00347C98">
        <w:rPr>
          <w:b/>
        </w:rPr>
        <w:t>CU14</w:t>
      </w:r>
    </w:p>
    <w:p w14:paraId="117FDC48" w14:textId="77777777" w:rsidR="004F79D6" w:rsidRDefault="004F79D6" w:rsidP="004F79D6">
      <w:pPr>
        <w:spacing w:line="360" w:lineRule="auto"/>
        <w:rPr>
          <w:b/>
        </w:rPr>
      </w:pPr>
      <w:r w:rsidRPr="00347C98">
        <w:rPr>
          <w:b/>
        </w:rPr>
        <w:t>Enviar correo electrónico al suplente</w:t>
      </w:r>
    </w:p>
    <w:p w14:paraId="713275FE" w14:textId="77777777" w:rsidR="004F79D6" w:rsidRPr="00A408DE" w:rsidRDefault="004F79D6" w:rsidP="004F79D6">
      <w:pPr>
        <w:spacing w:line="360" w:lineRule="auto"/>
      </w:pPr>
      <w:r w:rsidRPr="00A408DE">
        <w:t>Una vez confirmado el suplente se deberá emitir un correo electrónico dirigido al mismo indicando el encuentro deportivo que deberá dirigir.</w:t>
      </w:r>
    </w:p>
    <w:p w14:paraId="37E5882F" w14:textId="77777777" w:rsidR="004F79D6" w:rsidRPr="00347C98" w:rsidRDefault="004F79D6" w:rsidP="004F79D6">
      <w:pPr>
        <w:spacing w:line="360" w:lineRule="auto"/>
        <w:rPr>
          <w:b/>
        </w:rPr>
      </w:pPr>
      <w:r w:rsidRPr="00347C98">
        <w:rPr>
          <w:b/>
        </w:rPr>
        <w:t>CU15</w:t>
      </w:r>
    </w:p>
    <w:p w14:paraId="7BA6571A" w14:textId="77777777" w:rsidR="004F79D6" w:rsidRDefault="004F79D6" w:rsidP="004F79D6">
      <w:pPr>
        <w:spacing w:line="360" w:lineRule="auto"/>
        <w:rPr>
          <w:b/>
        </w:rPr>
      </w:pPr>
      <w:r w:rsidRPr="00347C98">
        <w:rPr>
          <w:b/>
        </w:rPr>
        <w:t>Agregar equipos de fútbol</w:t>
      </w:r>
    </w:p>
    <w:p w14:paraId="37686D18" w14:textId="77777777" w:rsidR="004F79D6" w:rsidRPr="00347C98" w:rsidRDefault="004F79D6" w:rsidP="004F79D6">
      <w:pPr>
        <w:spacing w:line="360" w:lineRule="auto"/>
        <w:rPr>
          <w:b/>
        </w:rPr>
      </w:pPr>
      <w:r>
        <w:t>El presidente de la federación podrá agregar a los equipos de futbol.</w:t>
      </w:r>
    </w:p>
    <w:p w14:paraId="3C2DF3E2" w14:textId="77777777" w:rsidR="004F79D6" w:rsidRPr="00347C98" w:rsidRDefault="004F79D6" w:rsidP="004F79D6">
      <w:pPr>
        <w:spacing w:line="360" w:lineRule="auto"/>
        <w:rPr>
          <w:b/>
        </w:rPr>
      </w:pPr>
      <w:r w:rsidRPr="00347C98">
        <w:rPr>
          <w:b/>
        </w:rPr>
        <w:t>CU16</w:t>
      </w:r>
    </w:p>
    <w:p w14:paraId="49F1E77D" w14:textId="77777777" w:rsidR="004F79D6" w:rsidRDefault="004F79D6" w:rsidP="004F79D6">
      <w:pPr>
        <w:spacing w:line="360" w:lineRule="auto"/>
        <w:rPr>
          <w:b/>
        </w:rPr>
      </w:pPr>
      <w:r w:rsidRPr="00347C98">
        <w:rPr>
          <w:b/>
        </w:rPr>
        <w:t xml:space="preserve">Agregar equipos de fútbol por serie </w:t>
      </w:r>
    </w:p>
    <w:p w14:paraId="604A7DB3" w14:textId="77777777" w:rsidR="004F79D6" w:rsidRDefault="004F79D6" w:rsidP="004F79D6">
      <w:pPr>
        <w:spacing w:line="360" w:lineRule="auto"/>
      </w:pPr>
      <w:r>
        <w:lastRenderedPageBreak/>
        <w:t>El presidente de la federación los podrá agregar dependiendo a la serie a la que pertenece.</w:t>
      </w:r>
    </w:p>
    <w:p w14:paraId="24C52D52" w14:textId="77777777" w:rsidR="004F79D6" w:rsidRPr="00A408DE" w:rsidRDefault="004F79D6" w:rsidP="004F79D6">
      <w:pPr>
        <w:spacing w:line="360" w:lineRule="auto"/>
      </w:pPr>
    </w:p>
    <w:p w14:paraId="3B686ED8" w14:textId="77777777" w:rsidR="004F79D6" w:rsidRPr="00347C98" w:rsidRDefault="004F79D6" w:rsidP="004F79D6">
      <w:pPr>
        <w:spacing w:line="360" w:lineRule="auto"/>
        <w:rPr>
          <w:b/>
        </w:rPr>
      </w:pPr>
      <w:r w:rsidRPr="00347C98">
        <w:rPr>
          <w:b/>
        </w:rPr>
        <w:t>CU17</w:t>
      </w:r>
    </w:p>
    <w:p w14:paraId="307115F5" w14:textId="77777777" w:rsidR="004F79D6" w:rsidRDefault="004F79D6" w:rsidP="004F79D6">
      <w:pPr>
        <w:spacing w:line="360" w:lineRule="auto"/>
        <w:rPr>
          <w:b/>
        </w:rPr>
      </w:pPr>
      <w:r w:rsidRPr="00347C98">
        <w:rPr>
          <w:b/>
        </w:rPr>
        <w:t xml:space="preserve">Creación de calendario </w:t>
      </w:r>
    </w:p>
    <w:p w14:paraId="7D642866" w14:textId="77777777" w:rsidR="004F79D6" w:rsidRPr="00A408DE" w:rsidRDefault="004F79D6" w:rsidP="004F79D6">
      <w:pPr>
        <w:spacing w:line="360" w:lineRule="auto"/>
      </w:pPr>
      <w:r w:rsidRPr="00A408DE">
        <w:t>Se creará las fechas de encuentros deport</w:t>
      </w:r>
      <w:r>
        <w:t>ivos antes de cada temporada.</w:t>
      </w:r>
      <w:r w:rsidRPr="00A408DE">
        <w:t xml:space="preserve"> </w:t>
      </w:r>
    </w:p>
    <w:p w14:paraId="066ECD71" w14:textId="77777777" w:rsidR="004F79D6" w:rsidRPr="00347C98" w:rsidRDefault="004F79D6" w:rsidP="004F79D6">
      <w:pPr>
        <w:spacing w:line="360" w:lineRule="auto"/>
        <w:rPr>
          <w:b/>
        </w:rPr>
      </w:pPr>
      <w:r w:rsidRPr="00347C98">
        <w:rPr>
          <w:b/>
        </w:rPr>
        <w:t>CU18</w:t>
      </w:r>
    </w:p>
    <w:p w14:paraId="63CC093E" w14:textId="77777777" w:rsidR="004F79D6" w:rsidRDefault="004F79D6" w:rsidP="004F79D6">
      <w:pPr>
        <w:spacing w:line="360" w:lineRule="auto"/>
        <w:rPr>
          <w:b/>
        </w:rPr>
      </w:pPr>
      <w:r w:rsidRPr="00347C98">
        <w:rPr>
          <w:b/>
        </w:rPr>
        <w:t xml:space="preserve">Creación de calendario primera fase </w:t>
      </w:r>
    </w:p>
    <w:p w14:paraId="258B7B46" w14:textId="77777777" w:rsidR="004F79D6" w:rsidRPr="00A408DE" w:rsidRDefault="004F79D6" w:rsidP="004F79D6">
      <w:pPr>
        <w:spacing w:line="360" w:lineRule="auto"/>
      </w:pPr>
      <w:r>
        <w:t>La Creación del calendario se deberá crear la primera fase, así como su nombre lo indica deberá ser creada primera.</w:t>
      </w:r>
    </w:p>
    <w:p w14:paraId="7304E78C" w14:textId="77777777" w:rsidR="004F79D6" w:rsidRPr="00347C98" w:rsidRDefault="004F79D6" w:rsidP="004F79D6">
      <w:pPr>
        <w:spacing w:line="360" w:lineRule="auto"/>
        <w:rPr>
          <w:b/>
        </w:rPr>
      </w:pPr>
      <w:r w:rsidRPr="00347C98">
        <w:rPr>
          <w:b/>
        </w:rPr>
        <w:t>CU19</w:t>
      </w:r>
    </w:p>
    <w:p w14:paraId="1E33CBC4" w14:textId="77777777" w:rsidR="004F79D6" w:rsidRDefault="004F79D6" w:rsidP="004F79D6">
      <w:pPr>
        <w:spacing w:line="360" w:lineRule="auto"/>
        <w:rPr>
          <w:b/>
        </w:rPr>
      </w:pPr>
      <w:r w:rsidRPr="00347C98">
        <w:rPr>
          <w:b/>
        </w:rPr>
        <w:t xml:space="preserve">Creación de calendario segunda fase </w:t>
      </w:r>
    </w:p>
    <w:p w14:paraId="441CD2E1" w14:textId="77777777" w:rsidR="00F32BA8" w:rsidRPr="005E3429" w:rsidRDefault="00F32BA8" w:rsidP="00F32BA8">
      <w:pPr>
        <w:spacing w:line="360" w:lineRule="auto"/>
      </w:pPr>
      <w:r w:rsidRPr="005E3429">
        <w:t>Y la segunda fase se creará después de la primera respetando siempre la serie.</w:t>
      </w:r>
    </w:p>
    <w:tbl>
      <w:tblPr>
        <w:tblpPr w:leftFromText="141" w:rightFromText="141" w:vertAnchor="page" w:horzAnchor="margin" w:tblpXSpec="center" w:tblpY="1441"/>
        <w:tblW w:w="10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1"/>
        <w:gridCol w:w="4065"/>
        <w:gridCol w:w="1706"/>
        <w:gridCol w:w="3427"/>
      </w:tblGrid>
      <w:tr w:rsidR="004F79D6" w:rsidRPr="00CB0E65" w14:paraId="4EAE0998" w14:textId="77777777" w:rsidTr="0048512D">
        <w:trPr>
          <w:trHeight w:val="573"/>
          <w:tblHeader/>
        </w:trPr>
        <w:tc>
          <w:tcPr>
            <w:tcW w:w="5286" w:type="dxa"/>
            <w:gridSpan w:val="2"/>
            <w:shd w:val="clear" w:color="auto" w:fill="D9D9D9"/>
          </w:tcPr>
          <w:p w14:paraId="20D2CFD1" w14:textId="77777777" w:rsidR="004F79D6" w:rsidRPr="00CB0E65" w:rsidRDefault="004F79D6" w:rsidP="0048512D">
            <w:pPr>
              <w:rPr>
                <w:rFonts w:ascii="Calibri" w:hAnsi="Calibri" w:cs="Calibri"/>
                <w:b/>
              </w:rPr>
            </w:pPr>
            <w:r w:rsidRPr="00CB0E65">
              <w:rPr>
                <w:rFonts w:ascii="Calibri" w:hAnsi="Calibri" w:cs="Calibri"/>
                <w:b/>
              </w:rPr>
              <w:lastRenderedPageBreak/>
              <w:t>IDENTIFICADOR CASO DE USO:</w:t>
            </w:r>
          </w:p>
          <w:p w14:paraId="527B42BE" w14:textId="77777777" w:rsidR="004F79D6" w:rsidRPr="00CB0E65" w:rsidRDefault="004F79D6" w:rsidP="0048512D">
            <w:pPr>
              <w:rPr>
                <w:rFonts w:ascii="Calibri" w:hAnsi="Calibri" w:cs="Calibri"/>
                <w:b/>
              </w:rPr>
            </w:pPr>
            <w:r w:rsidRPr="00CB0E65">
              <w:rPr>
                <w:rFonts w:ascii="Calibri" w:hAnsi="Calibri" w:cs="Calibri"/>
                <w:b/>
              </w:rPr>
              <w:t>CU-1</w:t>
            </w:r>
          </w:p>
        </w:tc>
        <w:tc>
          <w:tcPr>
            <w:tcW w:w="5133" w:type="dxa"/>
            <w:gridSpan w:val="2"/>
            <w:shd w:val="clear" w:color="auto" w:fill="D9D9D9"/>
          </w:tcPr>
          <w:p w14:paraId="5DBC473E" w14:textId="77777777" w:rsidR="004F79D6" w:rsidRPr="00CB0E65" w:rsidRDefault="004F79D6" w:rsidP="0048512D">
            <w:pPr>
              <w:rPr>
                <w:rFonts w:ascii="Calibri" w:hAnsi="Calibri" w:cs="Calibri"/>
                <w:b/>
              </w:rPr>
            </w:pPr>
            <w:r w:rsidRPr="00CB0E65">
              <w:rPr>
                <w:rFonts w:ascii="Calibri" w:hAnsi="Calibri" w:cs="Calibri"/>
                <w:b/>
              </w:rPr>
              <w:t>NOMBRE:</w:t>
            </w:r>
          </w:p>
          <w:p w14:paraId="1B05F5A9" w14:textId="77777777" w:rsidR="004F79D6" w:rsidRPr="0048512D" w:rsidRDefault="00534249" w:rsidP="0048512D">
            <w:pPr>
              <w:rPr>
                <w:rFonts w:ascii="Calibri" w:hAnsi="Calibri" w:cs="Calibri"/>
              </w:rPr>
            </w:pPr>
            <w:r>
              <w:rPr>
                <w:rFonts w:ascii="Calibri" w:hAnsi="Calibri" w:cs="Calibri"/>
              </w:rPr>
              <w:t>Generar c</w:t>
            </w:r>
            <w:r w:rsidR="004F79D6" w:rsidRPr="00CB0E65">
              <w:rPr>
                <w:rFonts w:ascii="Calibri" w:hAnsi="Calibri" w:cs="Calibri"/>
              </w:rPr>
              <w:t>alendario de participación en la temporada</w:t>
            </w:r>
          </w:p>
        </w:tc>
      </w:tr>
      <w:tr w:rsidR="004F79D6" w:rsidRPr="00CB0E65" w14:paraId="7C03054C" w14:textId="77777777" w:rsidTr="0048512D">
        <w:trPr>
          <w:trHeight w:val="385"/>
        </w:trPr>
        <w:tc>
          <w:tcPr>
            <w:tcW w:w="6992" w:type="dxa"/>
            <w:gridSpan w:val="3"/>
          </w:tcPr>
          <w:p w14:paraId="05B2E4B7" w14:textId="77777777" w:rsidR="004F79D6" w:rsidRPr="00CB0E65" w:rsidRDefault="004F79D6" w:rsidP="0048512D">
            <w:pPr>
              <w:rPr>
                <w:rFonts w:ascii="Calibri" w:hAnsi="Calibri" w:cs="Calibri"/>
                <w:b/>
              </w:rPr>
            </w:pPr>
            <w:r w:rsidRPr="00CB0E65">
              <w:rPr>
                <w:rFonts w:ascii="Calibri" w:hAnsi="Calibri" w:cs="Calibri"/>
                <w:b/>
              </w:rPr>
              <w:t>COMPLEJIDAD:</w:t>
            </w:r>
          </w:p>
          <w:p w14:paraId="3AFCE173" w14:textId="77777777" w:rsidR="004F79D6" w:rsidRPr="00CB0E65" w:rsidRDefault="004F79D6" w:rsidP="0048512D">
            <w:pPr>
              <w:rPr>
                <w:rFonts w:ascii="Calibri" w:hAnsi="Calibri" w:cs="Calibri"/>
                <w:b/>
              </w:rPr>
            </w:pPr>
            <w:r w:rsidRPr="00CB0E65">
              <w:rPr>
                <w:rFonts w:ascii="Calibri" w:eastAsia="Arial Unicode MS" w:hAnsi="Calibri" w:cs="Calibri"/>
                <w:iCs/>
              </w:rPr>
              <w:t>Media</w:t>
            </w:r>
          </w:p>
        </w:tc>
        <w:tc>
          <w:tcPr>
            <w:tcW w:w="3427" w:type="dxa"/>
          </w:tcPr>
          <w:p w14:paraId="1261CF9F" w14:textId="77777777" w:rsidR="004F79D6" w:rsidRPr="00CB0E65" w:rsidRDefault="004F79D6" w:rsidP="0048512D">
            <w:pPr>
              <w:rPr>
                <w:rFonts w:ascii="Calibri" w:hAnsi="Calibri" w:cs="Calibri"/>
                <w:b/>
              </w:rPr>
            </w:pPr>
            <w:r w:rsidRPr="00CB0E65">
              <w:rPr>
                <w:rFonts w:ascii="Calibri" w:hAnsi="Calibri" w:cs="Calibri"/>
                <w:b/>
              </w:rPr>
              <w:t>PRIORIDAD:</w:t>
            </w:r>
          </w:p>
          <w:p w14:paraId="4D66CE3E" w14:textId="77777777" w:rsidR="004F79D6" w:rsidRPr="00CB0E65" w:rsidRDefault="004F79D6" w:rsidP="0048512D">
            <w:pPr>
              <w:rPr>
                <w:rFonts w:ascii="Calibri" w:hAnsi="Calibri" w:cs="Calibri"/>
                <w:b/>
              </w:rPr>
            </w:pPr>
            <w:r w:rsidRPr="00CB0E65">
              <w:rPr>
                <w:rFonts w:ascii="Calibri" w:eastAsia="Arial Unicode MS" w:hAnsi="Calibri" w:cs="Calibri"/>
                <w:iCs/>
              </w:rPr>
              <w:t>Alta</w:t>
            </w:r>
          </w:p>
        </w:tc>
      </w:tr>
      <w:tr w:rsidR="004F79D6" w:rsidRPr="00CB0E65" w14:paraId="2E018506" w14:textId="77777777" w:rsidTr="0048512D">
        <w:trPr>
          <w:trHeight w:val="385"/>
        </w:trPr>
        <w:tc>
          <w:tcPr>
            <w:tcW w:w="10419" w:type="dxa"/>
            <w:gridSpan w:val="4"/>
          </w:tcPr>
          <w:p w14:paraId="1AEF4094" w14:textId="77777777" w:rsidR="004F79D6" w:rsidRPr="00CB0E65" w:rsidRDefault="004F79D6" w:rsidP="0048512D">
            <w:pPr>
              <w:rPr>
                <w:rFonts w:ascii="Calibri" w:hAnsi="Calibri" w:cs="Calibri"/>
                <w:b/>
              </w:rPr>
            </w:pPr>
            <w:r w:rsidRPr="00CB0E65">
              <w:rPr>
                <w:rFonts w:ascii="Calibri" w:hAnsi="Calibri" w:cs="Calibri"/>
                <w:b/>
              </w:rPr>
              <w:t>REQUERIMIENTO FUNCIONAL ASOCIADO:</w:t>
            </w:r>
          </w:p>
          <w:p w14:paraId="678D2CEE" w14:textId="77777777" w:rsidR="004F79D6" w:rsidRPr="00CB0E65" w:rsidRDefault="004F79D6" w:rsidP="0048512D">
            <w:pPr>
              <w:rPr>
                <w:rFonts w:ascii="Calibri" w:hAnsi="Calibri" w:cs="Calibri"/>
                <w:lang w:eastAsia="es-ES"/>
              </w:rPr>
            </w:pPr>
            <w:r w:rsidRPr="00F35850">
              <w:rPr>
                <w:rFonts w:ascii="Calibri" w:hAnsi="Calibri" w:cs="Calibri"/>
                <w:b/>
                <w:bCs/>
                <w:lang w:eastAsia="es-ES"/>
              </w:rPr>
              <w:t>RF-</w:t>
            </w:r>
            <w:r>
              <w:rPr>
                <w:rFonts w:ascii="Calibri" w:hAnsi="Calibri" w:cs="Calibri"/>
                <w:b/>
                <w:bCs/>
                <w:lang w:eastAsia="es-ES"/>
              </w:rPr>
              <w:t>7</w:t>
            </w:r>
            <w:r>
              <w:rPr>
                <w:rFonts w:ascii="Calibri" w:hAnsi="Calibri" w:cs="Calibri"/>
                <w:lang w:eastAsia="es-ES"/>
              </w:rPr>
              <w:t xml:space="preserve">: </w:t>
            </w:r>
            <w:r w:rsidRPr="00CB0E65">
              <w:rPr>
                <w:rFonts w:ascii="Calibri" w:hAnsi="Calibri" w:cs="Calibri"/>
                <w:lang w:eastAsia="es-ES"/>
              </w:rPr>
              <w:t>El sistema envía un email a cada colegiado con su calendario de participación en la temporada.</w:t>
            </w:r>
          </w:p>
        </w:tc>
      </w:tr>
      <w:tr w:rsidR="004F79D6" w:rsidRPr="00CB0E65" w14:paraId="53E208E2" w14:textId="77777777" w:rsidTr="0048512D">
        <w:trPr>
          <w:trHeight w:val="573"/>
        </w:trPr>
        <w:tc>
          <w:tcPr>
            <w:tcW w:w="10419" w:type="dxa"/>
            <w:gridSpan w:val="4"/>
          </w:tcPr>
          <w:p w14:paraId="0B58F380" w14:textId="77777777" w:rsidR="004F79D6" w:rsidRPr="00CB0E65" w:rsidRDefault="004F79D6" w:rsidP="0048512D">
            <w:pPr>
              <w:rPr>
                <w:rFonts w:ascii="Calibri" w:hAnsi="Calibri" w:cs="Calibri"/>
                <w:b/>
              </w:rPr>
            </w:pPr>
            <w:r w:rsidRPr="00CB0E65">
              <w:rPr>
                <w:rFonts w:ascii="Calibri" w:hAnsi="Calibri" w:cs="Calibri"/>
                <w:b/>
              </w:rPr>
              <w:t>ACTORES:</w:t>
            </w:r>
          </w:p>
          <w:p w14:paraId="6E823171" w14:textId="77777777" w:rsidR="004F79D6" w:rsidRPr="00CB0E65" w:rsidRDefault="004F79D6" w:rsidP="0048512D">
            <w:pPr>
              <w:rPr>
                <w:rFonts w:ascii="Calibri" w:eastAsia="Arial Unicode MS" w:hAnsi="Calibri" w:cs="Calibri"/>
                <w:iCs/>
              </w:rPr>
            </w:pPr>
            <w:r w:rsidRPr="00CB0E65">
              <w:rPr>
                <w:rFonts w:ascii="Calibri" w:eastAsia="Arial Unicode MS" w:hAnsi="Calibri" w:cs="Calibri"/>
                <w:iCs/>
              </w:rPr>
              <w:t>Presidente</w:t>
            </w:r>
          </w:p>
          <w:p w14:paraId="13AFA1E2" w14:textId="77777777" w:rsidR="004F79D6" w:rsidRPr="00CB0E65" w:rsidRDefault="004F79D6" w:rsidP="0048512D">
            <w:pPr>
              <w:rPr>
                <w:rFonts w:ascii="Calibri" w:hAnsi="Calibri" w:cs="Calibri"/>
              </w:rPr>
            </w:pPr>
            <w:r w:rsidRPr="00CB0E65">
              <w:rPr>
                <w:rFonts w:ascii="Calibri" w:eastAsia="Arial Unicode MS" w:hAnsi="Calibri" w:cs="Calibri"/>
                <w:iCs/>
              </w:rPr>
              <w:t>Colegiado</w:t>
            </w:r>
          </w:p>
        </w:tc>
      </w:tr>
      <w:tr w:rsidR="004F79D6" w:rsidRPr="00CB0E65" w14:paraId="147FD17C" w14:textId="77777777" w:rsidTr="0048512D">
        <w:trPr>
          <w:trHeight w:val="773"/>
        </w:trPr>
        <w:tc>
          <w:tcPr>
            <w:tcW w:w="10419" w:type="dxa"/>
            <w:gridSpan w:val="4"/>
          </w:tcPr>
          <w:p w14:paraId="217B9F45" w14:textId="77777777" w:rsidR="004F79D6" w:rsidRPr="00CB0E65" w:rsidRDefault="004F79D6" w:rsidP="0048512D">
            <w:pPr>
              <w:rPr>
                <w:rFonts w:ascii="Calibri" w:hAnsi="Calibri" w:cs="Calibri"/>
                <w:b/>
              </w:rPr>
            </w:pPr>
            <w:r w:rsidRPr="00CB0E65">
              <w:rPr>
                <w:rFonts w:ascii="Calibri" w:hAnsi="Calibri" w:cs="Calibri"/>
                <w:b/>
              </w:rPr>
              <w:t>CASOS DE USO ASOCIADOS:</w:t>
            </w:r>
          </w:p>
          <w:p w14:paraId="1E99D364" w14:textId="77777777" w:rsidR="004F79D6" w:rsidRPr="00CB0E65" w:rsidRDefault="004F79D6" w:rsidP="0048512D">
            <w:pPr>
              <w:rPr>
                <w:rFonts w:ascii="Calibri" w:eastAsia="Arial Unicode MS" w:hAnsi="Calibri" w:cs="Calibri"/>
                <w:iCs/>
              </w:rPr>
            </w:pPr>
            <w:r w:rsidRPr="00CB0E65">
              <w:rPr>
                <w:rFonts w:ascii="Calibri" w:eastAsia="Arial Unicode MS" w:hAnsi="Calibri" w:cs="Calibri"/>
                <w:iCs/>
              </w:rPr>
              <w:t>Se extiende a [CU-2]</w:t>
            </w:r>
          </w:p>
          <w:p w14:paraId="0E4F5515" w14:textId="77777777" w:rsidR="004F79D6" w:rsidRPr="0048512D" w:rsidRDefault="004F79D6" w:rsidP="0048512D">
            <w:pPr>
              <w:rPr>
                <w:rFonts w:ascii="Calibri" w:eastAsia="Arial Unicode MS" w:hAnsi="Calibri" w:cs="Calibri"/>
                <w:iCs/>
              </w:rPr>
            </w:pPr>
            <w:r w:rsidRPr="00CB0E65">
              <w:rPr>
                <w:rFonts w:ascii="Calibri" w:eastAsia="Arial Unicode MS" w:hAnsi="Calibri" w:cs="Calibri"/>
                <w:iCs/>
              </w:rPr>
              <w:t>Se extiende de [CU-4]</w:t>
            </w:r>
          </w:p>
        </w:tc>
      </w:tr>
      <w:tr w:rsidR="004F79D6" w:rsidRPr="00CB0E65" w14:paraId="3353B564" w14:textId="77777777" w:rsidTr="0048512D">
        <w:trPr>
          <w:trHeight w:val="573"/>
        </w:trPr>
        <w:tc>
          <w:tcPr>
            <w:tcW w:w="10419" w:type="dxa"/>
            <w:gridSpan w:val="4"/>
          </w:tcPr>
          <w:p w14:paraId="06944722" w14:textId="77777777" w:rsidR="004F79D6" w:rsidRPr="00CB0E65" w:rsidRDefault="004F79D6" w:rsidP="0048512D">
            <w:pPr>
              <w:rPr>
                <w:rFonts w:ascii="Calibri" w:hAnsi="Calibri" w:cs="Calibri"/>
                <w:lang w:eastAsia="es-ES"/>
              </w:rPr>
            </w:pPr>
            <w:r w:rsidRPr="00CB0E65">
              <w:rPr>
                <w:rFonts w:ascii="Calibri" w:hAnsi="Calibri" w:cs="Calibri"/>
                <w:b/>
              </w:rPr>
              <w:t>DESCRIPCIÓN:</w:t>
            </w:r>
          </w:p>
          <w:p w14:paraId="0179A8F7" w14:textId="77777777" w:rsidR="004F79D6" w:rsidRPr="00CB0E65" w:rsidRDefault="004F79D6" w:rsidP="0048512D">
            <w:pPr>
              <w:rPr>
                <w:rFonts w:ascii="Calibri" w:hAnsi="Calibri" w:cs="Calibri"/>
                <w:b/>
              </w:rPr>
            </w:pPr>
            <w:r w:rsidRPr="00CB0E65">
              <w:rPr>
                <w:rFonts w:ascii="Calibri" w:eastAsia="Arial Unicode MS" w:hAnsi="Calibri" w:cs="Calibri"/>
                <w:iCs/>
              </w:rPr>
              <w:t xml:space="preserve">Después del resultado del sorteo, el sistema automáticamente enviara un correo con su calendario de participación al colegiado y </w:t>
            </w:r>
            <w:r w:rsidR="0048512D" w:rsidRPr="00CB0E65">
              <w:rPr>
                <w:rFonts w:ascii="Calibri" w:eastAsia="Arial Unicode MS" w:hAnsi="Calibri" w:cs="Calibri"/>
                <w:iCs/>
              </w:rPr>
              <w:t>federación</w:t>
            </w:r>
            <w:r w:rsidRPr="00CB0E65">
              <w:rPr>
                <w:rFonts w:ascii="Calibri" w:eastAsia="Arial Unicode MS" w:hAnsi="Calibri" w:cs="Calibri"/>
                <w:iCs/>
              </w:rPr>
              <w:t>.</w:t>
            </w:r>
          </w:p>
        </w:tc>
      </w:tr>
      <w:tr w:rsidR="004F79D6" w:rsidRPr="00CB0E65" w14:paraId="2A8C9139" w14:textId="77777777" w:rsidTr="0048512D">
        <w:trPr>
          <w:trHeight w:val="573"/>
        </w:trPr>
        <w:tc>
          <w:tcPr>
            <w:tcW w:w="10419" w:type="dxa"/>
            <w:gridSpan w:val="4"/>
            <w:tcBorders>
              <w:bottom w:val="single" w:sz="4" w:space="0" w:color="auto"/>
            </w:tcBorders>
          </w:tcPr>
          <w:p w14:paraId="2D6296DF" w14:textId="77777777" w:rsidR="004F79D6" w:rsidRPr="00CB0E65" w:rsidRDefault="004F79D6" w:rsidP="0048512D">
            <w:pPr>
              <w:rPr>
                <w:rFonts w:ascii="Calibri" w:hAnsi="Calibri" w:cs="Calibri"/>
                <w:b/>
              </w:rPr>
            </w:pPr>
            <w:r w:rsidRPr="00CB0E65">
              <w:rPr>
                <w:rFonts w:ascii="Calibri" w:hAnsi="Calibri" w:cs="Calibri"/>
                <w:b/>
              </w:rPr>
              <w:t>NOTAS:</w:t>
            </w:r>
          </w:p>
          <w:p w14:paraId="3A42AA50" w14:textId="77777777" w:rsidR="004F79D6" w:rsidRPr="00CB0E65" w:rsidRDefault="004F79D6" w:rsidP="0048512D">
            <w:pPr>
              <w:rPr>
                <w:rFonts w:ascii="Calibri" w:hAnsi="Calibri" w:cs="Calibri"/>
              </w:rPr>
            </w:pPr>
            <w:r w:rsidRPr="00CB0E65">
              <w:rPr>
                <w:rFonts w:ascii="Calibri" w:hAnsi="Calibri" w:cs="Calibri"/>
                <w:lang w:eastAsia="es-ES"/>
              </w:rPr>
              <w:t>Que cada colegiado tenga una dirección de correo valida y la información de los miembros sea totalmente verificada.</w:t>
            </w:r>
          </w:p>
        </w:tc>
      </w:tr>
      <w:tr w:rsidR="004F79D6" w:rsidRPr="00CB0E65" w14:paraId="7B442F62" w14:textId="77777777" w:rsidTr="0048512D">
        <w:trPr>
          <w:trHeight w:val="226"/>
        </w:trPr>
        <w:tc>
          <w:tcPr>
            <w:tcW w:w="10419" w:type="dxa"/>
            <w:gridSpan w:val="4"/>
            <w:tcBorders>
              <w:bottom w:val="single" w:sz="4" w:space="0" w:color="auto"/>
            </w:tcBorders>
            <w:shd w:val="clear" w:color="auto" w:fill="D9D9D9"/>
          </w:tcPr>
          <w:p w14:paraId="6DAC04E1" w14:textId="77777777" w:rsidR="004F79D6" w:rsidRPr="00CB0E65" w:rsidRDefault="004F79D6" w:rsidP="0048512D">
            <w:pPr>
              <w:autoSpaceDE w:val="0"/>
              <w:autoSpaceDN w:val="0"/>
              <w:adjustRightInd w:val="0"/>
              <w:rPr>
                <w:rFonts w:ascii="Calibri" w:hAnsi="Calibri" w:cs="Calibri"/>
                <w:b/>
              </w:rPr>
            </w:pPr>
            <w:r w:rsidRPr="00CB0E65">
              <w:rPr>
                <w:rFonts w:ascii="Calibri" w:hAnsi="Calibri" w:cs="Calibri"/>
                <w:b/>
              </w:rPr>
              <w:t xml:space="preserve">ESCENARIOS: </w:t>
            </w:r>
          </w:p>
        </w:tc>
      </w:tr>
      <w:tr w:rsidR="004F79D6" w:rsidRPr="00CB0E65" w14:paraId="2F16A1A7" w14:textId="77777777" w:rsidTr="0048512D">
        <w:trPr>
          <w:trHeight w:val="1106"/>
        </w:trPr>
        <w:tc>
          <w:tcPr>
            <w:tcW w:w="1221" w:type="dxa"/>
            <w:tcBorders>
              <w:bottom w:val="single" w:sz="4" w:space="0" w:color="auto"/>
            </w:tcBorders>
          </w:tcPr>
          <w:p w14:paraId="01DAC85A" w14:textId="77777777" w:rsidR="004F79D6" w:rsidRPr="00CB0E65" w:rsidRDefault="004F79D6" w:rsidP="0048512D">
            <w:pPr>
              <w:autoSpaceDE w:val="0"/>
              <w:autoSpaceDN w:val="0"/>
              <w:adjustRightInd w:val="0"/>
              <w:rPr>
                <w:rFonts w:ascii="Calibri" w:hAnsi="Calibri" w:cs="Calibri"/>
                <w:lang w:eastAsia="es-ES"/>
              </w:rPr>
            </w:pPr>
            <w:r w:rsidRPr="00CB0E65">
              <w:rPr>
                <w:rFonts w:ascii="Calibri" w:eastAsia="Arial Unicode MS" w:hAnsi="Calibri" w:cs="Calibri"/>
              </w:rPr>
              <w:t xml:space="preserve">ES-1.1 </w:t>
            </w:r>
          </w:p>
          <w:p w14:paraId="4144E103" w14:textId="77777777" w:rsidR="004F79D6" w:rsidRPr="00CB0E65" w:rsidRDefault="004F79D6" w:rsidP="0048512D">
            <w:pPr>
              <w:autoSpaceDE w:val="0"/>
              <w:autoSpaceDN w:val="0"/>
              <w:adjustRightInd w:val="0"/>
              <w:ind w:left="360"/>
              <w:rPr>
                <w:rFonts w:ascii="Calibri" w:hAnsi="Calibri" w:cs="Calibri"/>
                <w:lang w:eastAsia="es-ES"/>
              </w:rPr>
            </w:pPr>
          </w:p>
        </w:tc>
        <w:tc>
          <w:tcPr>
            <w:tcW w:w="9198" w:type="dxa"/>
            <w:gridSpan w:val="3"/>
            <w:tcBorders>
              <w:bottom w:val="single" w:sz="4" w:space="0" w:color="auto"/>
            </w:tcBorders>
          </w:tcPr>
          <w:p w14:paraId="0A791267"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 xml:space="preserve">DESCRIPCIÓN: </w:t>
            </w:r>
            <w:r w:rsidR="00534249">
              <w:rPr>
                <w:rFonts w:ascii="Calibri" w:hAnsi="Calibri" w:cs="Calibri"/>
                <w:lang w:eastAsia="es-ES"/>
              </w:rPr>
              <w:t xml:space="preserve">Generación </w:t>
            </w:r>
            <w:r w:rsidRPr="00CB0E65">
              <w:rPr>
                <w:rFonts w:ascii="Calibri" w:hAnsi="Calibri" w:cs="Calibri"/>
                <w:lang w:eastAsia="es-ES"/>
              </w:rPr>
              <w:t>de correo</w:t>
            </w:r>
            <w:r w:rsidR="00534249">
              <w:rPr>
                <w:rFonts w:ascii="Calibri" w:hAnsi="Calibri" w:cs="Calibri"/>
                <w:lang w:eastAsia="es-ES"/>
              </w:rPr>
              <w:t xml:space="preserve"> de notificación a los colegiados exitoso.</w:t>
            </w:r>
            <w:r w:rsidRPr="00CB0E65">
              <w:rPr>
                <w:rFonts w:ascii="Calibri" w:hAnsi="Calibri" w:cs="Calibri"/>
                <w:b/>
                <w:bCs/>
              </w:rPr>
              <w:t xml:space="preserve"> </w:t>
            </w:r>
          </w:p>
          <w:p w14:paraId="61C3A985"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SUPOSICIONES/ASUNCIONES</w:t>
            </w:r>
            <w:r w:rsidRPr="00CB0E65">
              <w:rPr>
                <w:rFonts w:ascii="Calibri" w:eastAsia="Arial Unicode MS" w:hAnsi="Calibri" w:cs="Calibri"/>
              </w:rPr>
              <w:t xml:space="preserve">: </w:t>
            </w:r>
          </w:p>
          <w:p w14:paraId="2A4B44AF" w14:textId="77777777" w:rsidR="004F79D6" w:rsidRPr="00CB0E65" w:rsidRDefault="004F79D6" w:rsidP="0048512D">
            <w:pPr>
              <w:pStyle w:val="ListParagraph"/>
              <w:numPr>
                <w:ilvl w:val="0"/>
                <w:numId w:val="17"/>
              </w:numPr>
              <w:spacing w:after="160"/>
              <w:rPr>
                <w:rFonts w:ascii="Calibri" w:hAnsi="Calibri" w:cs="Calibri"/>
              </w:rPr>
            </w:pPr>
            <w:r w:rsidRPr="00CB0E65">
              <w:rPr>
                <w:rFonts w:ascii="Calibri" w:hAnsi="Calibri" w:cs="Calibri"/>
              </w:rPr>
              <w:t>Correos ingresados validos</w:t>
            </w:r>
          </w:p>
          <w:p w14:paraId="2496C099" w14:textId="77777777" w:rsidR="004F79D6" w:rsidRPr="00CB0E65" w:rsidRDefault="004F79D6" w:rsidP="0048512D">
            <w:pPr>
              <w:pStyle w:val="ListParagraph"/>
              <w:numPr>
                <w:ilvl w:val="0"/>
                <w:numId w:val="17"/>
              </w:numPr>
              <w:spacing w:after="160"/>
              <w:rPr>
                <w:rFonts w:ascii="Calibri" w:hAnsi="Calibri" w:cs="Calibri"/>
              </w:rPr>
            </w:pPr>
            <w:r w:rsidRPr="00CB0E65">
              <w:rPr>
                <w:rFonts w:ascii="Calibri" w:hAnsi="Calibri" w:cs="Calibri"/>
              </w:rPr>
              <w:t>Datos personales verificados</w:t>
            </w:r>
          </w:p>
          <w:p w14:paraId="46676AF3" w14:textId="77777777" w:rsidR="004F79D6" w:rsidRPr="00CB0E65" w:rsidRDefault="004F79D6" w:rsidP="0048512D">
            <w:pPr>
              <w:pStyle w:val="ListParagraph"/>
              <w:numPr>
                <w:ilvl w:val="0"/>
                <w:numId w:val="17"/>
              </w:numPr>
              <w:spacing w:after="160"/>
              <w:rPr>
                <w:rFonts w:ascii="Calibri" w:hAnsi="Calibri" w:cs="Calibri"/>
              </w:rPr>
            </w:pPr>
            <w:r w:rsidRPr="00CB0E65">
              <w:rPr>
                <w:rFonts w:ascii="Calibri" w:hAnsi="Calibri" w:cs="Calibri"/>
              </w:rPr>
              <w:t>Equipos listos para jugar</w:t>
            </w:r>
          </w:p>
          <w:p w14:paraId="087EBD0E"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rPr>
              <w:t>RESULTADOS:</w:t>
            </w:r>
            <w:r w:rsidRPr="00CB0E65">
              <w:rPr>
                <w:rFonts w:ascii="Calibri" w:eastAsia="Arial Unicode MS" w:hAnsi="Calibri" w:cs="Calibri"/>
              </w:rPr>
              <w:t xml:space="preserve"> </w:t>
            </w:r>
          </w:p>
          <w:p w14:paraId="01276E39" w14:textId="77777777" w:rsidR="004F79D6" w:rsidRPr="00CB0E65" w:rsidRDefault="004F79D6" w:rsidP="0048512D">
            <w:pPr>
              <w:pStyle w:val="ListParagraph"/>
              <w:numPr>
                <w:ilvl w:val="0"/>
                <w:numId w:val="16"/>
              </w:numPr>
              <w:autoSpaceDE w:val="0"/>
              <w:autoSpaceDN w:val="0"/>
              <w:adjustRightInd w:val="0"/>
              <w:spacing w:after="160"/>
              <w:rPr>
                <w:rFonts w:ascii="Calibri" w:eastAsia="Arial Unicode MS" w:hAnsi="Calibri" w:cs="Calibri"/>
                <w:iCs/>
              </w:rPr>
            </w:pPr>
            <w:r w:rsidRPr="00CB0E65">
              <w:rPr>
                <w:rFonts w:ascii="Calibri" w:eastAsia="Arial Unicode MS" w:hAnsi="Calibri" w:cs="Calibri"/>
                <w:iCs/>
              </w:rPr>
              <w:t>Se juega como dice la programación de la federación</w:t>
            </w:r>
          </w:p>
          <w:p w14:paraId="60BC33A8" w14:textId="77777777" w:rsidR="004F79D6" w:rsidRPr="00CB0E65" w:rsidRDefault="004F79D6" w:rsidP="0048512D">
            <w:pPr>
              <w:pStyle w:val="ListParagraph"/>
              <w:autoSpaceDE w:val="0"/>
              <w:autoSpaceDN w:val="0"/>
              <w:adjustRightInd w:val="0"/>
              <w:rPr>
                <w:rFonts w:ascii="Calibri" w:hAnsi="Calibri" w:cs="Calibri"/>
                <w:b/>
              </w:rPr>
            </w:pPr>
          </w:p>
        </w:tc>
      </w:tr>
      <w:tr w:rsidR="004F79D6" w:rsidRPr="00CB0E65" w14:paraId="62A07988" w14:textId="77777777" w:rsidTr="0048512D">
        <w:trPr>
          <w:trHeight w:val="1746"/>
        </w:trPr>
        <w:tc>
          <w:tcPr>
            <w:tcW w:w="1221" w:type="dxa"/>
          </w:tcPr>
          <w:p w14:paraId="12445F02" w14:textId="77777777" w:rsidR="004F79D6" w:rsidRPr="00CB0E65" w:rsidRDefault="004F79D6" w:rsidP="0048512D">
            <w:pPr>
              <w:autoSpaceDE w:val="0"/>
              <w:autoSpaceDN w:val="0"/>
              <w:adjustRightInd w:val="0"/>
              <w:rPr>
                <w:rFonts w:ascii="Calibri" w:hAnsi="Calibri" w:cs="Calibri"/>
                <w:lang w:eastAsia="es-ES"/>
              </w:rPr>
            </w:pPr>
            <w:r w:rsidRPr="00CB0E65">
              <w:rPr>
                <w:rFonts w:ascii="Calibri" w:eastAsia="Arial Unicode MS" w:hAnsi="Calibri" w:cs="Calibri"/>
              </w:rPr>
              <w:t xml:space="preserve">ES-1.2    </w:t>
            </w:r>
          </w:p>
        </w:tc>
        <w:tc>
          <w:tcPr>
            <w:tcW w:w="9198" w:type="dxa"/>
            <w:gridSpan w:val="3"/>
          </w:tcPr>
          <w:p w14:paraId="63FD934F"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 xml:space="preserve">DESCRIPCIÓN: </w:t>
            </w:r>
            <w:r w:rsidR="00534249">
              <w:rPr>
                <w:rFonts w:ascii="Calibri" w:eastAsia="Arial Unicode MS" w:hAnsi="Calibri" w:cs="Calibri"/>
                <w:iCs/>
              </w:rPr>
              <w:t>Generación fallida del A</w:t>
            </w:r>
            <w:r w:rsidRPr="00CB0E65">
              <w:rPr>
                <w:rFonts w:ascii="Calibri" w:eastAsia="Arial Unicode MS" w:hAnsi="Calibri" w:cs="Calibri"/>
                <w:iCs/>
              </w:rPr>
              <w:t xml:space="preserve">rchivo enviado </w:t>
            </w:r>
            <w:r w:rsidR="00534249">
              <w:rPr>
                <w:rFonts w:ascii="Calibri" w:eastAsia="Arial Unicode MS" w:hAnsi="Calibri" w:cs="Calibri"/>
                <w:iCs/>
              </w:rPr>
              <w:t>por no ser</w:t>
            </w:r>
            <w:r w:rsidRPr="00CB0E65">
              <w:rPr>
                <w:rFonts w:ascii="Calibri" w:eastAsia="Arial Unicode MS" w:hAnsi="Calibri" w:cs="Calibri"/>
                <w:iCs/>
              </w:rPr>
              <w:t xml:space="preserve"> compatible</w:t>
            </w:r>
            <w:r w:rsidR="00534249">
              <w:rPr>
                <w:rFonts w:ascii="Calibri" w:eastAsia="Arial Unicode MS" w:hAnsi="Calibri" w:cs="Calibri"/>
                <w:iCs/>
              </w:rPr>
              <w:t>.</w:t>
            </w:r>
            <w:r w:rsidRPr="00CB0E65">
              <w:rPr>
                <w:rFonts w:ascii="Calibri" w:hAnsi="Calibri" w:cs="Calibri"/>
                <w:b/>
                <w:bCs/>
              </w:rPr>
              <w:t xml:space="preserve"> </w:t>
            </w:r>
          </w:p>
          <w:p w14:paraId="120937C3"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SUPOSICIONES/ASUNCIONES</w:t>
            </w:r>
            <w:r w:rsidRPr="00CB0E65">
              <w:rPr>
                <w:rFonts w:ascii="Calibri" w:eastAsia="Arial Unicode MS" w:hAnsi="Calibri" w:cs="Calibri"/>
              </w:rPr>
              <w:t xml:space="preserve">: </w:t>
            </w:r>
          </w:p>
          <w:p w14:paraId="06ACE333" w14:textId="77777777" w:rsidR="004F79D6" w:rsidRPr="00CB0E65" w:rsidRDefault="004F79D6" w:rsidP="0048512D">
            <w:pPr>
              <w:pStyle w:val="ListParagraph"/>
              <w:numPr>
                <w:ilvl w:val="0"/>
                <w:numId w:val="16"/>
              </w:numPr>
              <w:autoSpaceDE w:val="0"/>
              <w:autoSpaceDN w:val="0"/>
              <w:adjustRightInd w:val="0"/>
              <w:spacing w:after="160" w:line="259" w:lineRule="auto"/>
              <w:rPr>
                <w:rFonts w:ascii="Calibri" w:eastAsia="Arial Unicode MS" w:hAnsi="Calibri" w:cs="Calibri"/>
              </w:rPr>
            </w:pPr>
            <w:r w:rsidRPr="00CB0E65">
              <w:rPr>
                <w:rFonts w:ascii="Calibri" w:eastAsia="Arial Unicode MS" w:hAnsi="Calibri" w:cs="Calibri"/>
              </w:rPr>
              <w:t xml:space="preserve">Versión antigua </w:t>
            </w:r>
          </w:p>
          <w:p w14:paraId="3194C736" w14:textId="77777777" w:rsidR="004F79D6" w:rsidRPr="00CB0E65" w:rsidRDefault="004F79D6" w:rsidP="0048512D">
            <w:pPr>
              <w:pStyle w:val="ListParagraph"/>
              <w:numPr>
                <w:ilvl w:val="0"/>
                <w:numId w:val="15"/>
              </w:numPr>
              <w:autoSpaceDE w:val="0"/>
              <w:autoSpaceDN w:val="0"/>
              <w:adjustRightInd w:val="0"/>
              <w:spacing w:after="160" w:line="259" w:lineRule="auto"/>
              <w:rPr>
                <w:rFonts w:ascii="Calibri" w:eastAsia="Arial Unicode MS" w:hAnsi="Calibri" w:cs="Calibri"/>
              </w:rPr>
            </w:pPr>
            <w:r w:rsidRPr="00CB0E65">
              <w:rPr>
                <w:rFonts w:ascii="Calibri" w:eastAsia="Arial Unicode MS" w:hAnsi="Calibri" w:cs="Calibri"/>
              </w:rPr>
              <w:t xml:space="preserve">Sistemas operativos obsoletos </w:t>
            </w:r>
          </w:p>
          <w:p w14:paraId="33AB387C"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rPr>
              <w:t>RESULTADOS:</w:t>
            </w:r>
            <w:r w:rsidRPr="00CB0E65">
              <w:rPr>
                <w:rFonts w:ascii="Calibri" w:eastAsia="Arial Unicode MS" w:hAnsi="Calibri" w:cs="Calibri"/>
              </w:rPr>
              <w:t xml:space="preserve"> </w:t>
            </w:r>
          </w:p>
          <w:p w14:paraId="4AA2CD08" w14:textId="77777777" w:rsidR="004F79D6" w:rsidRPr="00CB0E65" w:rsidRDefault="004F79D6" w:rsidP="0048512D">
            <w:pPr>
              <w:pStyle w:val="ListParagraph"/>
              <w:numPr>
                <w:ilvl w:val="0"/>
                <w:numId w:val="16"/>
              </w:numPr>
              <w:autoSpaceDE w:val="0"/>
              <w:autoSpaceDN w:val="0"/>
              <w:adjustRightInd w:val="0"/>
              <w:spacing w:after="160" w:line="259" w:lineRule="auto"/>
              <w:rPr>
                <w:rFonts w:ascii="Calibri" w:hAnsi="Calibri" w:cs="Calibri"/>
                <w:lang w:val="es-CO" w:eastAsia="en-US"/>
              </w:rPr>
            </w:pPr>
            <w:r w:rsidRPr="00CB0E65">
              <w:rPr>
                <w:rFonts w:ascii="Calibri" w:eastAsia="Arial Unicode MS" w:hAnsi="Calibri" w:cs="Calibri"/>
              </w:rPr>
              <w:t xml:space="preserve">No se visualizará el calendario enviado correctamente </w:t>
            </w:r>
          </w:p>
        </w:tc>
      </w:tr>
      <w:tr w:rsidR="004F79D6" w:rsidRPr="00CB0E65" w14:paraId="20A8F56D" w14:textId="77777777" w:rsidTr="0048512D">
        <w:trPr>
          <w:trHeight w:val="2670"/>
        </w:trPr>
        <w:tc>
          <w:tcPr>
            <w:tcW w:w="1221" w:type="dxa"/>
          </w:tcPr>
          <w:p w14:paraId="41633724"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eastAsia="Arial Unicode MS" w:hAnsi="Calibri" w:cs="Calibri"/>
              </w:rPr>
              <w:t>ES-1.3</w:t>
            </w:r>
          </w:p>
        </w:tc>
        <w:tc>
          <w:tcPr>
            <w:tcW w:w="9198" w:type="dxa"/>
            <w:gridSpan w:val="3"/>
          </w:tcPr>
          <w:p w14:paraId="164726AA"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 xml:space="preserve">DESCRIPCIÓN:  </w:t>
            </w:r>
            <w:r w:rsidR="00534249">
              <w:rPr>
                <w:rFonts w:ascii="Calibri" w:eastAsia="Arial Unicode MS" w:hAnsi="Calibri" w:cs="Calibri"/>
              </w:rPr>
              <w:t xml:space="preserve">Generación </w:t>
            </w:r>
            <w:r w:rsidRPr="00CB0E65">
              <w:rPr>
                <w:rFonts w:ascii="Calibri" w:eastAsia="Arial Unicode MS" w:hAnsi="Calibri" w:cs="Calibri"/>
              </w:rPr>
              <w:t>fallid</w:t>
            </w:r>
            <w:r w:rsidR="00534249">
              <w:rPr>
                <w:rFonts w:ascii="Calibri" w:eastAsia="Arial Unicode MS" w:hAnsi="Calibri" w:cs="Calibri"/>
              </w:rPr>
              <w:t>a</w:t>
            </w:r>
            <w:r w:rsidRPr="00CB0E65">
              <w:rPr>
                <w:rFonts w:ascii="Calibri" w:eastAsia="Arial Unicode MS" w:hAnsi="Calibri" w:cs="Calibri"/>
              </w:rPr>
              <w:t xml:space="preserve"> de correos al colegiado</w:t>
            </w:r>
          </w:p>
          <w:p w14:paraId="42A2FF48"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SUPOSICIONES/ASUNCIONES</w:t>
            </w:r>
            <w:r w:rsidRPr="00CB0E65">
              <w:rPr>
                <w:rFonts w:ascii="Calibri" w:eastAsia="Arial Unicode MS" w:hAnsi="Calibri" w:cs="Calibri"/>
              </w:rPr>
              <w:t xml:space="preserve">: </w:t>
            </w:r>
          </w:p>
          <w:p w14:paraId="0228377D" w14:textId="77777777" w:rsidR="004F79D6" w:rsidRPr="00CB0E65" w:rsidRDefault="004F79D6" w:rsidP="0048512D">
            <w:pPr>
              <w:pStyle w:val="ListParagraph"/>
              <w:numPr>
                <w:ilvl w:val="0"/>
                <w:numId w:val="16"/>
              </w:numPr>
              <w:autoSpaceDE w:val="0"/>
              <w:autoSpaceDN w:val="0"/>
              <w:adjustRightInd w:val="0"/>
              <w:spacing w:line="259" w:lineRule="auto"/>
              <w:rPr>
                <w:rFonts w:ascii="Calibri" w:eastAsia="Arial Unicode MS" w:hAnsi="Calibri" w:cs="Calibri"/>
              </w:rPr>
            </w:pPr>
            <w:r w:rsidRPr="00CB0E65">
              <w:rPr>
                <w:rFonts w:ascii="Calibri" w:eastAsia="Arial Unicode MS" w:hAnsi="Calibri" w:cs="Calibri"/>
              </w:rPr>
              <w:t>Correos ingresados no validos</w:t>
            </w:r>
          </w:p>
          <w:p w14:paraId="5BE57114" w14:textId="77777777" w:rsidR="004F79D6" w:rsidRPr="00CB0E65" w:rsidRDefault="004F79D6" w:rsidP="0048512D">
            <w:pPr>
              <w:pStyle w:val="ListParagraph"/>
              <w:numPr>
                <w:ilvl w:val="0"/>
                <w:numId w:val="16"/>
              </w:numPr>
              <w:autoSpaceDE w:val="0"/>
              <w:autoSpaceDN w:val="0"/>
              <w:adjustRightInd w:val="0"/>
              <w:spacing w:line="259" w:lineRule="auto"/>
              <w:rPr>
                <w:rFonts w:ascii="Calibri" w:eastAsia="Arial Unicode MS" w:hAnsi="Calibri" w:cs="Calibri"/>
              </w:rPr>
            </w:pPr>
            <w:r w:rsidRPr="00CB0E65">
              <w:rPr>
                <w:rFonts w:ascii="Calibri" w:eastAsia="Arial Unicode MS" w:hAnsi="Calibri" w:cs="Calibri"/>
              </w:rPr>
              <w:t>Datos personales no verificados</w:t>
            </w:r>
          </w:p>
          <w:p w14:paraId="0C2FEEBA" w14:textId="77777777" w:rsidR="004F79D6" w:rsidRPr="0048512D" w:rsidRDefault="004F79D6" w:rsidP="0048512D">
            <w:pPr>
              <w:pStyle w:val="ListParagraph"/>
              <w:numPr>
                <w:ilvl w:val="0"/>
                <w:numId w:val="16"/>
              </w:numPr>
              <w:autoSpaceDE w:val="0"/>
              <w:autoSpaceDN w:val="0"/>
              <w:adjustRightInd w:val="0"/>
              <w:spacing w:line="259" w:lineRule="auto"/>
              <w:rPr>
                <w:rFonts w:ascii="Calibri" w:hAnsi="Calibri" w:cs="Calibri"/>
                <w:b/>
                <w:lang w:val="es-EC"/>
              </w:rPr>
            </w:pPr>
            <w:r w:rsidRPr="0048512D">
              <w:rPr>
                <w:rFonts w:ascii="Calibri" w:eastAsia="Arial Unicode MS" w:hAnsi="Calibri" w:cs="Calibri"/>
              </w:rPr>
              <w:t>Equipos no listos para jugar</w:t>
            </w:r>
          </w:p>
          <w:p w14:paraId="25E6139D"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rPr>
              <w:t>RESULTADOS:</w:t>
            </w:r>
            <w:r w:rsidRPr="00CB0E65">
              <w:rPr>
                <w:rFonts w:ascii="Calibri" w:eastAsia="Arial Unicode MS" w:hAnsi="Calibri" w:cs="Calibri"/>
              </w:rPr>
              <w:t xml:space="preserve"> </w:t>
            </w:r>
          </w:p>
          <w:p w14:paraId="068B30CD" w14:textId="77777777" w:rsidR="004F79D6" w:rsidRPr="00CB0E65" w:rsidRDefault="004F79D6" w:rsidP="0048512D">
            <w:pPr>
              <w:pStyle w:val="ListParagraph"/>
              <w:numPr>
                <w:ilvl w:val="0"/>
                <w:numId w:val="16"/>
              </w:numPr>
              <w:autoSpaceDE w:val="0"/>
              <w:autoSpaceDN w:val="0"/>
              <w:adjustRightInd w:val="0"/>
              <w:spacing w:line="259" w:lineRule="auto"/>
              <w:rPr>
                <w:rFonts w:ascii="Calibri" w:eastAsia="Arial Unicode MS" w:hAnsi="Calibri" w:cs="Calibri"/>
              </w:rPr>
            </w:pPr>
            <w:r w:rsidRPr="00CB0E65">
              <w:rPr>
                <w:rFonts w:ascii="Calibri" w:eastAsia="Arial Unicode MS" w:hAnsi="Calibri" w:cs="Calibri"/>
              </w:rPr>
              <w:t xml:space="preserve">Datos perdidos </w:t>
            </w:r>
          </w:p>
          <w:p w14:paraId="24DBD5E2" w14:textId="77777777" w:rsidR="004F79D6" w:rsidRPr="00CB0E65" w:rsidRDefault="004F79D6" w:rsidP="0048512D">
            <w:pPr>
              <w:pStyle w:val="ListParagraph"/>
              <w:numPr>
                <w:ilvl w:val="0"/>
                <w:numId w:val="16"/>
              </w:numPr>
              <w:autoSpaceDE w:val="0"/>
              <w:autoSpaceDN w:val="0"/>
              <w:adjustRightInd w:val="0"/>
              <w:spacing w:line="259" w:lineRule="auto"/>
              <w:rPr>
                <w:rFonts w:ascii="Calibri" w:hAnsi="Calibri" w:cs="Calibri"/>
                <w:lang w:val="es-CO"/>
              </w:rPr>
            </w:pPr>
            <w:r w:rsidRPr="00CB0E65">
              <w:rPr>
                <w:rFonts w:ascii="Calibri" w:eastAsia="Arial Unicode MS" w:hAnsi="Calibri" w:cs="Calibri"/>
              </w:rPr>
              <w:t>árbitros sin conocimiento de los partidos</w:t>
            </w:r>
            <w:r w:rsidRPr="00CB0E65">
              <w:rPr>
                <w:rFonts w:ascii="Calibri" w:hAnsi="Calibri" w:cs="Calibri"/>
                <w:b/>
              </w:rPr>
              <w:t xml:space="preserve">  </w:t>
            </w:r>
          </w:p>
        </w:tc>
      </w:tr>
    </w:tbl>
    <w:p w14:paraId="0CDC2487" w14:textId="77777777" w:rsidR="004F79D6" w:rsidRPr="005E3429" w:rsidRDefault="004F79D6" w:rsidP="004F79D6"/>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4F79D6" w:rsidRPr="006713E6" w14:paraId="53940B07" w14:textId="77777777" w:rsidTr="00F537D8">
        <w:trPr>
          <w:tblHeader/>
        </w:trPr>
        <w:tc>
          <w:tcPr>
            <w:tcW w:w="4903" w:type="dxa"/>
            <w:gridSpan w:val="2"/>
            <w:shd w:val="clear" w:color="auto" w:fill="D9D9D9"/>
          </w:tcPr>
          <w:p w14:paraId="7471FEEB" w14:textId="77777777" w:rsidR="004F79D6" w:rsidRPr="006713E6" w:rsidRDefault="004F79D6" w:rsidP="00F537D8">
            <w:pPr>
              <w:rPr>
                <w:rFonts w:ascii="Calibri" w:hAnsi="Calibri" w:cs="Calibri"/>
                <w:b/>
              </w:rPr>
            </w:pPr>
            <w:r w:rsidRPr="006713E6">
              <w:rPr>
                <w:rFonts w:ascii="Calibri" w:hAnsi="Calibri" w:cs="Calibri"/>
                <w:b/>
              </w:rPr>
              <w:t>IDENTIFICADOR CASO DE USO:</w:t>
            </w:r>
          </w:p>
          <w:p w14:paraId="544D8032" w14:textId="77777777" w:rsidR="004F79D6" w:rsidRPr="006713E6" w:rsidRDefault="004F79D6" w:rsidP="00F537D8">
            <w:pPr>
              <w:rPr>
                <w:rFonts w:ascii="Calibri" w:hAnsi="Calibri" w:cs="Calibri"/>
                <w:b/>
              </w:rPr>
            </w:pPr>
            <w:r w:rsidRPr="006713E6">
              <w:rPr>
                <w:rFonts w:ascii="Calibri" w:hAnsi="Calibri" w:cs="Calibri"/>
                <w:b/>
              </w:rPr>
              <w:t>CU-2</w:t>
            </w:r>
          </w:p>
        </w:tc>
        <w:tc>
          <w:tcPr>
            <w:tcW w:w="4755" w:type="dxa"/>
            <w:gridSpan w:val="2"/>
            <w:shd w:val="clear" w:color="auto" w:fill="D9D9D9"/>
          </w:tcPr>
          <w:p w14:paraId="3C3BDDB3" w14:textId="77777777" w:rsidR="004F79D6" w:rsidRPr="006713E6" w:rsidRDefault="004F79D6" w:rsidP="00F537D8">
            <w:pPr>
              <w:rPr>
                <w:rFonts w:ascii="Calibri" w:hAnsi="Calibri" w:cs="Calibri"/>
                <w:b/>
              </w:rPr>
            </w:pPr>
            <w:r w:rsidRPr="006713E6">
              <w:rPr>
                <w:rFonts w:ascii="Calibri" w:hAnsi="Calibri" w:cs="Calibri"/>
                <w:b/>
              </w:rPr>
              <w:t>NOMBRE:</w:t>
            </w:r>
          </w:p>
          <w:p w14:paraId="5FB4E634" w14:textId="77777777" w:rsidR="004F79D6" w:rsidRPr="006713E6" w:rsidRDefault="004F79D6" w:rsidP="00F537D8">
            <w:pPr>
              <w:rPr>
                <w:rFonts w:ascii="Calibri" w:hAnsi="Calibri" w:cs="Calibri"/>
              </w:rPr>
            </w:pPr>
            <w:r w:rsidRPr="006713E6">
              <w:rPr>
                <w:rFonts w:ascii="Calibri" w:hAnsi="Calibri" w:cs="Calibri"/>
              </w:rPr>
              <w:t>Sortear árbitros</w:t>
            </w:r>
          </w:p>
          <w:p w14:paraId="39F0525A" w14:textId="77777777" w:rsidR="004F79D6" w:rsidRPr="006713E6" w:rsidRDefault="004F79D6" w:rsidP="00F537D8">
            <w:pPr>
              <w:rPr>
                <w:rFonts w:ascii="Calibri" w:hAnsi="Calibri" w:cs="Calibri"/>
                <w:b/>
              </w:rPr>
            </w:pPr>
          </w:p>
        </w:tc>
      </w:tr>
      <w:tr w:rsidR="004F79D6" w:rsidRPr="006713E6" w14:paraId="1D688179" w14:textId="77777777" w:rsidTr="00F537D8">
        <w:tc>
          <w:tcPr>
            <w:tcW w:w="6485" w:type="dxa"/>
            <w:gridSpan w:val="3"/>
          </w:tcPr>
          <w:p w14:paraId="7177FE8E" w14:textId="77777777" w:rsidR="004F79D6" w:rsidRPr="006713E6" w:rsidRDefault="004F79D6" w:rsidP="00F537D8">
            <w:pPr>
              <w:rPr>
                <w:rFonts w:ascii="Calibri" w:hAnsi="Calibri" w:cs="Calibri"/>
                <w:b/>
              </w:rPr>
            </w:pPr>
            <w:r w:rsidRPr="006713E6">
              <w:rPr>
                <w:rFonts w:ascii="Calibri" w:hAnsi="Calibri" w:cs="Calibri"/>
                <w:b/>
              </w:rPr>
              <w:t>COMPLEJIDAD:</w:t>
            </w:r>
          </w:p>
          <w:p w14:paraId="236D86D2" w14:textId="77777777" w:rsidR="004F79D6" w:rsidRPr="006713E6" w:rsidRDefault="004F79D6" w:rsidP="00F537D8">
            <w:pPr>
              <w:rPr>
                <w:rFonts w:ascii="Calibri" w:hAnsi="Calibri" w:cs="Calibri"/>
                <w:b/>
              </w:rPr>
            </w:pPr>
            <w:r w:rsidRPr="006713E6">
              <w:rPr>
                <w:rFonts w:ascii="Calibri" w:eastAsia="Arial Unicode MS" w:hAnsi="Calibri" w:cs="Calibri"/>
                <w:iCs/>
              </w:rPr>
              <w:t>Media</w:t>
            </w:r>
          </w:p>
        </w:tc>
        <w:tc>
          <w:tcPr>
            <w:tcW w:w="3173" w:type="dxa"/>
          </w:tcPr>
          <w:p w14:paraId="3BD9FC3B" w14:textId="77777777" w:rsidR="004F79D6" w:rsidRPr="006713E6" w:rsidRDefault="004F79D6" w:rsidP="00F537D8">
            <w:pPr>
              <w:rPr>
                <w:rFonts w:ascii="Calibri" w:hAnsi="Calibri" w:cs="Calibri"/>
                <w:b/>
              </w:rPr>
            </w:pPr>
            <w:r w:rsidRPr="006713E6">
              <w:rPr>
                <w:rFonts w:ascii="Calibri" w:hAnsi="Calibri" w:cs="Calibri"/>
                <w:b/>
              </w:rPr>
              <w:t>PRIORIDAD:</w:t>
            </w:r>
          </w:p>
          <w:p w14:paraId="34AE4A63" w14:textId="77777777" w:rsidR="004F79D6" w:rsidRPr="006713E6" w:rsidRDefault="004F79D6" w:rsidP="00F537D8">
            <w:pPr>
              <w:rPr>
                <w:rFonts w:ascii="Calibri" w:hAnsi="Calibri" w:cs="Calibri"/>
                <w:b/>
              </w:rPr>
            </w:pPr>
            <w:r w:rsidRPr="006713E6">
              <w:rPr>
                <w:rFonts w:ascii="Calibri" w:eastAsia="Arial Unicode MS" w:hAnsi="Calibri" w:cs="Calibri"/>
                <w:iCs/>
              </w:rPr>
              <w:t>Alta</w:t>
            </w:r>
          </w:p>
        </w:tc>
      </w:tr>
      <w:tr w:rsidR="004F79D6" w:rsidRPr="006713E6" w14:paraId="20EEB86C" w14:textId="77777777" w:rsidTr="00F537D8">
        <w:tc>
          <w:tcPr>
            <w:tcW w:w="9658" w:type="dxa"/>
            <w:gridSpan w:val="4"/>
          </w:tcPr>
          <w:p w14:paraId="4D3BB9B3" w14:textId="77777777" w:rsidR="004F79D6" w:rsidRPr="006713E6" w:rsidRDefault="004F79D6" w:rsidP="00F537D8">
            <w:pPr>
              <w:rPr>
                <w:rFonts w:ascii="Calibri" w:hAnsi="Calibri" w:cs="Calibri"/>
                <w:b/>
              </w:rPr>
            </w:pPr>
            <w:r w:rsidRPr="006713E6">
              <w:rPr>
                <w:rFonts w:ascii="Calibri" w:hAnsi="Calibri" w:cs="Calibri"/>
                <w:b/>
              </w:rPr>
              <w:t>REQUERIMIENTO FUNCIONAL ASOCIADO:</w:t>
            </w:r>
          </w:p>
          <w:p w14:paraId="074FF175" w14:textId="77777777" w:rsidR="004F79D6" w:rsidRPr="006713E6" w:rsidRDefault="004F79D6" w:rsidP="00F537D8">
            <w:pPr>
              <w:rPr>
                <w:rFonts w:ascii="Calibri" w:hAnsi="Calibri" w:cs="Calibri"/>
                <w:lang w:eastAsia="es-ES"/>
              </w:rPr>
            </w:pPr>
            <w:r w:rsidRPr="00F35850">
              <w:rPr>
                <w:rFonts w:ascii="Calibri" w:hAnsi="Calibri" w:cs="Calibri"/>
                <w:b/>
                <w:bCs/>
                <w:lang w:eastAsia="es-ES"/>
              </w:rPr>
              <w:t>RF-</w:t>
            </w:r>
            <w:r>
              <w:rPr>
                <w:rFonts w:ascii="Calibri" w:hAnsi="Calibri" w:cs="Calibri"/>
                <w:b/>
                <w:bCs/>
                <w:lang w:eastAsia="es-ES"/>
              </w:rPr>
              <w:t>7</w:t>
            </w:r>
            <w:r>
              <w:rPr>
                <w:rFonts w:ascii="Calibri" w:hAnsi="Calibri" w:cs="Calibri"/>
                <w:lang w:eastAsia="es-ES"/>
              </w:rPr>
              <w:t xml:space="preserve">: </w:t>
            </w:r>
            <w:r w:rsidRPr="006713E6">
              <w:rPr>
                <w:rFonts w:ascii="Arial" w:hAnsi="Arial" w:cs="Arial"/>
                <w:iCs/>
                <w:sz w:val="22"/>
                <w:szCs w:val="22"/>
                <w:lang w:val="es-EC" w:eastAsia="en-US"/>
              </w:rPr>
              <w:t>El sistema debe hacer el sorteo de los colegiados que van a dirigir cada partido de la temporada.</w:t>
            </w:r>
          </w:p>
        </w:tc>
      </w:tr>
      <w:tr w:rsidR="004F79D6" w:rsidRPr="006713E6" w14:paraId="19DB03B2" w14:textId="77777777" w:rsidTr="00F537D8">
        <w:tc>
          <w:tcPr>
            <w:tcW w:w="9658" w:type="dxa"/>
            <w:gridSpan w:val="4"/>
          </w:tcPr>
          <w:p w14:paraId="0125D371" w14:textId="77777777" w:rsidR="004F79D6" w:rsidRPr="006713E6" w:rsidRDefault="004F79D6" w:rsidP="00F537D8">
            <w:pPr>
              <w:rPr>
                <w:rFonts w:ascii="Calibri" w:hAnsi="Calibri" w:cs="Calibri"/>
                <w:b/>
              </w:rPr>
            </w:pPr>
            <w:r w:rsidRPr="006713E6">
              <w:rPr>
                <w:rFonts w:ascii="Calibri" w:hAnsi="Calibri" w:cs="Calibri"/>
                <w:b/>
              </w:rPr>
              <w:t>ACTORES:</w:t>
            </w:r>
          </w:p>
          <w:p w14:paraId="232D3F1D" w14:textId="77777777" w:rsidR="004F79D6" w:rsidRPr="006713E6" w:rsidRDefault="004F79D6" w:rsidP="00F537D8">
            <w:pPr>
              <w:rPr>
                <w:rFonts w:ascii="Calibri" w:hAnsi="Calibri" w:cs="Calibri"/>
              </w:rPr>
            </w:pPr>
            <w:r w:rsidRPr="006713E6">
              <w:rPr>
                <w:rFonts w:ascii="Calibri" w:eastAsia="Arial Unicode MS" w:hAnsi="Calibri" w:cs="Calibri"/>
                <w:iCs/>
              </w:rPr>
              <w:t>Colegiados.</w:t>
            </w:r>
          </w:p>
        </w:tc>
      </w:tr>
      <w:tr w:rsidR="004F79D6" w:rsidRPr="006713E6" w14:paraId="5BC6051B" w14:textId="77777777" w:rsidTr="00F537D8">
        <w:tc>
          <w:tcPr>
            <w:tcW w:w="9658" w:type="dxa"/>
            <w:gridSpan w:val="4"/>
          </w:tcPr>
          <w:p w14:paraId="02297F93" w14:textId="77777777" w:rsidR="004F79D6" w:rsidRPr="006713E6" w:rsidRDefault="004F79D6" w:rsidP="00F537D8">
            <w:pPr>
              <w:rPr>
                <w:rFonts w:ascii="Calibri" w:hAnsi="Calibri" w:cs="Calibri"/>
                <w:b/>
              </w:rPr>
            </w:pPr>
            <w:r w:rsidRPr="006713E6">
              <w:rPr>
                <w:rFonts w:ascii="Calibri" w:hAnsi="Calibri" w:cs="Calibri"/>
                <w:b/>
              </w:rPr>
              <w:t>CASOS DE USO ASOCIADOS:</w:t>
            </w:r>
          </w:p>
          <w:p w14:paraId="0D0FD334" w14:textId="77777777" w:rsidR="004F79D6" w:rsidRPr="006713E6" w:rsidRDefault="004F79D6" w:rsidP="00F537D8">
            <w:pPr>
              <w:rPr>
                <w:rFonts w:ascii="Calibri" w:hAnsi="Calibri" w:cs="Calibri"/>
                <w:b/>
              </w:rPr>
            </w:pPr>
            <w:r w:rsidRPr="006713E6">
              <w:rPr>
                <w:rFonts w:ascii="Arial" w:hAnsi="Arial" w:cs="Arial"/>
                <w:sz w:val="22"/>
                <w:szCs w:val="22"/>
                <w:lang w:val="es-EC" w:eastAsia="en-US"/>
              </w:rPr>
              <w:t>Se Extiende a [Cu-3]</w:t>
            </w:r>
          </w:p>
          <w:p w14:paraId="332634D8" w14:textId="77777777" w:rsidR="004F79D6" w:rsidRPr="006713E6" w:rsidRDefault="004F79D6" w:rsidP="00F537D8">
            <w:pPr>
              <w:rPr>
                <w:rFonts w:ascii="Calibri" w:hAnsi="Calibri" w:cs="Calibri"/>
                <w:b/>
              </w:rPr>
            </w:pPr>
            <w:r w:rsidRPr="006713E6">
              <w:rPr>
                <w:rFonts w:ascii="Arial" w:hAnsi="Arial" w:cs="Arial"/>
                <w:sz w:val="22"/>
                <w:szCs w:val="22"/>
                <w:lang w:val="es-EC" w:eastAsia="en-US"/>
              </w:rPr>
              <w:t>Se Extiende de [Cu-1]</w:t>
            </w:r>
          </w:p>
        </w:tc>
      </w:tr>
      <w:tr w:rsidR="004F79D6" w:rsidRPr="006713E6" w14:paraId="70E2CD98" w14:textId="77777777" w:rsidTr="00F537D8">
        <w:tc>
          <w:tcPr>
            <w:tcW w:w="9658" w:type="dxa"/>
            <w:gridSpan w:val="4"/>
          </w:tcPr>
          <w:p w14:paraId="56BED06C" w14:textId="77777777" w:rsidR="004F79D6" w:rsidRPr="006713E6" w:rsidRDefault="004F79D6" w:rsidP="00F537D8">
            <w:pPr>
              <w:rPr>
                <w:rFonts w:ascii="Calibri" w:hAnsi="Calibri" w:cs="Calibri"/>
                <w:lang w:eastAsia="es-ES"/>
              </w:rPr>
            </w:pPr>
            <w:r w:rsidRPr="006713E6">
              <w:rPr>
                <w:rFonts w:ascii="Calibri" w:hAnsi="Calibri" w:cs="Calibri"/>
                <w:b/>
              </w:rPr>
              <w:t>DESCRIPCIÓN:</w:t>
            </w:r>
          </w:p>
          <w:p w14:paraId="714EA37C" w14:textId="77777777" w:rsidR="004F79D6" w:rsidRPr="006713E6" w:rsidRDefault="004F79D6" w:rsidP="00F537D8">
            <w:pPr>
              <w:rPr>
                <w:rFonts w:ascii="Calibri" w:hAnsi="Calibri" w:cs="Calibri"/>
                <w:b/>
              </w:rPr>
            </w:pPr>
            <w:r w:rsidRPr="006713E6">
              <w:rPr>
                <w:rFonts w:ascii="Arial" w:hAnsi="Arial" w:cs="Arial"/>
                <w:sz w:val="22"/>
                <w:szCs w:val="22"/>
                <w:lang w:val="es-EC" w:eastAsia="en-US"/>
              </w:rPr>
              <w:t>El sistema debe hacer el sorteo de los colegiados que van a dirigir cada partido de temporada.</w:t>
            </w:r>
          </w:p>
        </w:tc>
      </w:tr>
      <w:tr w:rsidR="004F79D6" w:rsidRPr="006713E6" w14:paraId="3C942643" w14:textId="77777777" w:rsidTr="00F537D8">
        <w:tc>
          <w:tcPr>
            <w:tcW w:w="9658" w:type="dxa"/>
            <w:gridSpan w:val="4"/>
            <w:tcBorders>
              <w:bottom w:val="single" w:sz="4" w:space="0" w:color="auto"/>
            </w:tcBorders>
          </w:tcPr>
          <w:p w14:paraId="47F642AB" w14:textId="77777777" w:rsidR="004F79D6" w:rsidRPr="006713E6" w:rsidRDefault="004F79D6" w:rsidP="00F537D8">
            <w:pPr>
              <w:rPr>
                <w:rFonts w:ascii="Calibri" w:hAnsi="Calibri" w:cs="Calibri"/>
                <w:b/>
              </w:rPr>
            </w:pPr>
            <w:r w:rsidRPr="006713E6">
              <w:rPr>
                <w:rFonts w:ascii="Calibri" w:hAnsi="Calibri" w:cs="Calibri"/>
                <w:b/>
              </w:rPr>
              <w:t>NOTAS:</w:t>
            </w:r>
          </w:p>
          <w:p w14:paraId="4D687D1A" w14:textId="77777777" w:rsidR="004F79D6" w:rsidRPr="006713E6" w:rsidRDefault="004F79D6" w:rsidP="00F537D8">
            <w:pPr>
              <w:rPr>
                <w:rFonts w:ascii="Calibri" w:hAnsi="Calibri" w:cs="Calibri"/>
              </w:rPr>
            </w:pPr>
            <w:r w:rsidRPr="006713E6">
              <w:rPr>
                <w:rFonts w:ascii="Arial" w:hAnsi="Arial" w:cs="Arial"/>
                <w:sz w:val="22"/>
                <w:szCs w:val="22"/>
                <w:lang w:val="es-EC" w:eastAsia="en-US"/>
              </w:rPr>
              <w:t>El sistema tendrá que hacer el sorteo necesario para que los colegiados puedan saber a qué partido deberán dirigirse.</w:t>
            </w:r>
          </w:p>
        </w:tc>
      </w:tr>
      <w:tr w:rsidR="004F79D6" w:rsidRPr="006713E6" w14:paraId="21EFE825" w14:textId="77777777" w:rsidTr="00F537D8">
        <w:trPr>
          <w:trHeight w:val="345"/>
        </w:trPr>
        <w:tc>
          <w:tcPr>
            <w:tcW w:w="9658" w:type="dxa"/>
            <w:gridSpan w:val="4"/>
            <w:tcBorders>
              <w:bottom w:val="single" w:sz="4" w:space="0" w:color="auto"/>
            </w:tcBorders>
            <w:shd w:val="clear" w:color="auto" w:fill="D9D9D9"/>
          </w:tcPr>
          <w:p w14:paraId="1A8CADB0" w14:textId="77777777" w:rsidR="004F79D6" w:rsidRPr="006713E6" w:rsidRDefault="004F79D6" w:rsidP="00F537D8">
            <w:pPr>
              <w:autoSpaceDE w:val="0"/>
              <w:autoSpaceDN w:val="0"/>
              <w:adjustRightInd w:val="0"/>
              <w:rPr>
                <w:rFonts w:ascii="Calibri" w:hAnsi="Calibri" w:cs="Calibri"/>
                <w:b/>
              </w:rPr>
            </w:pPr>
            <w:r w:rsidRPr="006713E6">
              <w:rPr>
                <w:rFonts w:ascii="Calibri" w:hAnsi="Calibri" w:cs="Calibri"/>
                <w:b/>
              </w:rPr>
              <w:t xml:space="preserve">ESCENARIOS: </w:t>
            </w:r>
          </w:p>
        </w:tc>
      </w:tr>
      <w:tr w:rsidR="00764A24" w:rsidRPr="006713E6" w14:paraId="4AC12D56" w14:textId="77777777" w:rsidTr="00534249">
        <w:trPr>
          <w:trHeight w:val="1674"/>
        </w:trPr>
        <w:tc>
          <w:tcPr>
            <w:tcW w:w="1134" w:type="dxa"/>
            <w:tcBorders>
              <w:bottom w:val="single" w:sz="4" w:space="0" w:color="auto"/>
            </w:tcBorders>
          </w:tcPr>
          <w:p w14:paraId="0BA9978E" w14:textId="77777777" w:rsidR="00764A24" w:rsidRPr="006713E6" w:rsidRDefault="00764A24" w:rsidP="00764A24">
            <w:pPr>
              <w:autoSpaceDE w:val="0"/>
              <w:autoSpaceDN w:val="0"/>
              <w:adjustRightInd w:val="0"/>
              <w:rPr>
                <w:rFonts w:ascii="Calibri" w:hAnsi="Calibri" w:cs="Calibri"/>
                <w:lang w:eastAsia="es-ES"/>
              </w:rPr>
            </w:pPr>
            <w:r w:rsidRPr="006713E6">
              <w:rPr>
                <w:rFonts w:ascii="Calibri" w:eastAsia="Arial Unicode MS" w:hAnsi="Calibri" w:cs="Calibri"/>
              </w:rPr>
              <w:t>ES-#</w:t>
            </w:r>
            <w:r>
              <w:rPr>
                <w:rFonts w:ascii="Calibri" w:eastAsia="Arial Unicode MS" w:hAnsi="Calibri" w:cs="Calibri"/>
              </w:rPr>
              <w:t>2</w:t>
            </w:r>
            <w:r w:rsidRPr="006713E6">
              <w:rPr>
                <w:rFonts w:ascii="Calibri" w:eastAsia="Arial Unicode MS" w:hAnsi="Calibri" w:cs="Calibri"/>
              </w:rPr>
              <w:t>.</w:t>
            </w:r>
            <w:r>
              <w:rPr>
                <w:rFonts w:ascii="Calibri" w:eastAsia="Arial Unicode MS" w:hAnsi="Calibri" w:cs="Calibri"/>
              </w:rPr>
              <w:t>1</w:t>
            </w:r>
            <w:r w:rsidRPr="006713E6">
              <w:rPr>
                <w:rFonts w:ascii="Calibri" w:eastAsia="Arial Unicode MS" w:hAnsi="Calibri" w:cs="Calibri"/>
              </w:rPr>
              <w:t xml:space="preserve">     </w:t>
            </w:r>
          </w:p>
          <w:p w14:paraId="0427DA56" w14:textId="77777777" w:rsidR="00764A24" w:rsidRPr="006713E6" w:rsidRDefault="00764A24" w:rsidP="00534249">
            <w:pPr>
              <w:autoSpaceDE w:val="0"/>
              <w:autoSpaceDN w:val="0"/>
              <w:adjustRightInd w:val="0"/>
              <w:rPr>
                <w:rFonts w:ascii="Calibri" w:eastAsia="Arial Unicode MS" w:hAnsi="Calibri" w:cs="Calibri"/>
              </w:rPr>
            </w:pPr>
          </w:p>
        </w:tc>
        <w:tc>
          <w:tcPr>
            <w:tcW w:w="8524" w:type="dxa"/>
            <w:gridSpan w:val="3"/>
            <w:tcBorders>
              <w:bottom w:val="single" w:sz="4" w:space="0" w:color="auto"/>
            </w:tcBorders>
          </w:tcPr>
          <w:p w14:paraId="07EFCE1E" w14:textId="77777777" w:rsidR="00764A24" w:rsidRPr="006713E6" w:rsidRDefault="00764A24" w:rsidP="00764A24">
            <w:pPr>
              <w:suppressAutoHyphens w:val="0"/>
              <w:spacing w:after="240"/>
              <w:rPr>
                <w:rFonts w:ascii="Arial" w:hAnsi="Arial" w:cs="Arial"/>
                <w:sz w:val="22"/>
                <w:szCs w:val="22"/>
                <w:lang w:val="es-EC" w:eastAsia="en-US"/>
              </w:rPr>
            </w:pPr>
            <w:r w:rsidRPr="006713E6">
              <w:rPr>
                <w:rFonts w:ascii="Arial" w:hAnsi="Arial" w:cs="Arial"/>
                <w:b/>
                <w:bCs/>
                <w:sz w:val="22"/>
                <w:szCs w:val="22"/>
                <w:lang w:val="es-EC" w:eastAsia="en-US"/>
              </w:rPr>
              <w:t xml:space="preserve">DESCRIPCIÓN: </w:t>
            </w:r>
            <w:r>
              <w:rPr>
                <w:rFonts w:ascii="Arial" w:hAnsi="Arial" w:cs="Arial"/>
                <w:sz w:val="22"/>
                <w:szCs w:val="22"/>
                <w:lang w:val="es-EC" w:eastAsia="en-US"/>
              </w:rPr>
              <w:t>Sorteo realizado correctamente</w:t>
            </w:r>
          </w:p>
          <w:p w14:paraId="15C30335" w14:textId="77777777" w:rsidR="00764A24" w:rsidRPr="00764A24" w:rsidRDefault="00764A24" w:rsidP="00764A24">
            <w:pPr>
              <w:suppressAutoHyphens w:val="0"/>
              <w:spacing w:after="240"/>
              <w:rPr>
                <w:lang w:val="es-EC" w:eastAsia="en-US"/>
              </w:rPr>
            </w:pPr>
            <w:r w:rsidRPr="00764A24">
              <w:rPr>
                <w:rFonts w:ascii="Arial" w:hAnsi="Arial" w:cs="Arial"/>
                <w:b/>
                <w:bCs/>
                <w:sz w:val="22"/>
                <w:szCs w:val="22"/>
                <w:lang w:val="es-EC" w:eastAsia="en-US"/>
              </w:rPr>
              <w:t>SUPOSICIONES/ASUNCIONES</w:t>
            </w:r>
            <w:r w:rsidRPr="00764A24">
              <w:rPr>
                <w:rFonts w:ascii="Arial" w:hAnsi="Arial" w:cs="Arial"/>
                <w:iCs/>
                <w:sz w:val="22"/>
                <w:szCs w:val="22"/>
                <w:lang w:val="es-EC" w:eastAsia="en-US"/>
              </w:rPr>
              <w:t>:</w:t>
            </w:r>
          </w:p>
          <w:p w14:paraId="755EC578" w14:textId="77777777" w:rsidR="00764A24" w:rsidRPr="00764A24" w:rsidRDefault="00764A24" w:rsidP="00764A24">
            <w:pPr>
              <w:numPr>
                <w:ilvl w:val="0"/>
                <w:numId w:val="32"/>
              </w:numPr>
              <w:suppressAutoHyphens w:val="0"/>
              <w:textAlignment w:val="baseline"/>
              <w:rPr>
                <w:rFonts w:ascii="Arial" w:hAnsi="Arial" w:cs="Arial"/>
                <w:sz w:val="22"/>
                <w:szCs w:val="22"/>
                <w:lang w:val="es-EC" w:eastAsia="en-US"/>
              </w:rPr>
            </w:pPr>
            <w:r w:rsidRPr="00764A24">
              <w:rPr>
                <w:rFonts w:ascii="Arial" w:hAnsi="Arial" w:cs="Arial"/>
                <w:sz w:val="22"/>
                <w:szCs w:val="22"/>
                <w:lang w:val="es-EC" w:eastAsia="en-US"/>
              </w:rPr>
              <w:t xml:space="preserve">Se realizo todos los </w:t>
            </w:r>
            <w:r w:rsidRPr="00764A24">
              <w:rPr>
                <w:rFonts w:ascii="Arial" w:hAnsi="Arial" w:cs="Arial"/>
                <w:noProof/>
                <w:sz w:val="22"/>
                <w:szCs w:val="22"/>
                <w:lang w:val="es-EC" w:eastAsia="en-US"/>
              </w:rPr>
              <w:t>procesos</w:t>
            </w:r>
            <w:r w:rsidRPr="00764A24">
              <w:rPr>
                <w:rFonts w:ascii="Arial" w:hAnsi="Arial" w:cs="Arial"/>
                <w:sz w:val="22"/>
                <w:szCs w:val="22"/>
                <w:lang w:val="es-EC" w:eastAsia="en-US"/>
              </w:rPr>
              <w:t xml:space="preserve"> relacionados al sorteo exitosamente.</w:t>
            </w:r>
          </w:p>
          <w:p w14:paraId="4FCA75CB" w14:textId="77777777" w:rsidR="00764A24" w:rsidRDefault="00764A24" w:rsidP="00764A24">
            <w:pPr>
              <w:numPr>
                <w:ilvl w:val="0"/>
                <w:numId w:val="32"/>
              </w:numPr>
              <w:suppressAutoHyphens w:val="0"/>
              <w:textAlignment w:val="baseline"/>
              <w:rPr>
                <w:rFonts w:ascii="Arial" w:hAnsi="Arial" w:cs="Arial"/>
                <w:sz w:val="22"/>
                <w:szCs w:val="22"/>
                <w:lang w:val="es-EC" w:eastAsia="en-US"/>
              </w:rPr>
            </w:pPr>
            <w:r>
              <w:rPr>
                <w:rFonts w:ascii="Arial" w:hAnsi="Arial" w:cs="Arial"/>
                <w:sz w:val="22"/>
                <w:szCs w:val="22"/>
                <w:lang w:val="es-EC" w:eastAsia="en-US"/>
              </w:rPr>
              <w:t>Los árbitros fueron asignados a sus partidos para la temporada.</w:t>
            </w:r>
          </w:p>
          <w:p w14:paraId="2515C77C" w14:textId="77777777" w:rsidR="00764A24" w:rsidRPr="006713E6" w:rsidRDefault="00764A24" w:rsidP="00764A24">
            <w:pPr>
              <w:numPr>
                <w:ilvl w:val="0"/>
                <w:numId w:val="32"/>
              </w:numPr>
              <w:suppressAutoHyphens w:val="0"/>
              <w:textAlignment w:val="baseline"/>
              <w:rPr>
                <w:rFonts w:ascii="Arial" w:hAnsi="Arial" w:cs="Arial"/>
                <w:sz w:val="22"/>
                <w:szCs w:val="22"/>
                <w:lang w:val="es-EC" w:eastAsia="en-US"/>
              </w:rPr>
            </w:pPr>
          </w:p>
          <w:p w14:paraId="4F92B89D" w14:textId="77777777" w:rsidR="00764A24" w:rsidRPr="006713E6" w:rsidRDefault="00764A24" w:rsidP="00764A24">
            <w:pPr>
              <w:suppressAutoHyphens w:val="0"/>
              <w:spacing w:after="240"/>
              <w:rPr>
                <w:rFonts w:ascii="Arial" w:hAnsi="Arial" w:cs="Arial"/>
                <w:b/>
                <w:bCs/>
                <w:sz w:val="22"/>
                <w:szCs w:val="22"/>
                <w:lang w:val="es-EC" w:eastAsia="en-US"/>
              </w:rPr>
            </w:pPr>
            <w:r w:rsidRPr="006713E6">
              <w:rPr>
                <w:rFonts w:ascii="Arial" w:hAnsi="Arial" w:cs="Arial"/>
                <w:b/>
                <w:bCs/>
                <w:sz w:val="22"/>
                <w:szCs w:val="22"/>
                <w:lang w:val="es-EC" w:eastAsia="en-US"/>
              </w:rPr>
              <w:t>RESULTADOS:</w:t>
            </w:r>
            <w:r w:rsidRPr="006713E6">
              <w:rPr>
                <w:rFonts w:ascii="Arial" w:hAnsi="Arial" w:cs="Arial"/>
                <w:iCs/>
                <w:sz w:val="22"/>
                <w:szCs w:val="22"/>
                <w:lang w:val="es-EC" w:eastAsia="en-US"/>
              </w:rPr>
              <w:t xml:space="preserve"> </w:t>
            </w:r>
            <w:r>
              <w:rPr>
                <w:rFonts w:ascii="Arial" w:hAnsi="Arial" w:cs="Arial"/>
                <w:sz w:val="22"/>
                <w:szCs w:val="22"/>
                <w:lang w:val="es-EC" w:eastAsia="en-US"/>
              </w:rPr>
              <w:t xml:space="preserve">Debido a que se </w:t>
            </w:r>
            <w:proofErr w:type="spellStart"/>
            <w:r>
              <w:rPr>
                <w:rFonts w:ascii="Arial" w:hAnsi="Arial" w:cs="Arial"/>
                <w:sz w:val="22"/>
                <w:szCs w:val="22"/>
                <w:lang w:val="es-EC" w:eastAsia="en-US"/>
              </w:rPr>
              <w:t>realizo</w:t>
            </w:r>
            <w:proofErr w:type="spellEnd"/>
            <w:r>
              <w:rPr>
                <w:rFonts w:ascii="Arial" w:hAnsi="Arial" w:cs="Arial"/>
                <w:sz w:val="22"/>
                <w:szCs w:val="22"/>
                <w:lang w:val="es-EC" w:eastAsia="en-US"/>
              </w:rPr>
              <w:t xml:space="preserve"> el proceso de sorteo correctamente se puede continuar con los demás procesos del sistema que soliciten el correcto funcionamiento y asignación de los árbitros para los partidos de temporada.</w:t>
            </w:r>
          </w:p>
        </w:tc>
      </w:tr>
      <w:tr w:rsidR="004F79D6" w:rsidRPr="006713E6" w14:paraId="4E042932" w14:textId="77777777" w:rsidTr="00534249">
        <w:trPr>
          <w:trHeight w:val="1674"/>
        </w:trPr>
        <w:tc>
          <w:tcPr>
            <w:tcW w:w="1134" w:type="dxa"/>
            <w:tcBorders>
              <w:bottom w:val="single" w:sz="4" w:space="0" w:color="auto"/>
            </w:tcBorders>
          </w:tcPr>
          <w:p w14:paraId="6FF50EF6" w14:textId="77777777" w:rsidR="00534249" w:rsidRPr="006713E6" w:rsidRDefault="00534249" w:rsidP="00534249">
            <w:pPr>
              <w:autoSpaceDE w:val="0"/>
              <w:autoSpaceDN w:val="0"/>
              <w:adjustRightInd w:val="0"/>
              <w:rPr>
                <w:rFonts w:ascii="Calibri" w:hAnsi="Calibri" w:cs="Calibri"/>
                <w:lang w:eastAsia="es-ES"/>
              </w:rPr>
            </w:pPr>
            <w:r w:rsidRPr="006713E6">
              <w:rPr>
                <w:rFonts w:ascii="Calibri" w:eastAsia="Arial Unicode MS" w:hAnsi="Calibri" w:cs="Calibri"/>
              </w:rPr>
              <w:t>ES-#</w:t>
            </w:r>
            <w:r>
              <w:rPr>
                <w:rFonts w:ascii="Calibri" w:eastAsia="Arial Unicode MS" w:hAnsi="Calibri" w:cs="Calibri"/>
              </w:rPr>
              <w:t>2</w:t>
            </w:r>
            <w:r w:rsidRPr="006713E6">
              <w:rPr>
                <w:rFonts w:ascii="Calibri" w:eastAsia="Arial Unicode MS" w:hAnsi="Calibri" w:cs="Calibri"/>
              </w:rPr>
              <w:t>.</w:t>
            </w:r>
            <w:r w:rsidR="00764A24">
              <w:rPr>
                <w:rFonts w:ascii="Calibri" w:eastAsia="Arial Unicode MS" w:hAnsi="Calibri" w:cs="Calibri"/>
              </w:rPr>
              <w:t>2</w:t>
            </w:r>
            <w:r w:rsidRPr="006713E6">
              <w:rPr>
                <w:rFonts w:ascii="Calibri" w:eastAsia="Arial Unicode MS" w:hAnsi="Calibri" w:cs="Calibri"/>
              </w:rPr>
              <w:t xml:space="preserve">     </w:t>
            </w:r>
          </w:p>
          <w:p w14:paraId="274BE197" w14:textId="77777777" w:rsidR="004F79D6" w:rsidRPr="006713E6" w:rsidRDefault="004F79D6" w:rsidP="00534249">
            <w:pPr>
              <w:rPr>
                <w:lang w:eastAsia="es-ES"/>
              </w:rPr>
            </w:pPr>
          </w:p>
        </w:tc>
        <w:tc>
          <w:tcPr>
            <w:tcW w:w="8524" w:type="dxa"/>
            <w:gridSpan w:val="3"/>
            <w:tcBorders>
              <w:bottom w:val="single" w:sz="4" w:space="0" w:color="auto"/>
            </w:tcBorders>
          </w:tcPr>
          <w:p w14:paraId="251A18D3" w14:textId="77777777" w:rsidR="004F79D6" w:rsidRPr="006713E6" w:rsidRDefault="004F79D6" w:rsidP="0048512D">
            <w:pPr>
              <w:suppressAutoHyphens w:val="0"/>
              <w:spacing w:after="240"/>
              <w:rPr>
                <w:rFonts w:ascii="Arial" w:hAnsi="Arial" w:cs="Arial"/>
                <w:sz w:val="22"/>
                <w:szCs w:val="22"/>
                <w:lang w:val="es-EC" w:eastAsia="en-US"/>
              </w:rPr>
            </w:pPr>
            <w:r w:rsidRPr="006713E6">
              <w:rPr>
                <w:rFonts w:ascii="Arial" w:hAnsi="Arial" w:cs="Arial"/>
                <w:b/>
                <w:bCs/>
                <w:sz w:val="22"/>
                <w:szCs w:val="22"/>
                <w:lang w:val="es-EC" w:eastAsia="en-US"/>
              </w:rPr>
              <w:t xml:space="preserve">DESCRIPCIÓN: </w:t>
            </w:r>
            <w:r w:rsidR="0048512D">
              <w:rPr>
                <w:rFonts w:ascii="Arial" w:hAnsi="Arial" w:cs="Arial"/>
                <w:sz w:val="22"/>
                <w:szCs w:val="22"/>
                <w:lang w:val="es-EC" w:eastAsia="en-US"/>
              </w:rPr>
              <w:t>Envío</w:t>
            </w:r>
            <w:r w:rsidR="00534249">
              <w:rPr>
                <w:rFonts w:ascii="Arial" w:hAnsi="Arial" w:cs="Arial"/>
                <w:sz w:val="22"/>
                <w:szCs w:val="22"/>
                <w:lang w:val="es-EC" w:eastAsia="en-US"/>
              </w:rPr>
              <w:t xml:space="preserve"> de correo </w:t>
            </w:r>
            <w:r w:rsidR="0048512D">
              <w:rPr>
                <w:rFonts w:ascii="Arial" w:hAnsi="Arial" w:cs="Arial"/>
                <w:sz w:val="22"/>
                <w:szCs w:val="22"/>
                <w:lang w:val="es-EC" w:eastAsia="en-US"/>
              </w:rPr>
              <w:t>confirmación fallido</w:t>
            </w:r>
            <w:r w:rsidRPr="006713E6">
              <w:rPr>
                <w:rFonts w:ascii="Arial" w:hAnsi="Arial" w:cs="Arial"/>
                <w:sz w:val="22"/>
                <w:szCs w:val="22"/>
                <w:lang w:val="es-EC" w:eastAsia="en-US"/>
              </w:rPr>
              <w:t>.</w:t>
            </w:r>
          </w:p>
          <w:p w14:paraId="75372E9E" w14:textId="77777777" w:rsidR="004F79D6" w:rsidRPr="006713E6" w:rsidRDefault="004F79D6" w:rsidP="0048512D">
            <w:pPr>
              <w:suppressAutoHyphens w:val="0"/>
              <w:spacing w:after="240"/>
              <w:rPr>
                <w:lang w:val="en-US" w:eastAsia="en-US"/>
              </w:rPr>
            </w:pPr>
            <w:r w:rsidRPr="006713E6">
              <w:rPr>
                <w:rFonts w:ascii="Arial" w:hAnsi="Arial" w:cs="Arial"/>
                <w:b/>
                <w:bCs/>
                <w:sz w:val="22"/>
                <w:szCs w:val="22"/>
                <w:lang w:val="en-US" w:eastAsia="en-US"/>
              </w:rPr>
              <w:t>SUPOSICIONES/ASUNCIONES</w:t>
            </w:r>
            <w:r w:rsidRPr="006713E6">
              <w:rPr>
                <w:rFonts w:ascii="Arial" w:hAnsi="Arial" w:cs="Arial"/>
                <w:iCs/>
                <w:sz w:val="22"/>
                <w:szCs w:val="22"/>
                <w:lang w:val="en-US" w:eastAsia="en-US"/>
              </w:rPr>
              <w:t>:</w:t>
            </w:r>
          </w:p>
          <w:p w14:paraId="610446AD" w14:textId="77777777" w:rsidR="004F79D6" w:rsidRPr="006713E6" w:rsidRDefault="004F79D6" w:rsidP="0048512D">
            <w:pPr>
              <w:numPr>
                <w:ilvl w:val="0"/>
                <w:numId w:val="32"/>
              </w:numPr>
              <w:suppressAutoHyphens w:val="0"/>
              <w:textAlignment w:val="baseline"/>
              <w:rPr>
                <w:rFonts w:ascii="Arial" w:hAnsi="Arial" w:cs="Arial"/>
                <w:sz w:val="22"/>
                <w:szCs w:val="22"/>
                <w:lang w:val="en-US" w:eastAsia="en-US"/>
              </w:rPr>
            </w:pPr>
            <w:r w:rsidRPr="006713E6">
              <w:rPr>
                <w:rFonts w:ascii="Arial" w:hAnsi="Arial" w:cs="Arial"/>
                <w:sz w:val="22"/>
                <w:szCs w:val="22"/>
                <w:lang w:val="en-US" w:eastAsia="en-US"/>
              </w:rPr>
              <w:t xml:space="preserve">Error </w:t>
            </w:r>
            <w:proofErr w:type="spellStart"/>
            <w:r w:rsidRPr="006713E6">
              <w:rPr>
                <w:rFonts w:ascii="Arial" w:hAnsi="Arial" w:cs="Arial"/>
                <w:sz w:val="22"/>
                <w:szCs w:val="22"/>
                <w:lang w:val="en-US" w:eastAsia="en-US"/>
              </w:rPr>
              <w:t>tipográfico</w:t>
            </w:r>
            <w:proofErr w:type="spellEnd"/>
            <w:r w:rsidRPr="006713E6">
              <w:rPr>
                <w:rFonts w:ascii="Arial" w:hAnsi="Arial" w:cs="Arial"/>
                <w:sz w:val="22"/>
                <w:szCs w:val="22"/>
                <w:lang w:val="en-US" w:eastAsia="en-US"/>
              </w:rPr>
              <w:t xml:space="preserve"> de </w:t>
            </w:r>
            <w:proofErr w:type="spellStart"/>
            <w:r w:rsidRPr="006713E6">
              <w:rPr>
                <w:rFonts w:ascii="Arial" w:hAnsi="Arial" w:cs="Arial"/>
                <w:sz w:val="22"/>
                <w:szCs w:val="22"/>
                <w:lang w:val="en-US" w:eastAsia="en-US"/>
              </w:rPr>
              <w:t>correo</w:t>
            </w:r>
            <w:proofErr w:type="spellEnd"/>
            <w:r w:rsidRPr="006713E6">
              <w:rPr>
                <w:rFonts w:ascii="Arial" w:hAnsi="Arial" w:cs="Arial"/>
                <w:sz w:val="22"/>
                <w:szCs w:val="22"/>
                <w:lang w:val="en-US" w:eastAsia="en-US"/>
              </w:rPr>
              <w:t>.</w:t>
            </w:r>
          </w:p>
          <w:p w14:paraId="7C184E9C" w14:textId="77777777" w:rsidR="004F79D6" w:rsidRPr="006713E6" w:rsidRDefault="004F79D6" w:rsidP="0048512D">
            <w:pPr>
              <w:numPr>
                <w:ilvl w:val="0"/>
                <w:numId w:val="32"/>
              </w:numPr>
              <w:suppressAutoHyphens w:val="0"/>
              <w:textAlignment w:val="baseline"/>
              <w:rPr>
                <w:rFonts w:ascii="Arial" w:hAnsi="Arial" w:cs="Arial"/>
                <w:sz w:val="22"/>
                <w:szCs w:val="22"/>
                <w:lang w:val="es-EC" w:eastAsia="en-US"/>
              </w:rPr>
            </w:pPr>
            <w:r w:rsidRPr="006713E6">
              <w:rPr>
                <w:rFonts w:ascii="Arial" w:hAnsi="Arial" w:cs="Arial"/>
                <w:sz w:val="22"/>
                <w:szCs w:val="22"/>
                <w:lang w:val="es-EC" w:eastAsia="en-US"/>
              </w:rPr>
              <w:t>El correo nunca fue enviado debido a algún bug.</w:t>
            </w:r>
          </w:p>
          <w:p w14:paraId="4B8CA8DD" w14:textId="77777777" w:rsidR="004F79D6" w:rsidRPr="006713E6" w:rsidRDefault="004F79D6" w:rsidP="0048512D">
            <w:pPr>
              <w:numPr>
                <w:ilvl w:val="0"/>
                <w:numId w:val="32"/>
              </w:numPr>
              <w:suppressAutoHyphens w:val="0"/>
              <w:spacing w:after="240"/>
              <w:textAlignment w:val="baseline"/>
              <w:rPr>
                <w:rFonts w:ascii="Arial" w:hAnsi="Arial" w:cs="Arial"/>
                <w:sz w:val="22"/>
                <w:szCs w:val="22"/>
                <w:lang w:val="es-EC" w:eastAsia="en-US"/>
              </w:rPr>
            </w:pPr>
            <w:r w:rsidRPr="006713E6">
              <w:rPr>
                <w:rFonts w:ascii="Arial" w:hAnsi="Arial" w:cs="Arial"/>
                <w:sz w:val="22"/>
                <w:szCs w:val="22"/>
                <w:lang w:val="es-EC" w:eastAsia="en-US"/>
              </w:rPr>
              <w:t>El correo del colegiado se eliminó o nunca existió. </w:t>
            </w:r>
          </w:p>
          <w:p w14:paraId="6E36F93A" w14:textId="77777777" w:rsidR="004F79D6" w:rsidRPr="006713E6" w:rsidRDefault="004F79D6" w:rsidP="0048512D">
            <w:pPr>
              <w:autoSpaceDE w:val="0"/>
              <w:autoSpaceDN w:val="0"/>
              <w:adjustRightInd w:val="0"/>
              <w:rPr>
                <w:rFonts w:ascii="Calibri" w:hAnsi="Calibri" w:cs="Calibri"/>
                <w:b/>
              </w:rPr>
            </w:pPr>
            <w:r w:rsidRPr="006713E6">
              <w:rPr>
                <w:rFonts w:ascii="Arial" w:hAnsi="Arial" w:cs="Arial"/>
                <w:b/>
                <w:bCs/>
                <w:sz w:val="22"/>
                <w:szCs w:val="22"/>
                <w:lang w:val="es-EC" w:eastAsia="en-US"/>
              </w:rPr>
              <w:t>RESULTADOS:</w:t>
            </w:r>
            <w:r w:rsidRPr="006713E6">
              <w:rPr>
                <w:rFonts w:ascii="Arial" w:hAnsi="Arial" w:cs="Arial"/>
                <w:iCs/>
                <w:sz w:val="22"/>
                <w:szCs w:val="22"/>
                <w:lang w:val="es-EC" w:eastAsia="en-US"/>
              </w:rPr>
              <w:t xml:space="preserve"> </w:t>
            </w:r>
            <w:r w:rsidRPr="006713E6">
              <w:rPr>
                <w:rFonts w:ascii="Arial" w:hAnsi="Arial" w:cs="Arial"/>
                <w:sz w:val="22"/>
                <w:szCs w:val="22"/>
                <w:lang w:val="es-EC" w:eastAsia="en-US"/>
              </w:rPr>
              <w:t>Debido a que el correo nunca le llegó al colegiado, el árbitro suplente pasa a ser árbitro titular.</w:t>
            </w:r>
          </w:p>
        </w:tc>
      </w:tr>
      <w:tr w:rsidR="004F79D6" w:rsidRPr="006713E6" w14:paraId="17008CB4" w14:textId="77777777" w:rsidTr="00F537D8">
        <w:trPr>
          <w:trHeight w:val="1674"/>
        </w:trPr>
        <w:tc>
          <w:tcPr>
            <w:tcW w:w="1134" w:type="dxa"/>
            <w:tcBorders>
              <w:bottom w:val="single" w:sz="4" w:space="0" w:color="auto"/>
            </w:tcBorders>
          </w:tcPr>
          <w:p w14:paraId="10AD3836" w14:textId="77777777" w:rsidR="004F79D6" w:rsidRPr="006713E6" w:rsidRDefault="004F79D6" w:rsidP="00F537D8">
            <w:pPr>
              <w:autoSpaceDE w:val="0"/>
              <w:autoSpaceDN w:val="0"/>
              <w:adjustRightInd w:val="0"/>
              <w:rPr>
                <w:rFonts w:ascii="Calibri" w:hAnsi="Calibri" w:cs="Calibri"/>
                <w:lang w:eastAsia="es-ES"/>
              </w:rPr>
            </w:pPr>
            <w:r w:rsidRPr="006713E6">
              <w:rPr>
                <w:rFonts w:ascii="Calibri" w:eastAsia="Arial Unicode MS" w:hAnsi="Calibri" w:cs="Calibri"/>
              </w:rPr>
              <w:t>ES-#</w:t>
            </w:r>
            <w:r w:rsidR="00534249">
              <w:rPr>
                <w:rFonts w:ascii="Calibri" w:eastAsia="Arial Unicode MS" w:hAnsi="Calibri" w:cs="Calibri"/>
              </w:rPr>
              <w:t>2</w:t>
            </w:r>
            <w:r w:rsidRPr="006713E6">
              <w:rPr>
                <w:rFonts w:ascii="Calibri" w:eastAsia="Arial Unicode MS" w:hAnsi="Calibri" w:cs="Calibri"/>
              </w:rPr>
              <w:t>.</w:t>
            </w:r>
            <w:r w:rsidR="00764A24">
              <w:rPr>
                <w:rFonts w:ascii="Calibri" w:eastAsia="Arial Unicode MS" w:hAnsi="Calibri" w:cs="Calibri"/>
              </w:rPr>
              <w:t>3</w:t>
            </w:r>
            <w:r w:rsidRPr="006713E6">
              <w:rPr>
                <w:rFonts w:ascii="Calibri" w:eastAsia="Arial Unicode MS" w:hAnsi="Calibri" w:cs="Calibri"/>
              </w:rPr>
              <w:t xml:space="preserve">   </w:t>
            </w:r>
          </w:p>
          <w:p w14:paraId="6052294F" w14:textId="77777777" w:rsidR="004F79D6" w:rsidRPr="006713E6"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4B07B6A8" w14:textId="77777777" w:rsidR="004F79D6" w:rsidRPr="006713E6" w:rsidRDefault="004F79D6" w:rsidP="0048512D">
            <w:pPr>
              <w:suppressAutoHyphens w:val="0"/>
              <w:spacing w:after="240"/>
              <w:rPr>
                <w:lang w:val="es-EC" w:eastAsia="en-US"/>
              </w:rPr>
            </w:pPr>
            <w:r w:rsidRPr="006713E6">
              <w:rPr>
                <w:rFonts w:ascii="Arial" w:hAnsi="Arial" w:cs="Arial"/>
                <w:b/>
                <w:bCs/>
                <w:sz w:val="22"/>
                <w:szCs w:val="22"/>
                <w:lang w:val="es-EC" w:eastAsia="en-US"/>
              </w:rPr>
              <w:t xml:space="preserve">DESCRIPCIÓN: </w:t>
            </w:r>
            <w:r w:rsidR="0048512D" w:rsidRPr="0048512D">
              <w:rPr>
                <w:rFonts w:ascii="Arial" w:hAnsi="Arial" w:cs="Arial"/>
                <w:sz w:val="22"/>
                <w:szCs w:val="22"/>
                <w:lang w:val="es-EC" w:eastAsia="en-US"/>
              </w:rPr>
              <w:t>Coordinación en la distribución de fechas fallida.</w:t>
            </w:r>
          </w:p>
          <w:p w14:paraId="01F727A6" w14:textId="77777777" w:rsidR="004F79D6" w:rsidRPr="006713E6" w:rsidRDefault="004F79D6" w:rsidP="0048512D">
            <w:pPr>
              <w:suppressAutoHyphens w:val="0"/>
              <w:spacing w:after="240"/>
              <w:rPr>
                <w:lang w:val="en-US" w:eastAsia="en-US"/>
              </w:rPr>
            </w:pPr>
            <w:r w:rsidRPr="006713E6">
              <w:rPr>
                <w:rFonts w:ascii="Arial" w:hAnsi="Arial" w:cs="Arial"/>
                <w:b/>
                <w:bCs/>
                <w:sz w:val="22"/>
                <w:szCs w:val="22"/>
                <w:lang w:val="en-US" w:eastAsia="en-US"/>
              </w:rPr>
              <w:t>SUPOSICIONES/ASUNCIONES</w:t>
            </w:r>
            <w:r w:rsidRPr="006713E6">
              <w:rPr>
                <w:rFonts w:ascii="Arial" w:hAnsi="Arial" w:cs="Arial"/>
                <w:iCs/>
                <w:sz w:val="22"/>
                <w:szCs w:val="22"/>
                <w:lang w:val="en-US" w:eastAsia="en-US"/>
              </w:rPr>
              <w:t>:</w:t>
            </w:r>
          </w:p>
          <w:p w14:paraId="01B8ABE7" w14:textId="77777777" w:rsidR="004F79D6" w:rsidRPr="006713E6" w:rsidRDefault="004F79D6" w:rsidP="0048512D">
            <w:pPr>
              <w:numPr>
                <w:ilvl w:val="0"/>
                <w:numId w:val="34"/>
              </w:numPr>
              <w:suppressAutoHyphens w:val="0"/>
              <w:spacing w:before="240"/>
              <w:textAlignment w:val="baseline"/>
              <w:rPr>
                <w:rFonts w:ascii="Arial" w:hAnsi="Arial" w:cs="Arial"/>
                <w:sz w:val="22"/>
                <w:szCs w:val="22"/>
                <w:lang w:val="es-EC" w:eastAsia="en-US"/>
              </w:rPr>
            </w:pPr>
            <w:r w:rsidRPr="006713E6">
              <w:rPr>
                <w:rFonts w:ascii="Arial" w:hAnsi="Arial" w:cs="Arial"/>
                <w:sz w:val="22"/>
                <w:szCs w:val="22"/>
                <w:lang w:val="es-EC" w:eastAsia="en-US"/>
              </w:rPr>
              <w:t>El sistema te indica que deberás asistir a dos partidos seguidos.</w:t>
            </w:r>
          </w:p>
          <w:p w14:paraId="24A770EC" w14:textId="77777777" w:rsidR="004F79D6" w:rsidRPr="006713E6" w:rsidRDefault="004F79D6" w:rsidP="0048512D">
            <w:pPr>
              <w:numPr>
                <w:ilvl w:val="0"/>
                <w:numId w:val="34"/>
              </w:numPr>
              <w:suppressAutoHyphens w:val="0"/>
              <w:spacing w:after="240"/>
              <w:textAlignment w:val="baseline"/>
              <w:rPr>
                <w:rFonts w:ascii="Arial" w:hAnsi="Arial" w:cs="Arial"/>
                <w:sz w:val="22"/>
                <w:szCs w:val="22"/>
                <w:lang w:val="es-EC" w:eastAsia="en-US"/>
              </w:rPr>
            </w:pPr>
            <w:r w:rsidRPr="006713E6">
              <w:rPr>
                <w:rFonts w:ascii="Arial" w:hAnsi="Arial" w:cs="Arial"/>
                <w:sz w:val="22"/>
                <w:szCs w:val="22"/>
                <w:lang w:val="es-EC" w:eastAsia="en-US"/>
              </w:rPr>
              <w:t>El tiempo y lugar en el que se hará cada partido. </w:t>
            </w:r>
          </w:p>
          <w:p w14:paraId="46A3DA75" w14:textId="77777777" w:rsidR="004F79D6" w:rsidRPr="006713E6" w:rsidRDefault="004F79D6" w:rsidP="00764A24">
            <w:pPr>
              <w:autoSpaceDE w:val="0"/>
              <w:autoSpaceDN w:val="0"/>
              <w:adjustRightInd w:val="0"/>
              <w:rPr>
                <w:rFonts w:ascii="Calibri" w:hAnsi="Calibri" w:cs="Calibri"/>
                <w:b/>
              </w:rPr>
            </w:pPr>
            <w:r w:rsidRPr="006713E6">
              <w:rPr>
                <w:rFonts w:ascii="Arial" w:hAnsi="Arial" w:cs="Arial"/>
                <w:b/>
                <w:bCs/>
                <w:sz w:val="22"/>
                <w:szCs w:val="22"/>
                <w:lang w:val="es-EC" w:eastAsia="en-US"/>
              </w:rPr>
              <w:lastRenderedPageBreak/>
              <w:t>RESULTADOS:</w:t>
            </w:r>
            <w:r w:rsidRPr="006713E6">
              <w:rPr>
                <w:rFonts w:ascii="Arial" w:hAnsi="Arial" w:cs="Arial"/>
                <w:iCs/>
                <w:sz w:val="22"/>
                <w:szCs w:val="22"/>
                <w:lang w:val="es-EC" w:eastAsia="en-US"/>
              </w:rPr>
              <w:t xml:space="preserve"> </w:t>
            </w:r>
            <w:r w:rsidRPr="006713E6">
              <w:rPr>
                <w:rFonts w:ascii="Arial" w:hAnsi="Arial" w:cs="Arial"/>
                <w:sz w:val="22"/>
                <w:szCs w:val="22"/>
                <w:lang w:val="es-EC" w:eastAsia="en-US"/>
              </w:rPr>
              <w:t>Debido a que al colegiado se le asignó dos partidos seguidos y gracias a ello no podrá asistir al segundo de ellos, el árbitro suplente del segundo partido pasa a ser árbitro titular.</w:t>
            </w:r>
          </w:p>
        </w:tc>
      </w:tr>
      <w:tr w:rsidR="004F79D6" w:rsidRPr="006713E6" w14:paraId="68E74204" w14:textId="77777777" w:rsidTr="00F537D8">
        <w:tc>
          <w:tcPr>
            <w:tcW w:w="9658" w:type="dxa"/>
            <w:gridSpan w:val="4"/>
          </w:tcPr>
          <w:p w14:paraId="0B2292D6" w14:textId="77777777" w:rsidR="00764A24" w:rsidRDefault="004F79D6" w:rsidP="00764A24">
            <w:pPr>
              <w:suppressAutoHyphens w:val="0"/>
              <w:spacing w:after="240"/>
              <w:rPr>
                <w:rFonts w:ascii="Arial" w:hAnsi="Arial" w:cs="Arial"/>
                <w:b/>
                <w:bCs/>
                <w:sz w:val="22"/>
                <w:szCs w:val="22"/>
                <w:lang w:val="es-EC" w:eastAsia="en-US"/>
              </w:rPr>
            </w:pPr>
            <w:r w:rsidRPr="006713E6">
              <w:rPr>
                <w:rFonts w:ascii="Arial" w:hAnsi="Arial" w:cs="Arial"/>
                <w:b/>
                <w:bCs/>
                <w:sz w:val="22"/>
                <w:szCs w:val="22"/>
                <w:lang w:val="es-EC" w:eastAsia="en-US"/>
              </w:rPr>
              <w:lastRenderedPageBreak/>
              <w:t>REQUERIMIENTOS ESPECIALES - REGLAS DEL NEGOCIO Y DEL SISTEMA:</w:t>
            </w:r>
          </w:p>
          <w:p w14:paraId="4867CD1F" w14:textId="77777777" w:rsidR="004F79D6" w:rsidRPr="00764A24" w:rsidRDefault="004F79D6" w:rsidP="00764A24">
            <w:pPr>
              <w:suppressAutoHyphens w:val="0"/>
              <w:spacing w:after="240"/>
              <w:rPr>
                <w:rFonts w:ascii="Arial" w:hAnsi="Arial" w:cs="Arial"/>
                <w:b/>
                <w:bCs/>
                <w:sz w:val="22"/>
                <w:szCs w:val="22"/>
                <w:lang w:val="es-EC" w:eastAsia="en-US"/>
              </w:rPr>
            </w:pPr>
            <w:r w:rsidRPr="006713E6">
              <w:rPr>
                <w:rFonts w:ascii="Arial" w:hAnsi="Arial" w:cs="Arial"/>
                <w:sz w:val="22"/>
                <w:szCs w:val="22"/>
                <w:lang w:val="es-EC" w:eastAsia="en-US"/>
              </w:rPr>
              <w:t>Todos los colegiados deberán estar al pendiente de sus correos para no saltarse ningún partido.</w:t>
            </w:r>
          </w:p>
          <w:p w14:paraId="5134ECA3" w14:textId="77777777" w:rsidR="004F79D6" w:rsidRPr="006713E6" w:rsidRDefault="004F79D6" w:rsidP="00764A24">
            <w:pPr>
              <w:suppressAutoHyphens w:val="0"/>
              <w:textAlignment w:val="baseline"/>
              <w:rPr>
                <w:rFonts w:ascii="Arial" w:hAnsi="Arial" w:cs="Arial"/>
                <w:sz w:val="22"/>
                <w:szCs w:val="22"/>
                <w:lang w:val="es-EC" w:eastAsia="en-US"/>
              </w:rPr>
            </w:pPr>
            <w:r w:rsidRPr="006713E6">
              <w:rPr>
                <w:rFonts w:ascii="Arial" w:hAnsi="Arial" w:cs="Arial"/>
                <w:sz w:val="22"/>
                <w:szCs w:val="22"/>
                <w:lang w:val="es-EC" w:eastAsia="en-US"/>
              </w:rPr>
              <w:t>Los colegiados deberán registrar correctamente todos sus datos personales para evitar cualquier fallo al momento del sorteo.</w:t>
            </w:r>
          </w:p>
          <w:p w14:paraId="766702E7" w14:textId="77777777" w:rsidR="004F79D6" w:rsidRPr="006713E6" w:rsidRDefault="004F79D6" w:rsidP="00764A24">
            <w:pPr>
              <w:pStyle w:val="listparagraph0"/>
              <w:numPr>
                <w:ilvl w:val="0"/>
                <w:numId w:val="26"/>
              </w:numPr>
              <w:snapToGrid w:val="0"/>
              <w:rPr>
                <w:rFonts w:ascii="Calibri" w:hAnsi="Calibri" w:cs="Calibri"/>
                <w:sz w:val="24"/>
                <w:szCs w:val="24"/>
                <w:lang w:val="es-CO" w:eastAsia="en-US"/>
              </w:rPr>
            </w:pPr>
            <w:r w:rsidRPr="006713E6">
              <w:rPr>
                <w:rFonts w:ascii="Arial" w:hAnsi="Arial" w:cs="Arial"/>
                <w:sz w:val="22"/>
                <w:szCs w:val="22"/>
                <w:lang w:val="es-EC" w:eastAsia="en-US"/>
              </w:rPr>
              <w:t>Los colegiados que no puedan asistir a sus partidos deberán avisar con un límite de 12 horas a partir del momento en que le llegue el correo electrónico de confirmación.</w:t>
            </w:r>
          </w:p>
        </w:tc>
      </w:tr>
      <w:tr w:rsidR="004F79D6" w:rsidRPr="006713E6" w14:paraId="367A344E" w14:textId="77777777" w:rsidTr="00F537D8">
        <w:trPr>
          <w:trHeight w:val="1836"/>
        </w:trPr>
        <w:tc>
          <w:tcPr>
            <w:tcW w:w="9658" w:type="dxa"/>
            <w:gridSpan w:val="4"/>
          </w:tcPr>
          <w:p w14:paraId="0ADC7517" w14:textId="77777777" w:rsidR="004F79D6" w:rsidRPr="006713E6" w:rsidRDefault="004F79D6" w:rsidP="00F537D8">
            <w:pPr>
              <w:suppressAutoHyphens w:val="0"/>
              <w:spacing w:before="240" w:after="240"/>
              <w:rPr>
                <w:lang w:val="en-US" w:eastAsia="en-US"/>
              </w:rPr>
            </w:pPr>
            <w:r w:rsidRPr="006713E6">
              <w:rPr>
                <w:rFonts w:ascii="Arial" w:hAnsi="Arial" w:cs="Arial"/>
                <w:b/>
                <w:bCs/>
                <w:sz w:val="22"/>
                <w:szCs w:val="22"/>
                <w:lang w:val="en-US" w:eastAsia="en-US"/>
              </w:rPr>
              <w:t>RIESGOS:</w:t>
            </w:r>
          </w:p>
          <w:p w14:paraId="46849A78" w14:textId="77777777" w:rsidR="004F79D6" w:rsidRPr="006713E6" w:rsidRDefault="004F79D6" w:rsidP="00F537D8">
            <w:pPr>
              <w:numPr>
                <w:ilvl w:val="0"/>
                <w:numId w:val="27"/>
              </w:numPr>
            </w:pPr>
            <w:r w:rsidRPr="006713E6">
              <w:t>No se podrá realizar la asignación de árbitros</w:t>
            </w:r>
          </w:p>
          <w:p w14:paraId="6826C063" w14:textId="77777777" w:rsidR="004F79D6" w:rsidRPr="006713E6" w:rsidRDefault="004F79D6" w:rsidP="00F537D8">
            <w:pPr>
              <w:numPr>
                <w:ilvl w:val="0"/>
                <w:numId w:val="27"/>
              </w:numPr>
            </w:pPr>
            <w:r w:rsidRPr="006713E6">
              <w:t>Los árbitros no recibirán el email de su calendario.</w:t>
            </w:r>
          </w:p>
          <w:p w14:paraId="31AF8B27" w14:textId="77777777" w:rsidR="004F79D6" w:rsidRPr="006713E6" w:rsidRDefault="004F79D6" w:rsidP="00F537D8">
            <w:pPr>
              <w:numPr>
                <w:ilvl w:val="0"/>
                <w:numId w:val="27"/>
              </w:numPr>
              <w:rPr>
                <w:rFonts w:ascii="Calibri" w:eastAsia="Arial Unicode MS" w:hAnsi="Calibri" w:cs="Calibri"/>
              </w:rPr>
            </w:pPr>
            <w:r w:rsidRPr="006713E6">
              <w:t>El programa no cumplirá con unos de sus requisitos principales.</w:t>
            </w:r>
          </w:p>
        </w:tc>
      </w:tr>
      <w:tr w:rsidR="004F79D6" w:rsidRPr="006713E6" w14:paraId="38B32391" w14:textId="77777777" w:rsidTr="00F537D8">
        <w:trPr>
          <w:trHeight w:val="609"/>
        </w:trPr>
        <w:tc>
          <w:tcPr>
            <w:tcW w:w="9658" w:type="dxa"/>
            <w:gridSpan w:val="4"/>
          </w:tcPr>
          <w:p w14:paraId="093565B6" w14:textId="77777777" w:rsidR="004F79D6" w:rsidRPr="006713E6" w:rsidRDefault="004F79D6" w:rsidP="00F537D8">
            <w:pPr>
              <w:rPr>
                <w:rFonts w:ascii="Calibri" w:hAnsi="Calibri" w:cs="Calibri"/>
                <w:b/>
              </w:rPr>
            </w:pPr>
            <w:r w:rsidRPr="006713E6">
              <w:rPr>
                <w:rFonts w:ascii="Calibri" w:hAnsi="Calibri" w:cs="Calibri"/>
                <w:b/>
              </w:rPr>
              <w:t>CRITERIOS DE ACEPTACIÓN</w:t>
            </w:r>
          </w:p>
          <w:p w14:paraId="608BB4A2" w14:textId="77777777" w:rsidR="004F79D6" w:rsidRPr="006713E6" w:rsidRDefault="004F79D6" w:rsidP="00F537D8">
            <w:pPr>
              <w:rPr>
                <w:rFonts w:ascii="Calibri" w:hAnsi="Calibri" w:cs="Calibri"/>
              </w:rPr>
            </w:pPr>
            <w:r w:rsidRPr="006713E6">
              <w:rPr>
                <w:rFonts w:ascii="Arial" w:hAnsi="Arial" w:cs="Arial"/>
                <w:sz w:val="22"/>
                <w:szCs w:val="22"/>
                <w:lang w:val="es-EC" w:eastAsia="en-US"/>
              </w:rPr>
              <w:t>El programa y su funcionalidad de sortear a los colegiados cumplió exitosamente y se llevará a cabo el envío de los calendarios.</w:t>
            </w:r>
          </w:p>
          <w:p w14:paraId="6A9D898F" w14:textId="77777777" w:rsidR="004F79D6" w:rsidRPr="006713E6" w:rsidRDefault="004F79D6" w:rsidP="00F537D8">
            <w:pPr>
              <w:rPr>
                <w:rFonts w:ascii="Calibri" w:hAnsi="Calibri" w:cs="Calibri"/>
                <w:b/>
              </w:rPr>
            </w:pPr>
          </w:p>
        </w:tc>
      </w:tr>
    </w:tbl>
    <w:p w14:paraId="4B684BBD" w14:textId="77777777" w:rsidR="004F79D6" w:rsidRPr="005E3429" w:rsidRDefault="004F79D6" w:rsidP="004F79D6"/>
    <w:p w14:paraId="7B2E783C" w14:textId="77777777" w:rsidR="00764A24" w:rsidRDefault="00764A24" w:rsidP="00764A24">
      <w:pPr>
        <w:tabs>
          <w:tab w:val="left" w:pos="1860"/>
        </w:tabs>
        <w:suppressAutoHyphens w:val="0"/>
        <w:rPr>
          <w:lang w:eastAsia="en-US"/>
        </w:rPr>
      </w:pPr>
      <w:r>
        <w:rPr>
          <w:lang w:eastAsia="en-US"/>
        </w:rPr>
        <w:tab/>
      </w:r>
    </w:p>
    <w:p w14:paraId="40C78930" w14:textId="77777777" w:rsidR="004F79D6" w:rsidRPr="00AA179D" w:rsidRDefault="00764A24" w:rsidP="00764A24">
      <w:pPr>
        <w:tabs>
          <w:tab w:val="left" w:pos="1860"/>
        </w:tabs>
        <w:suppressAutoHyphens w:val="0"/>
        <w:rPr>
          <w:lang w:eastAsia="en-US"/>
        </w:rPr>
      </w:pPr>
      <w:r>
        <w:rPr>
          <w:lang w:eastAsia="en-US"/>
        </w:rPr>
        <w:br w:type="page"/>
      </w:r>
    </w:p>
    <w:p w14:paraId="41E6C5C9" w14:textId="77777777" w:rsidR="004F79D6" w:rsidRPr="005E3429" w:rsidRDefault="004F79D6" w:rsidP="004F79D6"/>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4F79D6" w:rsidRPr="005E3429" w14:paraId="1E20F9B5" w14:textId="77777777" w:rsidTr="00F537D8">
        <w:trPr>
          <w:tblHeader/>
        </w:trPr>
        <w:tc>
          <w:tcPr>
            <w:tcW w:w="4903" w:type="dxa"/>
            <w:gridSpan w:val="2"/>
            <w:shd w:val="clear" w:color="auto" w:fill="D9D9D9"/>
          </w:tcPr>
          <w:p w14:paraId="4D3E9792" w14:textId="77777777" w:rsidR="004F79D6" w:rsidRPr="005E3429" w:rsidRDefault="004F79D6" w:rsidP="00F537D8">
            <w:pPr>
              <w:rPr>
                <w:rFonts w:ascii="Calibri" w:hAnsi="Calibri" w:cs="Calibri"/>
                <w:b/>
              </w:rPr>
            </w:pPr>
            <w:r w:rsidRPr="005E3429">
              <w:rPr>
                <w:rFonts w:ascii="Calibri" w:hAnsi="Calibri" w:cs="Calibri"/>
                <w:b/>
              </w:rPr>
              <w:t>IDENTIFICADOR CASO DE USO:</w:t>
            </w:r>
          </w:p>
          <w:p w14:paraId="754996ED" w14:textId="77777777" w:rsidR="004F79D6" w:rsidRPr="005E3429" w:rsidRDefault="004F79D6" w:rsidP="00F537D8">
            <w:pPr>
              <w:rPr>
                <w:rFonts w:ascii="Calibri" w:hAnsi="Calibri" w:cs="Calibri"/>
                <w:b/>
              </w:rPr>
            </w:pPr>
            <w:r w:rsidRPr="005E3429">
              <w:rPr>
                <w:rFonts w:ascii="Calibri" w:hAnsi="Calibri" w:cs="Calibri"/>
                <w:b/>
              </w:rPr>
              <w:t>CU-3</w:t>
            </w:r>
          </w:p>
        </w:tc>
        <w:tc>
          <w:tcPr>
            <w:tcW w:w="4755" w:type="dxa"/>
            <w:gridSpan w:val="2"/>
            <w:shd w:val="clear" w:color="auto" w:fill="D9D9D9"/>
          </w:tcPr>
          <w:p w14:paraId="232FE89A" w14:textId="77777777" w:rsidR="004F79D6" w:rsidRPr="005E3429" w:rsidRDefault="004F79D6" w:rsidP="00F537D8">
            <w:pPr>
              <w:rPr>
                <w:rFonts w:ascii="Calibri" w:hAnsi="Calibri" w:cs="Calibri"/>
                <w:b/>
              </w:rPr>
            </w:pPr>
            <w:r w:rsidRPr="005E3429">
              <w:rPr>
                <w:rFonts w:ascii="Calibri" w:hAnsi="Calibri" w:cs="Calibri"/>
                <w:b/>
              </w:rPr>
              <w:t>NOMBRE:</w:t>
            </w:r>
          </w:p>
          <w:p w14:paraId="7FFB2200" w14:textId="77777777" w:rsidR="004F79D6" w:rsidRPr="005E3429" w:rsidRDefault="004F79D6" w:rsidP="00F537D8">
            <w:pPr>
              <w:rPr>
                <w:rFonts w:ascii="Calibri" w:hAnsi="Calibri" w:cs="Calibri"/>
              </w:rPr>
            </w:pPr>
            <w:r w:rsidRPr="005E3429">
              <w:rPr>
                <w:rFonts w:ascii="Calibri" w:eastAsia="Arial Unicode MS" w:hAnsi="Calibri" w:cs="Calibri"/>
                <w:iCs/>
              </w:rPr>
              <w:t>Ingresar Datos de partidos</w:t>
            </w:r>
          </w:p>
          <w:p w14:paraId="605453D5" w14:textId="77777777" w:rsidR="004F79D6" w:rsidRPr="005E3429" w:rsidRDefault="004F79D6" w:rsidP="00F537D8">
            <w:pPr>
              <w:rPr>
                <w:rFonts w:ascii="Calibri" w:hAnsi="Calibri" w:cs="Calibri"/>
                <w:b/>
              </w:rPr>
            </w:pPr>
          </w:p>
        </w:tc>
      </w:tr>
      <w:tr w:rsidR="004F79D6" w:rsidRPr="005E3429" w14:paraId="43F305B8" w14:textId="77777777" w:rsidTr="00F537D8">
        <w:tc>
          <w:tcPr>
            <w:tcW w:w="6485" w:type="dxa"/>
            <w:gridSpan w:val="3"/>
          </w:tcPr>
          <w:p w14:paraId="72185ABC" w14:textId="77777777" w:rsidR="004F79D6" w:rsidRPr="005E3429" w:rsidRDefault="004F79D6" w:rsidP="00F537D8">
            <w:pPr>
              <w:rPr>
                <w:rFonts w:ascii="Calibri" w:hAnsi="Calibri" w:cs="Calibri"/>
                <w:b/>
              </w:rPr>
            </w:pPr>
            <w:r w:rsidRPr="005E3429">
              <w:rPr>
                <w:rFonts w:ascii="Calibri" w:hAnsi="Calibri" w:cs="Calibri"/>
                <w:b/>
              </w:rPr>
              <w:t>COMPLEJIDAD:</w:t>
            </w:r>
          </w:p>
          <w:p w14:paraId="2B5DD12A" w14:textId="77777777" w:rsidR="004F79D6" w:rsidRPr="00212446" w:rsidRDefault="004F79D6" w:rsidP="00F537D8">
            <w:pPr>
              <w:rPr>
                <w:rFonts w:ascii="Calibri" w:eastAsia="Arial Unicode MS" w:hAnsi="Calibri" w:cs="Calibri"/>
                <w:iCs/>
              </w:rPr>
            </w:pPr>
            <w:r w:rsidRPr="005E3429">
              <w:rPr>
                <w:rFonts w:ascii="Calibri" w:eastAsia="Arial Unicode MS" w:hAnsi="Calibri" w:cs="Calibri"/>
                <w:iCs/>
              </w:rPr>
              <w:t>Media</w:t>
            </w:r>
          </w:p>
        </w:tc>
        <w:tc>
          <w:tcPr>
            <w:tcW w:w="3173" w:type="dxa"/>
          </w:tcPr>
          <w:p w14:paraId="492DFD44" w14:textId="77777777" w:rsidR="004F79D6" w:rsidRPr="005E3429" w:rsidRDefault="004F79D6" w:rsidP="00F537D8">
            <w:pPr>
              <w:rPr>
                <w:rFonts w:ascii="Calibri" w:hAnsi="Calibri" w:cs="Calibri"/>
                <w:b/>
              </w:rPr>
            </w:pPr>
            <w:r w:rsidRPr="005E3429">
              <w:rPr>
                <w:rFonts w:ascii="Calibri" w:hAnsi="Calibri" w:cs="Calibri"/>
                <w:b/>
              </w:rPr>
              <w:t>PRIORIDAD:</w:t>
            </w:r>
          </w:p>
          <w:p w14:paraId="0459FEB6" w14:textId="77777777" w:rsidR="004F79D6" w:rsidRDefault="004F79D6" w:rsidP="00F537D8">
            <w:pPr>
              <w:rPr>
                <w:rFonts w:ascii="Calibri" w:eastAsia="Arial Unicode MS" w:hAnsi="Calibri" w:cs="Calibri"/>
                <w:iCs/>
              </w:rPr>
            </w:pPr>
            <w:r w:rsidRPr="005E3429">
              <w:rPr>
                <w:rFonts w:ascii="Calibri" w:eastAsia="Arial Unicode MS" w:hAnsi="Calibri" w:cs="Calibri"/>
                <w:iCs/>
              </w:rPr>
              <w:t>Alta</w:t>
            </w:r>
          </w:p>
          <w:p w14:paraId="0B8D39E7" w14:textId="77777777" w:rsidR="00212446" w:rsidRPr="005E3429" w:rsidRDefault="00212446" w:rsidP="00F537D8">
            <w:pPr>
              <w:rPr>
                <w:rFonts w:ascii="Calibri" w:hAnsi="Calibri" w:cs="Calibri"/>
                <w:b/>
              </w:rPr>
            </w:pPr>
          </w:p>
        </w:tc>
      </w:tr>
      <w:tr w:rsidR="004F79D6" w:rsidRPr="005E3429" w14:paraId="1CC797E9" w14:textId="77777777" w:rsidTr="00F537D8">
        <w:tc>
          <w:tcPr>
            <w:tcW w:w="9658" w:type="dxa"/>
            <w:gridSpan w:val="4"/>
          </w:tcPr>
          <w:p w14:paraId="5D2F4387" w14:textId="77777777" w:rsidR="004F79D6" w:rsidRPr="005E3429" w:rsidRDefault="004F79D6" w:rsidP="00F537D8">
            <w:pPr>
              <w:rPr>
                <w:rFonts w:ascii="Calibri" w:hAnsi="Calibri" w:cs="Calibri"/>
                <w:b/>
              </w:rPr>
            </w:pPr>
            <w:r w:rsidRPr="005E3429">
              <w:rPr>
                <w:rFonts w:ascii="Calibri" w:hAnsi="Calibri" w:cs="Calibri"/>
                <w:b/>
              </w:rPr>
              <w:t>REQUERIMIENTO FUNCIONAL ASOCIADO:</w:t>
            </w:r>
          </w:p>
          <w:p w14:paraId="793E6A28" w14:textId="77777777" w:rsidR="004F79D6" w:rsidRDefault="004F79D6" w:rsidP="00F537D8">
            <w:pPr>
              <w:rPr>
                <w:rFonts w:ascii="Calibri" w:hAnsi="Calibri" w:cs="Calibri"/>
                <w:lang w:eastAsia="es-ES"/>
              </w:rPr>
            </w:pPr>
            <w:r w:rsidRPr="00F35850">
              <w:rPr>
                <w:rFonts w:ascii="Calibri" w:hAnsi="Calibri" w:cs="Calibri"/>
                <w:b/>
                <w:bCs/>
                <w:lang w:eastAsia="es-ES"/>
              </w:rPr>
              <w:t>RF-</w:t>
            </w:r>
            <w:r>
              <w:rPr>
                <w:rFonts w:ascii="Calibri" w:hAnsi="Calibri" w:cs="Calibri"/>
                <w:b/>
                <w:bCs/>
                <w:lang w:eastAsia="es-ES"/>
              </w:rPr>
              <w:t>09</w:t>
            </w:r>
            <w:r>
              <w:rPr>
                <w:rFonts w:ascii="Calibri" w:hAnsi="Calibri" w:cs="Calibri"/>
                <w:lang w:eastAsia="es-ES"/>
              </w:rPr>
              <w:t xml:space="preserve">: </w:t>
            </w:r>
            <w:r w:rsidRPr="005E3429">
              <w:rPr>
                <w:rFonts w:ascii="Calibri" w:hAnsi="Calibri" w:cs="Calibri"/>
                <w:lang w:eastAsia="es-ES"/>
              </w:rPr>
              <w:t>El sistema permitirá el ingreso de los datos de cada partido finalizado.</w:t>
            </w:r>
          </w:p>
          <w:p w14:paraId="6A7B71BF" w14:textId="77777777" w:rsidR="00212446" w:rsidRPr="005E3429" w:rsidRDefault="00212446" w:rsidP="00F537D8">
            <w:pPr>
              <w:rPr>
                <w:rFonts w:ascii="Calibri" w:hAnsi="Calibri" w:cs="Calibri"/>
                <w:lang w:eastAsia="es-ES"/>
              </w:rPr>
            </w:pPr>
          </w:p>
        </w:tc>
      </w:tr>
      <w:tr w:rsidR="004F79D6" w:rsidRPr="005E3429" w14:paraId="56C0C522" w14:textId="77777777" w:rsidTr="00F537D8">
        <w:tc>
          <w:tcPr>
            <w:tcW w:w="9658" w:type="dxa"/>
            <w:gridSpan w:val="4"/>
          </w:tcPr>
          <w:p w14:paraId="301B9239" w14:textId="77777777" w:rsidR="004F79D6" w:rsidRPr="005E3429" w:rsidRDefault="004F79D6" w:rsidP="00F537D8">
            <w:pPr>
              <w:rPr>
                <w:rFonts w:ascii="Calibri" w:hAnsi="Calibri" w:cs="Calibri"/>
                <w:b/>
              </w:rPr>
            </w:pPr>
            <w:r w:rsidRPr="005E3429">
              <w:rPr>
                <w:rFonts w:ascii="Calibri" w:hAnsi="Calibri" w:cs="Calibri"/>
                <w:b/>
              </w:rPr>
              <w:t>ACTORES:</w:t>
            </w:r>
          </w:p>
          <w:p w14:paraId="2CC5609C" w14:textId="77777777" w:rsidR="004F79D6" w:rsidRDefault="004F79D6" w:rsidP="00F537D8">
            <w:pPr>
              <w:rPr>
                <w:rFonts w:ascii="Calibri" w:hAnsi="Calibri" w:cs="Calibri"/>
              </w:rPr>
            </w:pPr>
            <w:r w:rsidRPr="005E3429">
              <w:rPr>
                <w:rFonts w:ascii="Calibri" w:hAnsi="Calibri" w:cs="Calibri"/>
              </w:rPr>
              <w:t>Colegiados</w:t>
            </w:r>
            <w:r w:rsidR="00212446">
              <w:rPr>
                <w:rFonts w:ascii="Calibri" w:hAnsi="Calibri" w:cs="Calibri"/>
              </w:rPr>
              <w:t xml:space="preserve"> </w:t>
            </w:r>
          </w:p>
          <w:p w14:paraId="2B181A96" w14:textId="77777777" w:rsidR="00212446" w:rsidRPr="005E3429" w:rsidRDefault="00212446" w:rsidP="00F537D8">
            <w:pPr>
              <w:rPr>
                <w:rFonts w:ascii="Calibri" w:hAnsi="Calibri" w:cs="Calibri"/>
              </w:rPr>
            </w:pPr>
          </w:p>
        </w:tc>
      </w:tr>
      <w:tr w:rsidR="004F79D6" w:rsidRPr="005E3429" w14:paraId="0694F731" w14:textId="77777777" w:rsidTr="00F537D8">
        <w:tc>
          <w:tcPr>
            <w:tcW w:w="9658" w:type="dxa"/>
            <w:gridSpan w:val="4"/>
          </w:tcPr>
          <w:p w14:paraId="3C577E9F" w14:textId="77777777" w:rsidR="004F79D6" w:rsidRPr="005E3429" w:rsidRDefault="004F79D6" w:rsidP="00F537D8">
            <w:pPr>
              <w:rPr>
                <w:rFonts w:ascii="Calibri" w:hAnsi="Calibri" w:cs="Calibri"/>
                <w:b/>
              </w:rPr>
            </w:pPr>
            <w:r w:rsidRPr="005E3429">
              <w:rPr>
                <w:rFonts w:ascii="Calibri" w:hAnsi="Calibri" w:cs="Calibri"/>
                <w:b/>
              </w:rPr>
              <w:t>CASOS DE USO ASOCIADOS:</w:t>
            </w:r>
          </w:p>
          <w:p w14:paraId="03A1685E" w14:textId="77777777" w:rsidR="004F79D6" w:rsidRDefault="004F79D6" w:rsidP="00F537D8">
            <w:pPr>
              <w:widowControl w:val="0"/>
              <w:suppressAutoHyphens w:val="0"/>
              <w:spacing w:line="240" w:lineRule="atLeast"/>
              <w:rPr>
                <w:rFonts w:ascii="Calibri" w:eastAsia="Arial Unicode MS" w:hAnsi="Calibri" w:cs="Calibri"/>
              </w:rPr>
            </w:pPr>
            <w:r w:rsidRPr="005E3429">
              <w:rPr>
                <w:rFonts w:ascii="Calibri" w:eastAsia="Arial Unicode MS" w:hAnsi="Calibri" w:cs="Calibri"/>
              </w:rPr>
              <w:t>Se Extiende a [Cu-4]</w:t>
            </w:r>
          </w:p>
          <w:p w14:paraId="622D8004" w14:textId="77777777" w:rsidR="00212446" w:rsidRPr="00212446" w:rsidRDefault="00212446" w:rsidP="00F537D8">
            <w:pPr>
              <w:widowControl w:val="0"/>
              <w:suppressAutoHyphens w:val="0"/>
              <w:spacing w:line="240" w:lineRule="atLeast"/>
              <w:rPr>
                <w:rFonts w:ascii="Calibri" w:eastAsia="Arial Unicode MS" w:hAnsi="Calibri" w:cs="Calibri"/>
              </w:rPr>
            </w:pPr>
          </w:p>
        </w:tc>
      </w:tr>
      <w:tr w:rsidR="004F79D6" w:rsidRPr="005E3429" w14:paraId="5D5DDB1D" w14:textId="77777777" w:rsidTr="00F537D8">
        <w:tc>
          <w:tcPr>
            <w:tcW w:w="9658" w:type="dxa"/>
            <w:gridSpan w:val="4"/>
          </w:tcPr>
          <w:p w14:paraId="1BDBCF32" w14:textId="77777777" w:rsidR="004F79D6" w:rsidRPr="005E3429" w:rsidRDefault="004F79D6" w:rsidP="00F537D8">
            <w:pPr>
              <w:rPr>
                <w:rFonts w:ascii="Calibri" w:hAnsi="Calibri" w:cs="Calibri"/>
                <w:b/>
              </w:rPr>
            </w:pPr>
            <w:r w:rsidRPr="005E3429">
              <w:rPr>
                <w:rFonts w:ascii="Calibri" w:hAnsi="Calibri" w:cs="Calibri"/>
                <w:b/>
              </w:rPr>
              <w:t>DESCRIPCIÓN:</w:t>
            </w:r>
          </w:p>
          <w:p w14:paraId="5AA87413" w14:textId="77777777" w:rsidR="004F79D6" w:rsidRDefault="004F79D6" w:rsidP="00F537D8">
            <w:pPr>
              <w:rPr>
                <w:rFonts w:ascii="Calibri" w:hAnsi="Calibri" w:cs="Calibri"/>
                <w:bCs/>
              </w:rPr>
            </w:pPr>
            <w:r w:rsidRPr="005E3429">
              <w:rPr>
                <w:rFonts w:ascii="Calibri" w:hAnsi="Calibri" w:cs="Calibri"/>
                <w:bCs/>
              </w:rPr>
              <w:t>El sistema deberá permitir el ingreso de los datos facilitados por el colegiado.</w:t>
            </w:r>
          </w:p>
          <w:p w14:paraId="0B79DE9D" w14:textId="77777777" w:rsidR="00212446" w:rsidRPr="005E3429" w:rsidRDefault="00212446" w:rsidP="00F537D8">
            <w:pPr>
              <w:rPr>
                <w:rFonts w:ascii="Calibri" w:hAnsi="Calibri" w:cs="Calibri"/>
                <w:bCs/>
              </w:rPr>
            </w:pPr>
          </w:p>
        </w:tc>
      </w:tr>
      <w:tr w:rsidR="004F79D6" w:rsidRPr="005E3429" w14:paraId="42EB67A2" w14:textId="77777777" w:rsidTr="00764A24">
        <w:trPr>
          <w:trHeight w:val="853"/>
        </w:trPr>
        <w:tc>
          <w:tcPr>
            <w:tcW w:w="9658" w:type="dxa"/>
            <w:gridSpan w:val="4"/>
            <w:tcBorders>
              <w:bottom w:val="single" w:sz="4" w:space="0" w:color="auto"/>
            </w:tcBorders>
          </w:tcPr>
          <w:p w14:paraId="74ABDC92" w14:textId="77777777" w:rsidR="004F79D6" w:rsidRPr="005E3429" w:rsidRDefault="004F79D6" w:rsidP="00F537D8">
            <w:pPr>
              <w:rPr>
                <w:rFonts w:ascii="Calibri" w:hAnsi="Calibri" w:cs="Calibri"/>
                <w:b/>
              </w:rPr>
            </w:pPr>
            <w:r w:rsidRPr="005E3429">
              <w:rPr>
                <w:rFonts w:ascii="Calibri" w:hAnsi="Calibri" w:cs="Calibri"/>
                <w:b/>
              </w:rPr>
              <w:t>NOTAS:</w:t>
            </w:r>
          </w:p>
          <w:p w14:paraId="0039C29B" w14:textId="77777777" w:rsidR="004F79D6" w:rsidRPr="00212446" w:rsidRDefault="004F79D6" w:rsidP="00F537D8">
            <w:pPr>
              <w:rPr>
                <w:rFonts w:ascii="Calibri" w:hAnsi="Calibri" w:cs="Calibri"/>
                <w:iCs/>
                <w:lang w:eastAsia="es-ES"/>
              </w:rPr>
            </w:pPr>
            <w:r w:rsidRPr="005E3429">
              <w:rPr>
                <w:rFonts w:ascii="Calibri" w:hAnsi="Calibri" w:cs="Calibri"/>
                <w:iCs/>
                <w:lang w:eastAsia="es-ES"/>
              </w:rPr>
              <w:t>Se considerará que el colegiado haya entregado a tiempo toda la información necesaria.</w:t>
            </w:r>
            <w:r w:rsidRPr="005E3429">
              <w:t xml:space="preserve"> </w:t>
            </w:r>
          </w:p>
        </w:tc>
      </w:tr>
      <w:tr w:rsidR="004F79D6" w:rsidRPr="005E3429" w14:paraId="2BB2A94C" w14:textId="77777777" w:rsidTr="00F537D8">
        <w:trPr>
          <w:trHeight w:val="345"/>
        </w:trPr>
        <w:tc>
          <w:tcPr>
            <w:tcW w:w="9658" w:type="dxa"/>
            <w:gridSpan w:val="4"/>
            <w:tcBorders>
              <w:bottom w:val="single" w:sz="4" w:space="0" w:color="auto"/>
            </w:tcBorders>
            <w:shd w:val="clear" w:color="auto" w:fill="D9D9D9"/>
          </w:tcPr>
          <w:p w14:paraId="5BF39BF3" w14:textId="77777777" w:rsidR="004F79D6" w:rsidRPr="005E3429" w:rsidRDefault="004F79D6" w:rsidP="00F537D8">
            <w:pPr>
              <w:autoSpaceDE w:val="0"/>
              <w:autoSpaceDN w:val="0"/>
              <w:adjustRightInd w:val="0"/>
              <w:rPr>
                <w:rFonts w:ascii="Calibri" w:hAnsi="Calibri" w:cs="Calibri"/>
                <w:b/>
              </w:rPr>
            </w:pPr>
            <w:r w:rsidRPr="005E3429">
              <w:rPr>
                <w:rFonts w:ascii="Calibri" w:hAnsi="Calibri" w:cs="Calibri"/>
                <w:b/>
              </w:rPr>
              <w:t xml:space="preserve">ESCENARIOS: </w:t>
            </w:r>
          </w:p>
        </w:tc>
      </w:tr>
      <w:tr w:rsidR="004F79D6" w:rsidRPr="005E3429" w14:paraId="6A76A211" w14:textId="77777777" w:rsidTr="00F537D8">
        <w:trPr>
          <w:trHeight w:val="1674"/>
        </w:trPr>
        <w:tc>
          <w:tcPr>
            <w:tcW w:w="1134" w:type="dxa"/>
            <w:tcBorders>
              <w:bottom w:val="single" w:sz="4" w:space="0" w:color="auto"/>
            </w:tcBorders>
          </w:tcPr>
          <w:p w14:paraId="0015914B" w14:textId="77777777" w:rsidR="004F79D6" w:rsidRPr="005E3429" w:rsidRDefault="004F79D6" w:rsidP="00F537D8">
            <w:pPr>
              <w:autoSpaceDE w:val="0"/>
              <w:autoSpaceDN w:val="0"/>
              <w:adjustRightInd w:val="0"/>
              <w:rPr>
                <w:rFonts w:ascii="Calibri" w:hAnsi="Calibri" w:cs="Calibri"/>
                <w:i w:val="0"/>
                <w:lang w:eastAsia="es-ES"/>
              </w:rPr>
            </w:pPr>
            <w:r w:rsidRPr="005E3429">
              <w:rPr>
                <w:rFonts w:ascii="Calibri" w:eastAsia="Arial Unicode MS" w:hAnsi="Calibri" w:cs="Calibri"/>
              </w:rPr>
              <w:t>ES-</w:t>
            </w:r>
            <w:r w:rsidR="00534249">
              <w:rPr>
                <w:rFonts w:ascii="Calibri" w:eastAsia="Arial Unicode MS" w:hAnsi="Calibri" w:cs="Calibri"/>
              </w:rPr>
              <w:t>3</w:t>
            </w:r>
            <w:r w:rsidRPr="005E3429">
              <w:rPr>
                <w:rFonts w:ascii="Calibri" w:eastAsia="Arial Unicode MS" w:hAnsi="Calibri" w:cs="Calibri"/>
              </w:rPr>
              <w:t xml:space="preserve">.1    </w:t>
            </w:r>
          </w:p>
          <w:p w14:paraId="5673A510" w14:textId="77777777" w:rsidR="004F79D6" w:rsidRPr="005E3429"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2D904735"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 xml:space="preserve">DESCRIPCIÓN: </w:t>
            </w:r>
            <w:r w:rsidRPr="005E3429">
              <w:rPr>
                <w:rFonts w:ascii="Calibri" w:hAnsi="Calibri" w:cs="Calibri"/>
                <w:iCs/>
                <w:lang w:eastAsia="es-ES"/>
              </w:rPr>
              <w:t xml:space="preserve">Ingreso </w:t>
            </w:r>
            <w:r w:rsidR="00212446">
              <w:rPr>
                <w:rFonts w:ascii="Calibri" w:hAnsi="Calibri" w:cs="Calibri"/>
                <w:iCs/>
                <w:lang w:eastAsia="es-ES"/>
              </w:rPr>
              <w:t xml:space="preserve">de </w:t>
            </w:r>
            <w:r w:rsidRPr="005E3429">
              <w:rPr>
                <w:rFonts w:ascii="Calibri" w:hAnsi="Calibri" w:cs="Calibri"/>
                <w:iCs/>
                <w:lang w:eastAsia="es-ES"/>
              </w:rPr>
              <w:t>los datos correctamente</w:t>
            </w:r>
          </w:p>
          <w:p w14:paraId="13088F0E"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SUPOSICIONES/ASUNCIONES</w:t>
            </w:r>
            <w:r w:rsidRPr="005E3429">
              <w:rPr>
                <w:rFonts w:ascii="Calibri" w:eastAsia="Arial Unicode MS" w:hAnsi="Calibri" w:cs="Calibri"/>
              </w:rPr>
              <w:t xml:space="preserve">: </w:t>
            </w:r>
          </w:p>
          <w:p w14:paraId="4A64B48C"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•Se pudo realizar la recepción de los sin problemas.</w:t>
            </w:r>
          </w:p>
          <w:p w14:paraId="146F3C00"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•Se hizo la inserción de los datos para la siguiente fase de emisión de actas.</w:t>
            </w:r>
          </w:p>
          <w:p w14:paraId="0A5D7703"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•Se pudo realizar la emisión de actas gracias a la información obtenida.</w:t>
            </w:r>
          </w:p>
          <w:p w14:paraId="3EAB6B9B"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rPr>
              <w:t>RESULTADOS:</w:t>
            </w:r>
            <w:r w:rsidRPr="005E3429">
              <w:rPr>
                <w:rFonts w:ascii="Calibri" w:eastAsia="Arial Unicode MS" w:hAnsi="Calibri" w:cs="Calibri"/>
              </w:rPr>
              <w:t xml:space="preserve"> </w:t>
            </w:r>
          </w:p>
          <w:p w14:paraId="514BF804" w14:textId="77777777" w:rsidR="004F79D6" w:rsidRPr="005E3429" w:rsidRDefault="004F79D6" w:rsidP="00F537D8">
            <w:pPr>
              <w:autoSpaceDE w:val="0"/>
              <w:autoSpaceDN w:val="0"/>
              <w:adjustRightInd w:val="0"/>
              <w:rPr>
                <w:rFonts w:ascii="Calibri" w:hAnsi="Calibri" w:cs="Calibri"/>
                <w:b/>
                <w:iCs/>
              </w:rPr>
            </w:pPr>
            <w:r w:rsidRPr="005E3429">
              <w:rPr>
                <w:rFonts w:ascii="Calibri" w:eastAsia="Arial Unicode MS" w:hAnsi="Calibri" w:cs="Calibri"/>
                <w:iCs/>
              </w:rPr>
              <w:t>Un funcionamiento correcto de uno de los requisitos indispensables del sistema, que permitirá el correcto funcionamiento de otros requisitos.</w:t>
            </w:r>
          </w:p>
        </w:tc>
      </w:tr>
      <w:tr w:rsidR="004F79D6" w:rsidRPr="005E3429" w14:paraId="6BFF2F55" w14:textId="77777777" w:rsidTr="00F537D8">
        <w:trPr>
          <w:trHeight w:val="1674"/>
        </w:trPr>
        <w:tc>
          <w:tcPr>
            <w:tcW w:w="1134" w:type="dxa"/>
            <w:tcBorders>
              <w:bottom w:val="single" w:sz="4" w:space="0" w:color="auto"/>
            </w:tcBorders>
          </w:tcPr>
          <w:p w14:paraId="6434669A" w14:textId="77777777" w:rsidR="004F79D6" w:rsidRPr="005E3429" w:rsidRDefault="004F79D6" w:rsidP="00F537D8">
            <w:pPr>
              <w:autoSpaceDE w:val="0"/>
              <w:autoSpaceDN w:val="0"/>
              <w:adjustRightInd w:val="0"/>
              <w:rPr>
                <w:rFonts w:ascii="Calibri" w:hAnsi="Calibri" w:cs="Calibri"/>
                <w:i w:val="0"/>
                <w:lang w:eastAsia="es-ES"/>
              </w:rPr>
            </w:pPr>
            <w:r w:rsidRPr="005E3429">
              <w:rPr>
                <w:rFonts w:ascii="Calibri" w:eastAsia="Arial Unicode MS" w:hAnsi="Calibri" w:cs="Calibri"/>
              </w:rPr>
              <w:t>ES-</w:t>
            </w:r>
            <w:r w:rsidR="00534249">
              <w:rPr>
                <w:rFonts w:ascii="Calibri" w:eastAsia="Arial Unicode MS" w:hAnsi="Calibri" w:cs="Calibri"/>
              </w:rPr>
              <w:t>3.</w:t>
            </w:r>
            <w:r w:rsidRPr="005E3429">
              <w:rPr>
                <w:rFonts w:ascii="Calibri" w:eastAsia="Arial Unicode MS" w:hAnsi="Calibri" w:cs="Calibri"/>
              </w:rPr>
              <w:t xml:space="preserve">2     </w:t>
            </w:r>
          </w:p>
          <w:p w14:paraId="49510886" w14:textId="77777777" w:rsidR="004F79D6" w:rsidRPr="005E3429"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44C0C9B5"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 xml:space="preserve">DESCRIPCIÓN: </w:t>
            </w:r>
            <w:r w:rsidR="00212446" w:rsidRPr="00212446">
              <w:rPr>
                <w:rFonts w:ascii="Calibri" w:hAnsi="Calibri" w:cs="Calibri"/>
              </w:rPr>
              <w:t xml:space="preserve">Redacción de los </w:t>
            </w:r>
            <w:r w:rsidR="00212446" w:rsidRPr="00212446">
              <w:rPr>
                <w:rFonts w:ascii="Calibri" w:eastAsia="Arial Unicode MS" w:hAnsi="Calibri" w:cs="Calibri"/>
                <w:iCs/>
              </w:rPr>
              <w:t>d</w:t>
            </w:r>
            <w:r w:rsidRPr="00212446">
              <w:rPr>
                <w:rFonts w:ascii="Calibri" w:eastAsia="Arial Unicode MS" w:hAnsi="Calibri" w:cs="Calibri"/>
                <w:iCs/>
              </w:rPr>
              <w:t>atos</w:t>
            </w:r>
            <w:r w:rsidR="00212446" w:rsidRPr="00212446">
              <w:rPr>
                <w:rFonts w:ascii="Calibri" w:eastAsia="Arial Unicode MS" w:hAnsi="Calibri" w:cs="Calibri"/>
                <w:iCs/>
              </w:rPr>
              <w:t xml:space="preserve"> errónea.</w:t>
            </w:r>
            <w:r w:rsidRPr="005E3429">
              <w:rPr>
                <w:rFonts w:ascii="Calibri" w:eastAsia="Arial Unicode MS" w:hAnsi="Calibri" w:cs="Calibri"/>
              </w:rPr>
              <w:t xml:space="preserve"> </w:t>
            </w:r>
          </w:p>
          <w:p w14:paraId="3306F41B"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SUPOSICIONES/ASUNCIONES</w:t>
            </w:r>
            <w:r w:rsidRPr="005E3429">
              <w:rPr>
                <w:rFonts w:ascii="Calibri" w:eastAsia="Arial Unicode MS" w:hAnsi="Calibri" w:cs="Calibri"/>
              </w:rPr>
              <w:t xml:space="preserve">: </w:t>
            </w:r>
          </w:p>
          <w:p w14:paraId="2CCF70FF"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•Existió una pérdida de datos en la entrega.</w:t>
            </w:r>
          </w:p>
          <w:p w14:paraId="2D2EC187"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•El colegiado no entrego la información suficiente a conciencia.</w:t>
            </w:r>
          </w:p>
          <w:p w14:paraId="75C3182E"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•No se pudo hacer una correcta inserción de Datos.</w:t>
            </w:r>
          </w:p>
          <w:p w14:paraId="58838922" w14:textId="77777777" w:rsidR="004F79D6" w:rsidRPr="005E3429" w:rsidRDefault="004F79D6" w:rsidP="00F537D8">
            <w:pPr>
              <w:rPr>
                <w:rFonts w:ascii="Calibri" w:hAnsi="Calibri" w:cs="Calibri"/>
                <w:iCs/>
                <w:lang w:eastAsia="es-ES"/>
              </w:rPr>
            </w:pPr>
          </w:p>
          <w:p w14:paraId="4930B0E5" w14:textId="77777777" w:rsidR="004F79D6" w:rsidRPr="005E3429" w:rsidRDefault="004F79D6" w:rsidP="00F537D8">
            <w:pPr>
              <w:autoSpaceDE w:val="0"/>
              <w:autoSpaceDN w:val="0"/>
              <w:adjustRightInd w:val="0"/>
              <w:rPr>
                <w:rFonts w:ascii="Calibri" w:hAnsi="Calibri" w:cs="Calibri"/>
                <w:b/>
              </w:rPr>
            </w:pPr>
            <w:r w:rsidRPr="005E3429">
              <w:rPr>
                <w:rFonts w:ascii="Calibri" w:hAnsi="Calibri" w:cs="Calibri"/>
                <w:b/>
              </w:rPr>
              <w:t>RESULTADOS:</w:t>
            </w:r>
            <w:r w:rsidRPr="005E3429">
              <w:rPr>
                <w:rFonts w:ascii="Calibri" w:eastAsia="Arial Unicode MS" w:hAnsi="Calibri" w:cs="Calibri"/>
              </w:rPr>
              <w:t xml:space="preserve"> </w:t>
            </w:r>
            <w:r w:rsidRPr="005E3429">
              <w:rPr>
                <w:rFonts w:ascii="Calibri" w:eastAsia="Arial Unicode MS" w:hAnsi="Calibri" w:cs="Calibri"/>
                <w:iCs/>
              </w:rPr>
              <w:t xml:space="preserve">Una de las funcionalidades </w:t>
            </w:r>
            <w:r w:rsidR="00212446" w:rsidRPr="005E3429">
              <w:rPr>
                <w:rFonts w:ascii="Calibri" w:eastAsia="Arial Unicode MS" w:hAnsi="Calibri" w:cs="Calibri"/>
                <w:iCs/>
              </w:rPr>
              <w:t>más</w:t>
            </w:r>
            <w:r w:rsidRPr="005E3429">
              <w:rPr>
                <w:rFonts w:ascii="Calibri" w:eastAsia="Arial Unicode MS" w:hAnsi="Calibri" w:cs="Calibri"/>
                <w:iCs/>
              </w:rPr>
              <w:t xml:space="preserve"> importantes que debe cumplir el sistema, no trabaja de la manera adecuada por lo tanto no permite su correcto funcionamiento.</w:t>
            </w:r>
          </w:p>
        </w:tc>
      </w:tr>
    </w:tbl>
    <w:p w14:paraId="37C7D088" w14:textId="77777777" w:rsidR="004F79D6" w:rsidRPr="005E3429" w:rsidRDefault="004F79D6" w:rsidP="004F79D6">
      <w:pPr>
        <w:ind w:left="2124"/>
        <w:rPr>
          <w:rFonts w:ascii="Calibri" w:hAnsi="Calibri" w:cs="Book Antiqua"/>
          <w:b/>
          <w:spacing w:val="20"/>
        </w:rPr>
      </w:pPr>
    </w:p>
    <w:p w14:paraId="0797C69A" w14:textId="77777777" w:rsidR="004F79D6" w:rsidRPr="005E3429" w:rsidRDefault="004F79D6" w:rsidP="004F79D6">
      <w:r w:rsidRPr="005E3429">
        <w:br w:type="page"/>
      </w:r>
    </w:p>
    <w:p w14:paraId="64AAC993" w14:textId="77777777" w:rsidR="004F79D6" w:rsidRPr="005E3429" w:rsidRDefault="004F79D6" w:rsidP="004F79D6"/>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4F79D6" w:rsidRPr="005E3429" w14:paraId="59D0696A" w14:textId="77777777" w:rsidTr="00F537D8">
        <w:trPr>
          <w:tblHeader/>
        </w:trPr>
        <w:tc>
          <w:tcPr>
            <w:tcW w:w="4903" w:type="dxa"/>
            <w:gridSpan w:val="2"/>
            <w:shd w:val="clear" w:color="auto" w:fill="D9D9D9"/>
          </w:tcPr>
          <w:p w14:paraId="0703FF1F" w14:textId="77777777" w:rsidR="004F79D6" w:rsidRPr="005E3429" w:rsidRDefault="004F79D6" w:rsidP="00F537D8">
            <w:pPr>
              <w:rPr>
                <w:rFonts w:ascii="Calibri" w:hAnsi="Calibri" w:cs="Calibri"/>
                <w:b/>
              </w:rPr>
            </w:pPr>
            <w:r w:rsidRPr="005E3429">
              <w:rPr>
                <w:rFonts w:ascii="Calibri" w:hAnsi="Calibri" w:cs="Calibri"/>
                <w:b/>
              </w:rPr>
              <w:t>IDENTIFICADOR CASO DE USO:</w:t>
            </w:r>
          </w:p>
          <w:p w14:paraId="3F5EFF42" w14:textId="77777777" w:rsidR="004F79D6" w:rsidRPr="005E3429" w:rsidRDefault="004F79D6" w:rsidP="00F537D8">
            <w:pPr>
              <w:rPr>
                <w:rFonts w:ascii="Calibri" w:hAnsi="Calibri" w:cs="Calibri"/>
                <w:b/>
              </w:rPr>
            </w:pPr>
            <w:r w:rsidRPr="005E3429">
              <w:rPr>
                <w:rFonts w:ascii="Calibri" w:hAnsi="Calibri" w:cs="Calibri"/>
                <w:b/>
              </w:rPr>
              <w:t>CU-4</w:t>
            </w:r>
          </w:p>
        </w:tc>
        <w:tc>
          <w:tcPr>
            <w:tcW w:w="4755" w:type="dxa"/>
            <w:gridSpan w:val="2"/>
            <w:shd w:val="clear" w:color="auto" w:fill="D9D9D9"/>
          </w:tcPr>
          <w:p w14:paraId="3A736D41" w14:textId="77777777" w:rsidR="004F79D6" w:rsidRPr="005E3429" w:rsidRDefault="004F79D6" w:rsidP="00F537D8">
            <w:pPr>
              <w:rPr>
                <w:rFonts w:ascii="Calibri" w:hAnsi="Calibri" w:cs="Calibri"/>
                <w:b/>
              </w:rPr>
            </w:pPr>
            <w:r w:rsidRPr="005E3429">
              <w:rPr>
                <w:rFonts w:ascii="Calibri" w:hAnsi="Calibri" w:cs="Calibri"/>
                <w:b/>
              </w:rPr>
              <w:t>NOMBRE:</w:t>
            </w:r>
          </w:p>
          <w:p w14:paraId="79332E20" w14:textId="77777777" w:rsidR="004F79D6" w:rsidRPr="005E3429" w:rsidRDefault="004F79D6" w:rsidP="00F537D8">
            <w:pPr>
              <w:rPr>
                <w:rFonts w:ascii="Calibri" w:hAnsi="Calibri" w:cs="Calibri"/>
              </w:rPr>
            </w:pPr>
            <w:r w:rsidRPr="005E3429">
              <w:rPr>
                <w:rFonts w:ascii="Calibri" w:eastAsia="Arial Unicode MS" w:hAnsi="Calibri" w:cs="Calibri"/>
                <w:iCs/>
              </w:rPr>
              <w:t>Emitir actas</w:t>
            </w:r>
          </w:p>
          <w:p w14:paraId="3B7D87D2" w14:textId="77777777" w:rsidR="004F79D6" w:rsidRPr="005E3429" w:rsidRDefault="004F79D6" w:rsidP="00F537D8">
            <w:pPr>
              <w:rPr>
                <w:rFonts w:ascii="Calibri" w:hAnsi="Calibri" w:cs="Calibri"/>
                <w:b/>
              </w:rPr>
            </w:pPr>
          </w:p>
        </w:tc>
      </w:tr>
      <w:tr w:rsidR="004F79D6" w:rsidRPr="005E3429" w14:paraId="444709CD" w14:textId="77777777" w:rsidTr="00F537D8">
        <w:tc>
          <w:tcPr>
            <w:tcW w:w="6485" w:type="dxa"/>
            <w:gridSpan w:val="3"/>
          </w:tcPr>
          <w:p w14:paraId="2B68F774" w14:textId="77777777" w:rsidR="004F79D6" w:rsidRPr="005E3429" w:rsidRDefault="004F79D6" w:rsidP="00F537D8">
            <w:pPr>
              <w:rPr>
                <w:rFonts w:ascii="Calibri" w:hAnsi="Calibri" w:cs="Calibri"/>
                <w:b/>
              </w:rPr>
            </w:pPr>
            <w:r w:rsidRPr="005E3429">
              <w:rPr>
                <w:rFonts w:ascii="Calibri" w:hAnsi="Calibri" w:cs="Calibri"/>
                <w:b/>
              </w:rPr>
              <w:t>COMPLEJIDAD:</w:t>
            </w:r>
          </w:p>
          <w:p w14:paraId="74E9DEDA" w14:textId="77777777" w:rsidR="004F79D6" w:rsidRPr="005E3429" w:rsidRDefault="004F79D6" w:rsidP="00F537D8">
            <w:pPr>
              <w:rPr>
                <w:rFonts w:ascii="Calibri" w:eastAsia="Arial Unicode MS" w:hAnsi="Calibri" w:cs="Calibri"/>
                <w:iCs/>
              </w:rPr>
            </w:pPr>
            <w:r w:rsidRPr="005E3429">
              <w:rPr>
                <w:rFonts w:ascii="Calibri" w:eastAsia="Arial Unicode MS" w:hAnsi="Calibri" w:cs="Calibri"/>
                <w:iCs/>
              </w:rPr>
              <w:t>Alta</w:t>
            </w:r>
          </w:p>
          <w:p w14:paraId="4B17367F" w14:textId="77777777" w:rsidR="004F79D6" w:rsidRPr="005E3429" w:rsidRDefault="004F79D6" w:rsidP="00F537D8">
            <w:pPr>
              <w:rPr>
                <w:rFonts w:ascii="Calibri" w:hAnsi="Calibri" w:cs="Calibri"/>
                <w:b/>
              </w:rPr>
            </w:pPr>
          </w:p>
        </w:tc>
        <w:tc>
          <w:tcPr>
            <w:tcW w:w="3173" w:type="dxa"/>
          </w:tcPr>
          <w:p w14:paraId="54929627" w14:textId="77777777" w:rsidR="004F79D6" w:rsidRPr="005E3429" w:rsidRDefault="004F79D6" w:rsidP="00F537D8">
            <w:pPr>
              <w:rPr>
                <w:rFonts w:ascii="Calibri" w:hAnsi="Calibri" w:cs="Calibri"/>
                <w:b/>
              </w:rPr>
            </w:pPr>
            <w:r w:rsidRPr="005E3429">
              <w:rPr>
                <w:rFonts w:ascii="Calibri" w:hAnsi="Calibri" w:cs="Calibri"/>
                <w:b/>
              </w:rPr>
              <w:t>PRIORIDAD:</w:t>
            </w:r>
          </w:p>
          <w:p w14:paraId="16974537" w14:textId="77777777" w:rsidR="004F79D6" w:rsidRPr="005E3429" w:rsidRDefault="004F79D6" w:rsidP="00F537D8">
            <w:pPr>
              <w:rPr>
                <w:rFonts w:ascii="Calibri" w:hAnsi="Calibri" w:cs="Calibri"/>
                <w:b/>
              </w:rPr>
            </w:pPr>
            <w:r w:rsidRPr="005E3429">
              <w:rPr>
                <w:rFonts w:ascii="Calibri" w:eastAsia="Arial Unicode MS" w:hAnsi="Calibri" w:cs="Calibri"/>
                <w:iCs/>
              </w:rPr>
              <w:t>Alta</w:t>
            </w:r>
          </w:p>
        </w:tc>
      </w:tr>
      <w:tr w:rsidR="004F79D6" w:rsidRPr="005E3429" w14:paraId="6B2163D4" w14:textId="77777777" w:rsidTr="00F537D8">
        <w:tc>
          <w:tcPr>
            <w:tcW w:w="9658" w:type="dxa"/>
            <w:gridSpan w:val="4"/>
          </w:tcPr>
          <w:p w14:paraId="744FC780" w14:textId="77777777" w:rsidR="004F79D6" w:rsidRPr="005E3429" w:rsidRDefault="004F79D6" w:rsidP="00F537D8">
            <w:pPr>
              <w:rPr>
                <w:rFonts w:ascii="Calibri" w:hAnsi="Calibri" w:cs="Calibri"/>
                <w:b/>
              </w:rPr>
            </w:pPr>
            <w:r w:rsidRPr="005E3429">
              <w:rPr>
                <w:rFonts w:ascii="Calibri" w:hAnsi="Calibri" w:cs="Calibri"/>
                <w:b/>
              </w:rPr>
              <w:t>REQUERIMIENTO FUNCIONAL ASOCIADO:</w:t>
            </w:r>
          </w:p>
          <w:p w14:paraId="33A56506" w14:textId="77777777" w:rsidR="004F79D6" w:rsidRPr="005E3429" w:rsidRDefault="004F79D6" w:rsidP="00F537D8">
            <w:pPr>
              <w:rPr>
                <w:rFonts w:ascii="Calibri" w:hAnsi="Calibri" w:cs="Calibri"/>
                <w:lang w:eastAsia="es-ES"/>
              </w:rPr>
            </w:pPr>
            <w:r w:rsidRPr="005E3429">
              <w:rPr>
                <w:rFonts w:ascii="Calibri" w:hAnsi="Calibri" w:cs="Calibri"/>
                <w:lang w:eastAsia="es-ES"/>
              </w:rPr>
              <w:t xml:space="preserve"> </w:t>
            </w:r>
            <w:r w:rsidRPr="00F35850">
              <w:rPr>
                <w:rFonts w:ascii="Calibri" w:hAnsi="Calibri" w:cs="Calibri"/>
                <w:b/>
                <w:bCs/>
                <w:lang w:eastAsia="es-ES"/>
              </w:rPr>
              <w:t>RF-</w:t>
            </w:r>
            <w:r>
              <w:rPr>
                <w:rFonts w:ascii="Calibri" w:hAnsi="Calibri" w:cs="Calibri"/>
                <w:b/>
                <w:bCs/>
                <w:lang w:eastAsia="es-ES"/>
              </w:rPr>
              <w:t>10</w:t>
            </w:r>
            <w:r>
              <w:rPr>
                <w:rFonts w:ascii="Calibri" w:hAnsi="Calibri" w:cs="Calibri"/>
                <w:lang w:eastAsia="es-ES"/>
              </w:rPr>
              <w:t xml:space="preserve">: </w:t>
            </w:r>
            <w:r w:rsidRPr="005E3429">
              <w:rPr>
                <w:rFonts w:ascii="Calibri" w:hAnsi="Calibri" w:cs="Calibri"/>
                <w:lang w:eastAsia="es-ES"/>
              </w:rPr>
              <w:t>Se emitirá tres informes de las actas: una para la Federación Española de Fútbol y una para cada uno de los clubes de fútbol que ha disputado ese encuentro.</w:t>
            </w:r>
          </w:p>
        </w:tc>
      </w:tr>
      <w:tr w:rsidR="004F79D6" w:rsidRPr="005E3429" w14:paraId="73CE0590" w14:textId="77777777" w:rsidTr="00F537D8">
        <w:tc>
          <w:tcPr>
            <w:tcW w:w="9658" w:type="dxa"/>
            <w:gridSpan w:val="4"/>
          </w:tcPr>
          <w:p w14:paraId="7AFFB53F" w14:textId="77777777" w:rsidR="004F79D6" w:rsidRPr="005E3429" w:rsidRDefault="004F79D6" w:rsidP="00F537D8">
            <w:pPr>
              <w:rPr>
                <w:rFonts w:ascii="Calibri" w:hAnsi="Calibri" w:cs="Calibri"/>
                <w:b/>
              </w:rPr>
            </w:pPr>
            <w:r w:rsidRPr="005E3429">
              <w:rPr>
                <w:rFonts w:ascii="Calibri" w:hAnsi="Calibri" w:cs="Calibri"/>
                <w:b/>
              </w:rPr>
              <w:t>ACTORES:</w:t>
            </w:r>
          </w:p>
          <w:p w14:paraId="3ED92E31" w14:textId="77777777" w:rsidR="004F79D6" w:rsidRPr="005E3429" w:rsidRDefault="004F79D6" w:rsidP="00F537D8">
            <w:pPr>
              <w:rPr>
                <w:rFonts w:ascii="Calibri" w:hAnsi="Calibri" w:cs="Calibri"/>
              </w:rPr>
            </w:pPr>
            <w:r w:rsidRPr="005E3429">
              <w:rPr>
                <w:rFonts w:ascii="Calibri" w:hAnsi="Calibri" w:cs="Calibri"/>
              </w:rPr>
              <w:t>Colegiados</w:t>
            </w:r>
          </w:p>
          <w:p w14:paraId="2CCDF4D4" w14:textId="77777777" w:rsidR="004F79D6" w:rsidRPr="005E3429" w:rsidRDefault="004F79D6" w:rsidP="00F537D8">
            <w:pPr>
              <w:rPr>
                <w:rFonts w:ascii="Calibri" w:hAnsi="Calibri" w:cs="Calibri"/>
              </w:rPr>
            </w:pPr>
            <w:r w:rsidRPr="005E3429">
              <w:rPr>
                <w:rFonts w:ascii="Calibri" w:hAnsi="Calibri" w:cs="Calibri"/>
              </w:rPr>
              <w:t>Federación Española de Futbol</w:t>
            </w:r>
          </w:p>
          <w:p w14:paraId="7436397C" w14:textId="77777777" w:rsidR="004F79D6" w:rsidRPr="005E3429" w:rsidRDefault="004F79D6" w:rsidP="00F537D8">
            <w:pPr>
              <w:rPr>
                <w:rFonts w:ascii="Calibri" w:hAnsi="Calibri" w:cs="Calibri"/>
              </w:rPr>
            </w:pPr>
            <w:r w:rsidRPr="005E3429">
              <w:rPr>
                <w:rFonts w:ascii="Calibri" w:hAnsi="Calibri" w:cs="Calibri"/>
              </w:rPr>
              <w:t>Clubes asociados</w:t>
            </w:r>
          </w:p>
          <w:p w14:paraId="5F484D65" w14:textId="77777777" w:rsidR="004F79D6" w:rsidRPr="005E3429" w:rsidRDefault="004F79D6" w:rsidP="00F537D8">
            <w:pPr>
              <w:rPr>
                <w:rFonts w:ascii="Calibri" w:hAnsi="Calibri" w:cs="Calibri"/>
              </w:rPr>
            </w:pPr>
          </w:p>
        </w:tc>
      </w:tr>
      <w:tr w:rsidR="004F79D6" w:rsidRPr="005E3429" w14:paraId="48B783B2" w14:textId="77777777" w:rsidTr="00F537D8">
        <w:tc>
          <w:tcPr>
            <w:tcW w:w="9658" w:type="dxa"/>
            <w:gridSpan w:val="4"/>
          </w:tcPr>
          <w:p w14:paraId="41B85867" w14:textId="77777777" w:rsidR="004F79D6" w:rsidRPr="005E3429" w:rsidRDefault="004F79D6" w:rsidP="00F537D8">
            <w:pPr>
              <w:rPr>
                <w:rFonts w:ascii="Calibri" w:hAnsi="Calibri" w:cs="Calibri"/>
                <w:b/>
              </w:rPr>
            </w:pPr>
            <w:r w:rsidRPr="005E3429">
              <w:rPr>
                <w:rFonts w:ascii="Calibri" w:hAnsi="Calibri" w:cs="Calibri"/>
                <w:b/>
              </w:rPr>
              <w:t>CASOS DE USO ASOCIADOS:</w:t>
            </w:r>
          </w:p>
          <w:p w14:paraId="58244141" w14:textId="77777777" w:rsidR="004F79D6" w:rsidRPr="005E3429" w:rsidRDefault="004F79D6" w:rsidP="00534249">
            <w:pPr>
              <w:widowControl w:val="0"/>
              <w:suppressAutoHyphens w:val="0"/>
              <w:spacing w:line="240" w:lineRule="atLeast"/>
              <w:rPr>
                <w:rFonts w:ascii="Calibri" w:eastAsia="Arial Unicode MS" w:hAnsi="Calibri" w:cs="Calibri"/>
              </w:rPr>
            </w:pPr>
            <w:r w:rsidRPr="005E3429">
              <w:rPr>
                <w:rFonts w:ascii="Calibri" w:eastAsia="Arial Unicode MS" w:hAnsi="Calibri" w:cs="Calibri"/>
              </w:rPr>
              <w:t>Se Extiende a [Cu-3]</w:t>
            </w:r>
          </w:p>
          <w:p w14:paraId="01E852A7" w14:textId="77777777" w:rsidR="004F79D6" w:rsidRPr="005E3429" w:rsidRDefault="004F79D6" w:rsidP="00F537D8">
            <w:pPr>
              <w:widowControl w:val="0"/>
              <w:suppressAutoHyphens w:val="0"/>
              <w:spacing w:line="240" w:lineRule="atLeast"/>
              <w:rPr>
                <w:rFonts w:ascii="Calibri" w:eastAsia="Arial Unicode MS" w:hAnsi="Calibri" w:cs="Calibri"/>
                <w:i w:val="0"/>
                <w:iCs/>
              </w:rPr>
            </w:pPr>
          </w:p>
        </w:tc>
      </w:tr>
      <w:tr w:rsidR="004F79D6" w:rsidRPr="005E3429" w14:paraId="7A1E041F" w14:textId="77777777" w:rsidTr="00F537D8">
        <w:tc>
          <w:tcPr>
            <w:tcW w:w="9658" w:type="dxa"/>
            <w:gridSpan w:val="4"/>
          </w:tcPr>
          <w:p w14:paraId="434411E4" w14:textId="77777777" w:rsidR="004F79D6" w:rsidRPr="005E3429" w:rsidRDefault="004F79D6" w:rsidP="00F537D8">
            <w:pPr>
              <w:rPr>
                <w:rFonts w:ascii="Calibri" w:hAnsi="Calibri" w:cs="Calibri"/>
                <w:b/>
              </w:rPr>
            </w:pPr>
            <w:r w:rsidRPr="005E3429">
              <w:rPr>
                <w:rFonts w:ascii="Calibri" w:hAnsi="Calibri" w:cs="Calibri"/>
                <w:b/>
              </w:rPr>
              <w:t>DESCRIPCIÓN:</w:t>
            </w:r>
          </w:p>
          <w:p w14:paraId="256F3A96" w14:textId="77777777" w:rsidR="004F79D6" w:rsidRPr="005E3429" w:rsidRDefault="004F79D6" w:rsidP="00F537D8">
            <w:pPr>
              <w:rPr>
                <w:rFonts w:ascii="Calibri" w:hAnsi="Calibri" w:cs="Calibri"/>
                <w:bCs/>
              </w:rPr>
            </w:pPr>
            <w:r w:rsidRPr="005E3429">
              <w:rPr>
                <w:rFonts w:ascii="Calibri" w:hAnsi="Calibri" w:cs="Calibri"/>
                <w:bCs/>
              </w:rPr>
              <w:t xml:space="preserve">El sistema permitirá emitir un informe con las actas a los Actores señalados. </w:t>
            </w:r>
          </w:p>
          <w:p w14:paraId="37274F67" w14:textId="77777777" w:rsidR="004F79D6" w:rsidRPr="005E3429" w:rsidRDefault="004F79D6" w:rsidP="00F537D8">
            <w:pPr>
              <w:rPr>
                <w:rFonts w:ascii="Calibri" w:hAnsi="Calibri" w:cs="Calibri"/>
                <w:bCs/>
              </w:rPr>
            </w:pPr>
          </w:p>
        </w:tc>
      </w:tr>
      <w:tr w:rsidR="004F79D6" w:rsidRPr="005E3429" w14:paraId="62CF6E16" w14:textId="77777777" w:rsidTr="00F537D8">
        <w:tc>
          <w:tcPr>
            <w:tcW w:w="9658" w:type="dxa"/>
            <w:gridSpan w:val="4"/>
            <w:tcBorders>
              <w:bottom w:val="single" w:sz="4" w:space="0" w:color="auto"/>
            </w:tcBorders>
          </w:tcPr>
          <w:p w14:paraId="6C911411" w14:textId="77777777" w:rsidR="004F79D6" w:rsidRPr="005E3429" w:rsidRDefault="004F79D6" w:rsidP="00F537D8">
            <w:pPr>
              <w:rPr>
                <w:rFonts w:ascii="Calibri" w:hAnsi="Calibri" w:cs="Calibri"/>
                <w:b/>
              </w:rPr>
            </w:pPr>
            <w:r w:rsidRPr="005E3429">
              <w:rPr>
                <w:rFonts w:ascii="Calibri" w:hAnsi="Calibri" w:cs="Calibri"/>
                <w:b/>
              </w:rPr>
              <w:t>NOTAS:</w:t>
            </w:r>
          </w:p>
          <w:p w14:paraId="14BBC54B"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Se considerará que la inserción de los datos hay sido previamente cumplida correctamente.</w:t>
            </w:r>
          </w:p>
          <w:p w14:paraId="028C7E21" w14:textId="77777777" w:rsidR="004F79D6" w:rsidRPr="005E3429" w:rsidRDefault="004F79D6" w:rsidP="00F537D8">
            <w:pPr>
              <w:rPr>
                <w:rFonts w:ascii="Calibri" w:hAnsi="Calibri" w:cs="Calibri"/>
                <w:i w:val="0"/>
              </w:rPr>
            </w:pPr>
          </w:p>
        </w:tc>
      </w:tr>
      <w:tr w:rsidR="004F79D6" w:rsidRPr="005E3429" w14:paraId="2170597C" w14:textId="77777777" w:rsidTr="00F537D8">
        <w:trPr>
          <w:trHeight w:val="345"/>
        </w:trPr>
        <w:tc>
          <w:tcPr>
            <w:tcW w:w="9658" w:type="dxa"/>
            <w:gridSpan w:val="4"/>
            <w:tcBorders>
              <w:bottom w:val="single" w:sz="4" w:space="0" w:color="auto"/>
            </w:tcBorders>
            <w:shd w:val="clear" w:color="auto" w:fill="D9D9D9"/>
          </w:tcPr>
          <w:p w14:paraId="4ABF2161" w14:textId="77777777" w:rsidR="004F79D6" w:rsidRPr="005E3429" w:rsidRDefault="004F79D6" w:rsidP="00F537D8">
            <w:pPr>
              <w:autoSpaceDE w:val="0"/>
              <w:autoSpaceDN w:val="0"/>
              <w:adjustRightInd w:val="0"/>
              <w:rPr>
                <w:rFonts w:ascii="Calibri" w:hAnsi="Calibri" w:cs="Calibri"/>
                <w:b/>
              </w:rPr>
            </w:pPr>
            <w:r w:rsidRPr="005E3429">
              <w:rPr>
                <w:rFonts w:ascii="Calibri" w:hAnsi="Calibri" w:cs="Calibri"/>
                <w:b/>
              </w:rPr>
              <w:t xml:space="preserve">ESCENARIOS: </w:t>
            </w:r>
          </w:p>
        </w:tc>
      </w:tr>
      <w:tr w:rsidR="004F79D6" w:rsidRPr="005E3429" w14:paraId="6836C36C" w14:textId="77777777" w:rsidTr="00F537D8">
        <w:trPr>
          <w:trHeight w:val="1674"/>
        </w:trPr>
        <w:tc>
          <w:tcPr>
            <w:tcW w:w="1134" w:type="dxa"/>
            <w:tcBorders>
              <w:bottom w:val="single" w:sz="4" w:space="0" w:color="auto"/>
            </w:tcBorders>
          </w:tcPr>
          <w:p w14:paraId="6E25BC51" w14:textId="77777777" w:rsidR="004F79D6" w:rsidRPr="005E3429" w:rsidRDefault="004F79D6" w:rsidP="00F537D8">
            <w:pPr>
              <w:autoSpaceDE w:val="0"/>
              <w:autoSpaceDN w:val="0"/>
              <w:adjustRightInd w:val="0"/>
              <w:rPr>
                <w:rFonts w:ascii="Calibri" w:hAnsi="Calibri" w:cs="Calibri"/>
                <w:i w:val="0"/>
                <w:lang w:eastAsia="es-ES"/>
              </w:rPr>
            </w:pPr>
            <w:r w:rsidRPr="005E3429">
              <w:rPr>
                <w:rFonts w:ascii="Calibri" w:eastAsia="Arial Unicode MS" w:hAnsi="Calibri" w:cs="Calibri"/>
              </w:rPr>
              <w:t>ES-</w:t>
            </w:r>
            <w:r w:rsidR="00534249">
              <w:rPr>
                <w:rFonts w:ascii="Calibri" w:eastAsia="Arial Unicode MS" w:hAnsi="Calibri" w:cs="Calibri"/>
              </w:rPr>
              <w:t>4</w:t>
            </w:r>
            <w:r w:rsidRPr="005E3429">
              <w:rPr>
                <w:rFonts w:ascii="Calibri" w:eastAsia="Arial Unicode MS" w:hAnsi="Calibri" w:cs="Calibri"/>
              </w:rPr>
              <w:t xml:space="preserve">.1    </w:t>
            </w:r>
          </w:p>
          <w:p w14:paraId="38B65A33" w14:textId="77777777" w:rsidR="004F79D6" w:rsidRPr="005E3429"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46AF2A39"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 xml:space="preserve">DESCRIPCIÓN: </w:t>
            </w:r>
            <w:r w:rsidR="00212446">
              <w:rPr>
                <w:rFonts w:ascii="Calibri" w:hAnsi="Calibri" w:cs="Calibri"/>
                <w:iCs/>
                <w:lang w:eastAsia="es-ES"/>
              </w:rPr>
              <w:t>Emisión</w:t>
            </w:r>
            <w:r w:rsidRPr="005E3429">
              <w:rPr>
                <w:rFonts w:ascii="Calibri" w:hAnsi="Calibri" w:cs="Calibri"/>
                <w:iCs/>
                <w:lang w:eastAsia="es-ES"/>
              </w:rPr>
              <w:t xml:space="preserve"> de las actas </w:t>
            </w:r>
            <w:r w:rsidR="00212446">
              <w:rPr>
                <w:rFonts w:ascii="Calibri" w:hAnsi="Calibri" w:cs="Calibri"/>
                <w:iCs/>
                <w:lang w:eastAsia="es-ES"/>
              </w:rPr>
              <w:t xml:space="preserve">exitosa. </w:t>
            </w:r>
          </w:p>
          <w:p w14:paraId="48F3A26D"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SUPOSICIONES/ASUNCIONES</w:t>
            </w:r>
            <w:r w:rsidRPr="005E3429">
              <w:rPr>
                <w:rFonts w:ascii="Calibri" w:eastAsia="Arial Unicode MS" w:hAnsi="Calibri" w:cs="Calibri"/>
              </w:rPr>
              <w:t xml:space="preserve">: </w:t>
            </w:r>
          </w:p>
          <w:p w14:paraId="45AB01A5"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Se informo a todos los actores implicados la llegada de su acta.</w:t>
            </w:r>
          </w:p>
          <w:p w14:paraId="4C6AECCF"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Se verifico que en las actas emitidas la información sea correcta.</w:t>
            </w:r>
          </w:p>
          <w:p w14:paraId="3D0BA12F"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Se cumplió exitosamente los requisitos principales del sistema.</w:t>
            </w:r>
          </w:p>
          <w:p w14:paraId="023355B4"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rPr>
              <w:t>RESULTADOS:</w:t>
            </w:r>
            <w:r w:rsidRPr="005E3429">
              <w:rPr>
                <w:rFonts w:ascii="Calibri" w:eastAsia="Arial Unicode MS" w:hAnsi="Calibri" w:cs="Calibri"/>
              </w:rPr>
              <w:t xml:space="preserve"> </w:t>
            </w:r>
          </w:p>
          <w:p w14:paraId="066B94C3" w14:textId="77777777" w:rsidR="004F79D6" w:rsidRPr="005E3429" w:rsidRDefault="004F79D6" w:rsidP="00F537D8">
            <w:pPr>
              <w:autoSpaceDE w:val="0"/>
              <w:autoSpaceDN w:val="0"/>
              <w:adjustRightInd w:val="0"/>
              <w:rPr>
                <w:rFonts w:ascii="Calibri" w:hAnsi="Calibri" w:cs="Calibri"/>
                <w:b/>
                <w:iCs/>
              </w:rPr>
            </w:pPr>
            <w:r w:rsidRPr="005E3429">
              <w:rPr>
                <w:rFonts w:ascii="Calibri" w:eastAsia="Arial Unicode MS" w:hAnsi="Calibri" w:cs="Calibri"/>
                <w:iCs/>
              </w:rPr>
              <w:t xml:space="preserve">Siendo esta la parte final del sistema se puede saber </w:t>
            </w:r>
            <w:r w:rsidR="00212446" w:rsidRPr="005E3429">
              <w:rPr>
                <w:rFonts w:ascii="Calibri" w:eastAsia="Arial Unicode MS" w:hAnsi="Calibri" w:cs="Calibri"/>
                <w:iCs/>
              </w:rPr>
              <w:t>que,</w:t>
            </w:r>
            <w:r w:rsidRPr="005E3429">
              <w:rPr>
                <w:rFonts w:ascii="Calibri" w:eastAsia="Arial Unicode MS" w:hAnsi="Calibri" w:cs="Calibri"/>
                <w:iCs/>
              </w:rPr>
              <w:t xml:space="preserve"> si se llegó a esta con éxito, es porque se realizó y cumplió todos los requerimientos especificados.</w:t>
            </w:r>
            <w:r w:rsidRPr="005E3429">
              <w:t xml:space="preserve"> </w:t>
            </w:r>
          </w:p>
        </w:tc>
      </w:tr>
      <w:tr w:rsidR="004F79D6" w:rsidRPr="005E3429" w14:paraId="4AA6EDB7" w14:textId="77777777" w:rsidTr="00F537D8">
        <w:trPr>
          <w:trHeight w:val="1674"/>
        </w:trPr>
        <w:tc>
          <w:tcPr>
            <w:tcW w:w="1134" w:type="dxa"/>
            <w:tcBorders>
              <w:bottom w:val="single" w:sz="4" w:space="0" w:color="auto"/>
            </w:tcBorders>
          </w:tcPr>
          <w:p w14:paraId="17F3FB1E" w14:textId="77777777" w:rsidR="004F79D6" w:rsidRPr="005E3429" w:rsidRDefault="004F79D6" w:rsidP="00F537D8">
            <w:pPr>
              <w:autoSpaceDE w:val="0"/>
              <w:autoSpaceDN w:val="0"/>
              <w:adjustRightInd w:val="0"/>
              <w:rPr>
                <w:rFonts w:ascii="Calibri" w:hAnsi="Calibri" w:cs="Calibri"/>
                <w:i w:val="0"/>
                <w:lang w:eastAsia="es-ES"/>
              </w:rPr>
            </w:pPr>
            <w:r w:rsidRPr="005E3429">
              <w:rPr>
                <w:rFonts w:ascii="Calibri" w:eastAsia="Arial Unicode MS" w:hAnsi="Calibri" w:cs="Calibri"/>
              </w:rPr>
              <w:t>ES-</w:t>
            </w:r>
            <w:r w:rsidR="00534249">
              <w:rPr>
                <w:rFonts w:ascii="Calibri" w:eastAsia="Arial Unicode MS" w:hAnsi="Calibri" w:cs="Calibri"/>
              </w:rPr>
              <w:t>4</w:t>
            </w:r>
            <w:r w:rsidRPr="005E3429">
              <w:rPr>
                <w:rFonts w:ascii="Calibri" w:eastAsia="Arial Unicode MS" w:hAnsi="Calibri" w:cs="Calibri"/>
              </w:rPr>
              <w:t xml:space="preserve">.2     </w:t>
            </w:r>
          </w:p>
          <w:p w14:paraId="05F55FE1" w14:textId="77777777" w:rsidR="004F79D6" w:rsidRPr="005E3429"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316BF422"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 xml:space="preserve">DESCRIPCIÓN: </w:t>
            </w:r>
            <w:r w:rsidR="00212446" w:rsidRPr="005E3429">
              <w:rPr>
                <w:rFonts w:ascii="Calibri" w:eastAsia="Arial Unicode MS" w:hAnsi="Calibri" w:cs="Calibri"/>
                <w:iCs/>
              </w:rPr>
              <w:t>Envío</w:t>
            </w:r>
            <w:r w:rsidRPr="005E3429">
              <w:rPr>
                <w:rFonts w:ascii="Calibri" w:eastAsia="Arial Unicode MS" w:hAnsi="Calibri" w:cs="Calibri"/>
                <w:iCs/>
              </w:rPr>
              <w:t xml:space="preserve"> incorrecto de las actas</w:t>
            </w:r>
          </w:p>
          <w:p w14:paraId="15819B70"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SUPOSICIONES/ASUNCIONES</w:t>
            </w:r>
            <w:r w:rsidRPr="005E3429">
              <w:rPr>
                <w:rFonts w:ascii="Calibri" w:eastAsia="Arial Unicode MS" w:hAnsi="Calibri" w:cs="Calibri"/>
              </w:rPr>
              <w:t xml:space="preserve">: </w:t>
            </w:r>
          </w:p>
          <w:p w14:paraId="2834DE6C"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Se realizo un envió parcial o completamente incorrectos de las actas.</w:t>
            </w:r>
          </w:p>
          <w:p w14:paraId="0F459AB2"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No se cumplieron requerimientos anteriores que pudieron ocasionar ese daño</w:t>
            </w:r>
          </w:p>
          <w:p w14:paraId="7C4C60BF"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Los actores implicados no tendrán la información necesaria que se estableció.</w:t>
            </w:r>
          </w:p>
          <w:p w14:paraId="19288789" w14:textId="77777777" w:rsidR="004F79D6" w:rsidRPr="005E3429" w:rsidRDefault="004F79D6" w:rsidP="00F537D8">
            <w:pPr>
              <w:rPr>
                <w:rFonts w:ascii="Calibri" w:hAnsi="Calibri" w:cs="Calibri"/>
                <w:iCs/>
                <w:lang w:eastAsia="es-ES"/>
              </w:rPr>
            </w:pPr>
          </w:p>
          <w:p w14:paraId="42E447E5" w14:textId="77777777" w:rsidR="004F79D6" w:rsidRPr="005E3429" w:rsidRDefault="004F79D6" w:rsidP="00F537D8">
            <w:pPr>
              <w:autoSpaceDE w:val="0"/>
              <w:autoSpaceDN w:val="0"/>
              <w:adjustRightInd w:val="0"/>
              <w:rPr>
                <w:rFonts w:ascii="Calibri" w:hAnsi="Calibri" w:cs="Calibri"/>
                <w:b/>
              </w:rPr>
            </w:pPr>
            <w:r w:rsidRPr="005E3429">
              <w:rPr>
                <w:rFonts w:ascii="Calibri" w:hAnsi="Calibri" w:cs="Calibri"/>
                <w:b/>
              </w:rPr>
              <w:t>RESULTADOS:</w:t>
            </w:r>
            <w:r w:rsidRPr="005E3429">
              <w:rPr>
                <w:rFonts w:ascii="Calibri" w:eastAsia="Arial Unicode MS" w:hAnsi="Calibri" w:cs="Calibri"/>
              </w:rPr>
              <w:t xml:space="preserve"> </w:t>
            </w:r>
            <w:r w:rsidRPr="005E3429">
              <w:rPr>
                <w:rFonts w:ascii="Calibri" w:eastAsia="Arial Unicode MS" w:hAnsi="Calibri" w:cs="Calibri"/>
                <w:iCs/>
              </w:rPr>
              <w:t>No se cumplió con el objetivo de hacer llegar la información a los actores implicados por lo tanto el funcionamiento de la aplicación no es eficiente.</w:t>
            </w:r>
          </w:p>
        </w:tc>
      </w:tr>
    </w:tbl>
    <w:p w14:paraId="00FA50F0" w14:textId="77777777" w:rsidR="004F79D6" w:rsidRPr="00A3332F" w:rsidRDefault="004F79D6" w:rsidP="004F79D6"/>
    <w:p w14:paraId="1DFFB74B" w14:textId="77777777" w:rsidR="004F79D6" w:rsidRPr="00A3332F" w:rsidRDefault="004F79D6" w:rsidP="004F79D6"/>
    <w:p w14:paraId="7627833F" w14:textId="77777777" w:rsidR="004F79D6" w:rsidRPr="00340CF8" w:rsidRDefault="004F79D6" w:rsidP="004F79D6">
      <w:pPr>
        <w:rPr>
          <w:rFonts w:ascii="Calibri" w:hAnsi="Calibri" w:cs="Book Antiqua"/>
          <w:i w:val="0"/>
          <w:color w:val="595959"/>
        </w:rPr>
      </w:pPr>
    </w:p>
    <w:p w14:paraId="64E30CC5" w14:textId="77777777" w:rsidR="004F79D6" w:rsidRPr="00A008C8" w:rsidRDefault="004F79D6" w:rsidP="004F79D6">
      <w:pPr>
        <w:pStyle w:val="BodyTextIndent3"/>
        <w:ind w:left="720"/>
        <w:rPr>
          <w:rFonts w:ascii="Calibri" w:hAnsi="Calibri"/>
          <w:color w:val="0000FF"/>
        </w:rPr>
      </w:pPr>
    </w:p>
    <w:p w14:paraId="756DD3FB" w14:textId="77777777" w:rsidR="004F79D6" w:rsidRDefault="004F79D6" w:rsidP="004F79D6">
      <w:pPr>
        <w:ind w:left="902"/>
        <w:rPr>
          <w:rFonts w:ascii="Calibri" w:hAnsi="Calibri"/>
          <w:i w:val="0"/>
          <w:iCs/>
          <w:strike/>
          <w:color w:val="0000FF"/>
        </w:rPr>
      </w:pPr>
    </w:p>
    <w:p w14:paraId="116A2C0A" w14:textId="77777777" w:rsidR="008904EE" w:rsidRDefault="008904EE" w:rsidP="008904EE">
      <w:pPr>
        <w:pStyle w:val="Heading2"/>
        <w:numPr>
          <w:ilvl w:val="1"/>
          <w:numId w:val="2"/>
        </w:numPr>
        <w:rPr>
          <w:rFonts w:ascii="Calibri" w:hAnsi="Calibri" w:cs="Book Antiqua"/>
          <w:i/>
          <w:sz w:val="24"/>
        </w:rPr>
      </w:pPr>
      <w:bookmarkStart w:id="82" w:name="_Toc34121078"/>
      <w:bookmarkStart w:id="83" w:name="_Toc44907577"/>
      <w:bookmarkStart w:id="84" w:name="_Toc202244544"/>
      <w:bookmarkStart w:id="85" w:name="_Toc391994524"/>
      <w:bookmarkStart w:id="86" w:name="_Toc65421016"/>
      <w:bookmarkStart w:id="87" w:name="_Toc74313889"/>
      <w:r w:rsidRPr="00C95560">
        <w:rPr>
          <w:rFonts w:ascii="Calibri" w:hAnsi="Calibri" w:cs="Book Antiqua"/>
          <w:sz w:val="24"/>
        </w:rPr>
        <w:lastRenderedPageBreak/>
        <w:t>Vista Funcional</w:t>
      </w:r>
      <w:bookmarkEnd w:id="82"/>
      <w:bookmarkEnd w:id="83"/>
      <w:bookmarkEnd w:id="84"/>
      <w:bookmarkEnd w:id="85"/>
      <w:bookmarkEnd w:id="86"/>
      <w:bookmarkEnd w:id="87"/>
    </w:p>
    <w:p w14:paraId="312825D2" w14:textId="77777777" w:rsidR="008904EE" w:rsidRDefault="008904EE" w:rsidP="008904EE">
      <w:pPr>
        <w:pStyle w:val="Heading3"/>
        <w:numPr>
          <w:ilvl w:val="2"/>
          <w:numId w:val="2"/>
        </w:numPr>
        <w:rPr>
          <w:rFonts w:ascii="Calibri" w:hAnsi="Calibri" w:cs="Calibri"/>
          <w:sz w:val="24"/>
          <w:szCs w:val="24"/>
        </w:rPr>
      </w:pPr>
      <w:bookmarkStart w:id="88" w:name="_Toc384647739"/>
      <w:bookmarkStart w:id="89" w:name="_Toc384653941"/>
      <w:bookmarkStart w:id="90" w:name="_Toc384654440"/>
      <w:bookmarkStart w:id="91" w:name="_Toc391994525"/>
      <w:bookmarkStart w:id="92" w:name="_Toc56989741"/>
      <w:bookmarkStart w:id="93" w:name="_Toc56990437"/>
      <w:bookmarkStart w:id="94" w:name="_Toc56990504"/>
      <w:bookmarkStart w:id="95" w:name="_Toc56990583"/>
      <w:bookmarkStart w:id="96" w:name="_Toc56990884"/>
      <w:bookmarkStart w:id="97" w:name="_Toc56990973"/>
      <w:bookmarkStart w:id="98" w:name="_Toc56991136"/>
      <w:bookmarkStart w:id="99" w:name="_Toc56991203"/>
      <w:bookmarkStart w:id="100" w:name="_Toc56991270"/>
      <w:bookmarkStart w:id="101" w:name="_Toc44907578"/>
      <w:bookmarkStart w:id="102" w:name="ModelodeAnalisis"/>
      <w:bookmarkStart w:id="103" w:name="_Toc202244545"/>
      <w:bookmarkStart w:id="104" w:name="_Toc391994528"/>
      <w:bookmarkStart w:id="105" w:name="_Toc65421017"/>
      <w:bookmarkStart w:id="106" w:name="_Toc74313890"/>
      <w:bookmarkStart w:id="107" w:name="_Toc34121079"/>
      <w:bookmarkEnd w:id="88"/>
      <w:bookmarkEnd w:id="89"/>
      <w:bookmarkEnd w:id="90"/>
      <w:bookmarkEnd w:id="91"/>
      <w:bookmarkEnd w:id="92"/>
      <w:bookmarkEnd w:id="93"/>
      <w:bookmarkEnd w:id="94"/>
      <w:bookmarkEnd w:id="95"/>
      <w:bookmarkEnd w:id="96"/>
      <w:bookmarkEnd w:id="97"/>
      <w:bookmarkEnd w:id="98"/>
      <w:bookmarkEnd w:id="99"/>
      <w:bookmarkEnd w:id="100"/>
      <w:r w:rsidRPr="00A96743">
        <w:rPr>
          <w:rFonts w:ascii="Calibri" w:hAnsi="Calibri" w:cs="Calibri"/>
          <w:sz w:val="24"/>
          <w:szCs w:val="24"/>
        </w:rPr>
        <w:t>Modelo de Análisis</w:t>
      </w:r>
      <w:bookmarkEnd w:id="101"/>
      <w:bookmarkEnd w:id="102"/>
      <w:bookmarkEnd w:id="103"/>
      <w:bookmarkEnd w:id="104"/>
      <w:bookmarkEnd w:id="105"/>
      <w:bookmarkEnd w:id="106"/>
      <w:r w:rsidRPr="00A96743">
        <w:rPr>
          <w:rFonts w:ascii="Calibri" w:hAnsi="Calibri" w:cs="Calibri"/>
          <w:sz w:val="24"/>
          <w:szCs w:val="24"/>
        </w:rPr>
        <w:t xml:space="preserve"> </w:t>
      </w:r>
      <w:bookmarkEnd w:id="107"/>
    </w:p>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543"/>
      </w:tblGrid>
      <w:tr w:rsidR="00E20A75" w:rsidRPr="00E20A75" w14:paraId="3BE12E14" w14:textId="77777777" w:rsidTr="00CA4C9B">
        <w:tc>
          <w:tcPr>
            <w:tcW w:w="1951" w:type="dxa"/>
            <w:shd w:val="clear" w:color="auto" w:fill="BFBFBF"/>
          </w:tcPr>
          <w:p w14:paraId="6C3FA6E1" w14:textId="77777777" w:rsidR="00E20A75" w:rsidRPr="00CA4C9B" w:rsidRDefault="00E20A75" w:rsidP="00CA4C9B">
            <w:pPr>
              <w:rPr>
                <w:b/>
                <w:bCs/>
              </w:rPr>
            </w:pPr>
            <w:r w:rsidRPr="00CA4C9B">
              <w:rPr>
                <w:b/>
                <w:bCs/>
              </w:rPr>
              <w:t>ID Ref.:</w:t>
            </w:r>
          </w:p>
        </w:tc>
        <w:tc>
          <w:tcPr>
            <w:tcW w:w="6543" w:type="dxa"/>
            <w:shd w:val="clear" w:color="auto" w:fill="auto"/>
          </w:tcPr>
          <w:p w14:paraId="60F1EB6A" w14:textId="77777777" w:rsidR="00E20A75" w:rsidRPr="00E20A75" w:rsidRDefault="00E20A75" w:rsidP="00CA4C9B">
            <w:r w:rsidRPr="00E20A75">
              <w:t>DG – 1</w:t>
            </w:r>
          </w:p>
        </w:tc>
      </w:tr>
      <w:tr w:rsidR="00E20A75" w:rsidRPr="00E20A75" w14:paraId="4DD19F08" w14:textId="77777777" w:rsidTr="00CA4C9B">
        <w:tc>
          <w:tcPr>
            <w:tcW w:w="1951" w:type="dxa"/>
            <w:shd w:val="clear" w:color="auto" w:fill="BFBFBF"/>
          </w:tcPr>
          <w:p w14:paraId="48B196AC" w14:textId="77777777" w:rsidR="00E20A75" w:rsidRPr="00CA4C9B" w:rsidRDefault="00E20A75" w:rsidP="00CA4C9B">
            <w:pPr>
              <w:rPr>
                <w:b/>
                <w:bCs/>
              </w:rPr>
            </w:pPr>
            <w:r w:rsidRPr="00CA4C9B">
              <w:rPr>
                <w:b/>
                <w:bCs/>
              </w:rPr>
              <w:t>Descripción:</w:t>
            </w:r>
          </w:p>
        </w:tc>
        <w:tc>
          <w:tcPr>
            <w:tcW w:w="6543" w:type="dxa"/>
            <w:shd w:val="clear" w:color="auto" w:fill="auto"/>
          </w:tcPr>
          <w:p w14:paraId="5FEE236B" w14:textId="77777777" w:rsidR="00E20A75" w:rsidRPr="00E20A75" w:rsidRDefault="00E20A75" w:rsidP="00CA4C9B">
            <w:r w:rsidRPr="00E20A75">
              <w:t>Ingreso al sistema</w:t>
            </w:r>
          </w:p>
        </w:tc>
      </w:tr>
      <w:tr w:rsidR="00E20A75" w:rsidRPr="00E20A75" w14:paraId="3E87AA8D" w14:textId="77777777" w:rsidTr="00CA4C9B">
        <w:tc>
          <w:tcPr>
            <w:tcW w:w="1951" w:type="dxa"/>
            <w:shd w:val="clear" w:color="auto" w:fill="BFBFBF"/>
          </w:tcPr>
          <w:p w14:paraId="7DCEC39A" w14:textId="77777777" w:rsidR="00E20A75" w:rsidRPr="00CA4C9B" w:rsidRDefault="00E20A75" w:rsidP="00CA4C9B">
            <w:pPr>
              <w:rPr>
                <w:b/>
                <w:bCs/>
              </w:rPr>
            </w:pPr>
            <w:proofErr w:type="spellStart"/>
            <w:r w:rsidRPr="00CA4C9B">
              <w:rPr>
                <w:b/>
                <w:bCs/>
              </w:rPr>
              <w:t>Reqs</w:t>
            </w:r>
            <w:proofErr w:type="spellEnd"/>
            <w:r w:rsidRPr="00CA4C9B">
              <w:rPr>
                <w:b/>
                <w:bCs/>
              </w:rPr>
              <w:t>. Asociados:</w:t>
            </w:r>
          </w:p>
        </w:tc>
        <w:tc>
          <w:tcPr>
            <w:tcW w:w="6543" w:type="dxa"/>
            <w:shd w:val="clear" w:color="auto" w:fill="auto"/>
          </w:tcPr>
          <w:p w14:paraId="0032F903" w14:textId="77777777" w:rsidR="00E20A75" w:rsidRPr="00E20A75" w:rsidRDefault="00E20A75" w:rsidP="00CA4C9B">
            <w:r w:rsidRPr="00E20A75">
              <w:t>RF - 1</w:t>
            </w:r>
          </w:p>
        </w:tc>
      </w:tr>
      <w:tr w:rsidR="00E20A75" w:rsidRPr="00E20A75" w14:paraId="1AA61D3B" w14:textId="77777777" w:rsidTr="00CA4C9B">
        <w:tc>
          <w:tcPr>
            <w:tcW w:w="1951" w:type="dxa"/>
            <w:shd w:val="clear" w:color="auto" w:fill="BFBFBF"/>
          </w:tcPr>
          <w:p w14:paraId="75A6C17B" w14:textId="77777777" w:rsidR="00E20A75" w:rsidRPr="00CA4C9B" w:rsidRDefault="00E20A75" w:rsidP="00CA4C9B">
            <w:pPr>
              <w:rPr>
                <w:b/>
                <w:bCs/>
              </w:rPr>
            </w:pPr>
            <w:r w:rsidRPr="00CA4C9B">
              <w:rPr>
                <w:b/>
                <w:bCs/>
              </w:rPr>
              <w:t>CU Asociados</w:t>
            </w:r>
          </w:p>
        </w:tc>
        <w:tc>
          <w:tcPr>
            <w:tcW w:w="6543" w:type="dxa"/>
            <w:shd w:val="clear" w:color="auto" w:fill="auto"/>
          </w:tcPr>
          <w:p w14:paraId="1959873E" w14:textId="77777777" w:rsidR="00E20A75" w:rsidRPr="00E20A75" w:rsidRDefault="00E20A75" w:rsidP="00CA4C9B">
            <w:r w:rsidRPr="00E20A75">
              <w:t>N/A</w:t>
            </w:r>
          </w:p>
        </w:tc>
      </w:tr>
      <w:tr w:rsidR="00E20A75" w:rsidRPr="00E20A75" w14:paraId="77EFFF6B" w14:textId="77777777" w:rsidTr="00CA4C9B">
        <w:tc>
          <w:tcPr>
            <w:tcW w:w="1951" w:type="dxa"/>
            <w:shd w:val="clear" w:color="auto" w:fill="BFBFBF"/>
          </w:tcPr>
          <w:p w14:paraId="71BC33C0" w14:textId="77777777" w:rsidR="00E20A75" w:rsidRPr="00CA4C9B" w:rsidRDefault="00E20A75" w:rsidP="00CA4C9B">
            <w:pPr>
              <w:rPr>
                <w:b/>
                <w:bCs/>
              </w:rPr>
            </w:pPr>
            <w:r w:rsidRPr="00CA4C9B">
              <w:rPr>
                <w:b/>
                <w:bCs/>
              </w:rPr>
              <w:t>Esc. Asociados</w:t>
            </w:r>
          </w:p>
        </w:tc>
        <w:tc>
          <w:tcPr>
            <w:tcW w:w="6543" w:type="dxa"/>
            <w:shd w:val="clear" w:color="auto" w:fill="auto"/>
          </w:tcPr>
          <w:p w14:paraId="5C1A4C5A" w14:textId="77777777" w:rsidR="00E20A75" w:rsidRPr="00E20A75" w:rsidRDefault="00E20A75" w:rsidP="00CA4C9B">
            <w:r w:rsidRPr="00E20A75">
              <w:t>ES 1.1</w:t>
            </w:r>
          </w:p>
        </w:tc>
      </w:tr>
    </w:tbl>
    <w:p w14:paraId="4D26AD32" w14:textId="77777777" w:rsidR="00BC5A74" w:rsidRDefault="00BC5A74" w:rsidP="00BC5A74"/>
    <w:p w14:paraId="5FCF44C8" w14:textId="77777777" w:rsidR="00BC5A74" w:rsidRDefault="00BC5A74" w:rsidP="00BC5A74"/>
    <w:p w14:paraId="2D8EA2E5" w14:textId="77777777" w:rsidR="00BC5A74" w:rsidRDefault="00BC5A74" w:rsidP="00BC5A74"/>
    <w:p w14:paraId="540BF6CB" w14:textId="77777777" w:rsidR="00BC5A74" w:rsidRDefault="00BC5A74" w:rsidP="00BC5A74"/>
    <w:p w14:paraId="6A07AE26" w14:textId="77777777" w:rsidR="00BC5A74" w:rsidRDefault="00BC5A74" w:rsidP="00BC5A74"/>
    <w:p w14:paraId="43B0D0EE" w14:textId="77777777" w:rsidR="00BC5A74" w:rsidRDefault="00BC5A74" w:rsidP="00BC5A74"/>
    <w:p w14:paraId="714C0E3A" w14:textId="77777777" w:rsidR="00E20A75" w:rsidRDefault="00E20A75" w:rsidP="00BC5A74"/>
    <w:p w14:paraId="0DCACA20" w14:textId="77777777" w:rsidR="00E20A75" w:rsidRDefault="00E20A75" w:rsidP="00BC5A74"/>
    <w:p w14:paraId="37B8D543" w14:textId="77777777" w:rsidR="00E20A75" w:rsidRDefault="00E44E92" w:rsidP="00BC5A74">
      <w:r>
        <w:rPr>
          <w:noProof/>
          <w:lang w:eastAsia="es-ES"/>
        </w:rPr>
        <w:drawing>
          <wp:inline distT="0" distB="0" distL="0" distR="0" wp14:anchorId="103F5B17" wp14:editId="69964A1C">
            <wp:extent cx="5664200" cy="5181600"/>
            <wp:effectExtent l="0" t="0" r="0" b="0"/>
            <wp:docPr id="16"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4200" cy="5181600"/>
                    </a:xfrm>
                    <a:prstGeom prst="rect">
                      <a:avLst/>
                    </a:prstGeom>
                    <a:noFill/>
                    <a:ln>
                      <a:noFill/>
                    </a:ln>
                  </pic:spPr>
                </pic:pic>
              </a:graphicData>
            </a:graphic>
          </wp:inline>
        </w:drawing>
      </w:r>
    </w:p>
    <w:p w14:paraId="48DA488D" w14:textId="77777777" w:rsidR="00AC1E06" w:rsidRDefault="00AC1E06" w:rsidP="00BC5A74"/>
    <w:p w14:paraId="791E218F" w14:textId="77777777" w:rsidR="00AC1E06" w:rsidRDefault="00AC1E06" w:rsidP="00BC5A74"/>
    <w:p w14:paraId="13FA7113" w14:textId="77777777" w:rsidR="00AC1E06" w:rsidRDefault="00AC1E06" w:rsidP="00BC5A74"/>
    <w:p w14:paraId="09D09EC7" w14:textId="77777777" w:rsidR="00AC1E06" w:rsidRDefault="00AC1E06" w:rsidP="00BC5A74"/>
    <w:p w14:paraId="2367E69A" w14:textId="77777777" w:rsidR="00AC1E06" w:rsidRDefault="00AC1E06" w:rsidP="00BC5A74"/>
    <w:p w14:paraId="64065F29" w14:textId="77777777" w:rsidR="00AC1E06" w:rsidRDefault="00AC1E06" w:rsidP="00BC5A74"/>
    <w:p w14:paraId="637D9118" w14:textId="77777777" w:rsidR="00AC1E06" w:rsidRDefault="00AC1E06" w:rsidP="00BC5A74"/>
    <w:p w14:paraId="63342075" w14:textId="77777777" w:rsidR="00AC1E06" w:rsidRDefault="00AC1E06" w:rsidP="00BC5A74"/>
    <w:p w14:paraId="61CE0111" w14:textId="77777777" w:rsidR="00AC1E06" w:rsidRDefault="00AC1E06" w:rsidP="00BC5A74"/>
    <w:p w14:paraId="370BDDD7" w14:textId="77777777" w:rsidR="00AC1E06" w:rsidRDefault="00AC1E06" w:rsidP="00BC5A74"/>
    <w:p w14:paraId="3A850AEF" w14:textId="77777777" w:rsidR="00AC1E06" w:rsidRDefault="00AC1E06" w:rsidP="00BC5A74"/>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401"/>
      </w:tblGrid>
      <w:tr w:rsidR="00AC1E06" w:rsidRPr="00E20A75" w14:paraId="3832DFD4" w14:textId="77777777" w:rsidTr="00CA4C9B">
        <w:tc>
          <w:tcPr>
            <w:tcW w:w="2093" w:type="dxa"/>
            <w:shd w:val="clear" w:color="auto" w:fill="BFBFBF"/>
          </w:tcPr>
          <w:p w14:paraId="1D013B35" w14:textId="77777777" w:rsidR="00AC1E06" w:rsidRPr="00CA4C9B" w:rsidRDefault="00AC1E06" w:rsidP="00CA4C9B">
            <w:pPr>
              <w:rPr>
                <w:b/>
                <w:bCs/>
              </w:rPr>
            </w:pPr>
            <w:r w:rsidRPr="00CA4C9B">
              <w:rPr>
                <w:b/>
                <w:bCs/>
              </w:rPr>
              <w:t>ID Ref.:</w:t>
            </w:r>
          </w:p>
        </w:tc>
        <w:tc>
          <w:tcPr>
            <w:tcW w:w="6401" w:type="dxa"/>
            <w:shd w:val="clear" w:color="auto" w:fill="auto"/>
          </w:tcPr>
          <w:p w14:paraId="53492590" w14:textId="77777777" w:rsidR="00AC1E06" w:rsidRPr="00E20A75" w:rsidRDefault="00AC1E06" w:rsidP="00CA4C9B">
            <w:r>
              <w:t>DG – 2</w:t>
            </w:r>
          </w:p>
        </w:tc>
      </w:tr>
      <w:tr w:rsidR="00AC1E06" w:rsidRPr="00E20A75" w14:paraId="0C55E131" w14:textId="77777777" w:rsidTr="00CA4C9B">
        <w:tc>
          <w:tcPr>
            <w:tcW w:w="2093" w:type="dxa"/>
            <w:shd w:val="clear" w:color="auto" w:fill="BFBFBF"/>
          </w:tcPr>
          <w:p w14:paraId="12C18BAE" w14:textId="77777777" w:rsidR="00AC1E06" w:rsidRPr="00CA4C9B" w:rsidRDefault="00AC1E06" w:rsidP="00CA4C9B">
            <w:pPr>
              <w:rPr>
                <w:b/>
                <w:bCs/>
              </w:rPr>
            </w:pPr>
            <w:r w:rsidRPr="00CA4C9B">
              <w:rPr>
                <w:b/>
                <w:bCs/>
              </w:rPr>
              <w:t>Descripción:</w:t>
            </w:r>
          </w:p>
        </w:tc>
        <w:tc>
          <w:tcPr>
            <w:tcW w:w="6401" w:type="dxa"/>
            <w:shd w:val="clear" w:color="auto" w:fill="auto"/>
          </w:tcPr>
          <w:p w14:paraId="26184683" w14:textId="77777777" w:rsidR="00AC1E06" w:rsidRPr="00E20A75" w:rsidRDefault="00AC1E06" w:rsidP="00CA4C9B">
            <w:r>
              <w:t>Ingreso erróneo al sistema</w:t>
            </w:r>
          </w:p>
        </w:tc>
      </w:tr>
      <w:tr w:rsidR="00AC1E06" w:rsidRPr="00E20A75" w14:paraId="55184471" w14:textId="77777777" w:rsidTr="00CA4C9B">
        <w:trPr>
          <w:trHeight w:val="269"/>
        </w:trPr>
        <w:tc>
          <w:tcPr>
            <w:tcW w:w="2093" w:type="dxa"/>
            <w:shd w:val="clear" w:color="auto" w:fill="BFBFBF"/>
          </w:tcPr>
          <w:p w14:paraId="55ACC0DC" w14:textId="77777777" w:rsidR="00AC1E06" w:rsidRPr="00CA4C9B" w:rsidRDefault="00AC1E06" w:rsidP="00CA4C9B">
            <w:pPr>
              <w:rPr>
                <w:b/>
                <w:bCs/>
              </w:rPr>
            </w:pPr>
            <w:proofErr w:type="spellStart"/>
            <w:r w:rsidRPr="00CA4C9B">
              <w:rPr>
                <w:b/>
                <w:bCs/>
              </w:rPr>
              <w:t>Reqs</w:t>
            </w:r>
            <w:proofErr w:type="spellEnd"/>
            <w:r w:rsidRPr="00CA4C9B">
              <w:rPr>
                <w:b/>
                <w:bCs/>
              </w:rPr>
              <w:t>. Asociados:</w:t>
            </w:r>
          </w:p>
        </w:tc>
        <w:tc>
          <w:tcPr>
            <w:tcW w:w="6401" w:type="dxa"/>
            <w:shd w:val="clear" w:color="auto" w:fill="auto"/>
          </w:tcPr>
          <w:p w14:paraId="5F6F8A44" w14:textId="77777777" w:rsidR="00AC1E06" w:rsidRPr="00E20A75" w:rsidRDefault="00AC1E06" w:rsidP="00CA4C9B">
            <w:r w:rsidRPr="00E20A75">
              <w:t>RF - 1</w:t>
            </w:r>
          </w:p>
        </w:tc>
      </w:tr>
      <w:tr w:rsidR="00AC1E06" w:rsidRPr="00E20A75" w14:paraId="391BA300" w14:textId="77777777" w:rsidTr="00CA4C9B">
        <w:tc>
          <w:tcPr>
            <w:tcW w:w="2093" w:type="dxa"/>
            <w:shd w:val="clear" w:color="auto" w:fill="BFBFBF"/>
          </w:tcPr>
          <w:p w14:paraId="1F0698EA" w14:textId="77777777" w:rsidR="00AC1E06" w:rsidRPr="00CA4C9B" w:rsidRDefault="00AC1E06" w:rsidP="00CA4C9B">
            <w:pPr>
              <w:rPr>
                <w:b/>
                <w:bCs/>
              </w:rPr>
            </w:pPr>
            <w:r w:rsidRPr="00CA4C9B">
              <w:rPr>
                <w:b/>
                <w:bCs/>
              </w:rPr>
              <w:t>CU Asociados</w:t>
            </w:r>
          </w:p>
        </w:tc>
        <w:tc>
          <w:tcPr>
            <w:tcW w:w="6401" w:type="dxa"/>
            <w:shd w:val="clear" w:color="auto" w:fill="auto"/>
          </w:tcPr>
          <w:p w14:paraId="5B251821" w14:textId="77777777" w:rsidR="00AC1E06" w:rsidRPr="00E20A75" w:rsidRDefault="00AC1E06" w:rsidP="00CA4C9B">
            <w:r w:rsidRPr="00E20A75">
              <w:t>N/A</w:t>
            </w:r>
          </w:p>
        </w:tc>
      </w:tr>
      <w:tr w:rsidR="00AC1E06" w:rsidRPr="00E20A75" w14:paraId="6672C32A" w14:textId="77777777" w:rsidTr="00CA4C9B">
        <w:tc>
          <w:tcPr>
            <w:tcW w:w="2093" w:type="dxa"/>
            <w:shd w:val="clear" w:color="auto" w:fill="BFBFBF"/>
          </w:tcPr>
          <w:p w14:paraId="7448F7E3" w14:textId="77777777" w:rsidR="00AC1E06" w:rsidRPr="00CA4C9B" w:rsidRDefault="00AC1E06" w:rsidP="00CA4C9B">
            <w:pPr>
              <w:rPr>
                <w:b/>
                <w:bCs/>
              </w:rPr>
            </w:pPr>
            <w:r w:rsidRPr="00CA4C9B">
              <w:rPr>
                <w:b/>
                <w:bCs/>
              </w:rPr>
              <w:t>Esc. Asociados</w:t>
            </w:r>
          </w:p>
        </w:tc>
        <w:tc>
          <w:tcPr>
            <w:tcW w:w="6401" w:type="dxa"/>
            <w:shd w:val="clear" w:color="auto" w:fill="auto"/>
          </w:tcPr>
          <w:p w14:paraId="2E5AA4D8" w14:textId="77777777" w:rsidR="00AC1E06" w:rsidRPr="00E20A75" w:rsidRDefault="00AC1E06" w:rsidP="00CA4C9B">
            <w:r w:rsidRPr="00E20A75">
              <w:t>ES 1.</w:t>
            </w:r>
            <w:r>
              <w:t>2</w:t>
            </w:r>
          </w:p>
        </w:tc>
      </w:tr>
    </w:tbl>
    <w:p w14:paraId="5BB61426" w14:textId="77777777" w:rsidR="00AC1E06" w:rsidRDefault="00AC1E06" w:rsidP="00BC5A74"/>
    <w:p w14:paraId="732FD33D" w14:textId="77777777" w:rsidR="00AC1E06" w:rsidRDefault="00AC1E06" w:rsidP="00BC5A74"/>
    <w:p w14:paraId="0CC7B869" w14:textId="77777777" w:rsidR="00AC1E06" w:rsidRDefault="00AC1E06" w:rsidP="00BC5A74"/>
    <w:p w14:paraId="64FA4153" w14:textId="77777777" w:rsidR="00AC1E06" w:rsidRDefault="00AC1E06" w:rsidP="00BC5A74"/>
    <w:p w14:paraId="6FA8FB4B" w14:textId="77777777" w:rsidR="00AC1E06" w:rsidRDefault="00AC1E06" w:rsidP="00BC5A74"/>
    <w:p w14:paraId="40BD6CE6" w14:textId="77777777" w:rsidR="00AC1E06" w:rsidRDefault="00AC1E06" w:rsidP="00BC5A74"/>
    <w:p w14:paraId="3E0788C0" w14:textId="77777777" w:rsidR="00AC1E06" w:rsidRDefault="00AC1E06" w:rsidP="00BC5A74"/>
    <w:p w14:paraId="4215F562" w14:textId="77777777" w:rsidR="00AC1E06" w:rsidRDefault="00E44E92" w:rsidP="00BC5A74">
      <w:r>
        <w:rPr>
          <w:noProof/>
          <w:lang w:eastAsia="es-ES"/>
        </w:rPr>
        <w:drawing>
          <wp:inline distT="0" distB="0" distL="0" distR="0" wp14:anchorId="45A5FC52" wp14:editId="0BCDC210">
            <wp:extent cx="5422900" cy="4965700"/>
            <wp:effectExtent l="0" t="0" r="0" b="0"/>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2900" cy="4965700"/>
                    </a:xfrm>
                    <a:prstGeom prst="rect">
                      <a:avLst/>
                    </a:prstGeom>
                    <a:noFill/>
                    <a:ln>
                      <a:noFill/>
                    </a:ln>
                  </pic:spPr>
                </pic:pic>
              </a:graphicData>
            </a:graphic>
          </wp:inline>
        </w:drawing>
      </w:r>
    </w:p>
    <w:p w14:paraId="5F737CF4" w14:textId="77777777" w:rsidR="00277106" w:rsidRDefault="00277106" w:rsidP="00BC5A74"/>
    <w:p w14:paraId="6C8D7A00" w14:textId="77777777" w:rsidR="00277106" w:rsidRDefault="00277106" w:rsidP="00BC5A74"/>
    <w:p w14:paraId="0A8E3848" w14:textId="7A4BAADA" w:rsidR="00277106" w:rsidRDefault="00277106" w:rsidP="00BC5A74"/>
    <w:p w14:paraId="43E65ABE" w14:textId="7733F413" w:rsidR="00713550" w:rsidRDefault="00713550" w:rsidP="00BC5A74"/>
    <w:p w14:paraId="1F2780EE" w14:textId="4989E009" w:rsidR="00713550" w:rsidRDefault="00713550" w:rsidP="00BC5A74"/>
    <w:p w14:paraId="49648E3D" w14:textId="31B19340" w:rsidR="00713550" w:rsidRDefault="00713550" w:rsidP="00BC5A74"/>
    <w:p w14:paraId="046AD6F8" w14:textId="11C59DF8" w:rsidR="00713550" w:rsidRDefault="00713550" w:rsidP="00BC5A74"/>
    <w:p w14:paraId="6549FD92" w14:textId="6291B902" w:rsidR="00713550" w:rsidRDefault="00713550" w:rsidP="00BC5A74"/>
    <w:p w14:paraId="0B735BF2" w14:textId="639AFAB3" w:rsidR="00713550" w:rsidRDefault="00713550" w:rsidP="00BC5A74"/>
    <w:p w14:paraId="4B90902D" w14:textId="03F7DE73" w:rsidR="00713550" w:rsidRDefault="00713550" w:rsidP="00BC5A74"/>
    <w:p w14:paraId="571D9BEC" w14:textId="77777777" w:rsidR="00713550" w:rsidRDefault="00713550" w:rsidP="00BC5A74"/>
    <w:p w14:paraId="0D11D363" w14:textId="77777777" w:rsidR="00E20A75" w:rsidRDefault="00E20A75" w:rsidP="00BC5A74"/>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401"/>
      </w:tblGrid>
      <w:tr w:rsidR="00E20A75" w:rsidRPr="00E20A75" w14:paraId="500191C1" w14:textId="77777777" w:rsidTr="00CA4C9B">
        <w:tc>
          <w:tcPr>
            <w:tcW w:w="2093" w:type="dxa"/>
            <w:shd w:val="clear" w:color="auto" w:fill="BFBFBF"/>
          </w:tcPr>
          <w:p w14:paraId="7FE73D66" w14:textId="77777777" w:rsidR="00E20A75" w:rsidRPr="00CA4C9B" w:rsidRDefault="00E20A75" w:rsidP="00CA4C9B">
            <w:pPr>
              <w:rPr>
                <w:b/>
                <w:bCs/>
              </w:rPr>
            </w:pPr>
            <w:r w:rsidRPr="00CA4C9B">
              <w:rPr>
                <w:b/>
                <w:bCs/>
              </w:rPr>
              <w:t>ID Ref.:</w:t>
            </w:r>
          </w:p>
        </w:tc>
        <w:tc>
          <w:tcPr>
            <w:tcW w:w="6401" w:type="dxa"/>
            <w:shd w:val="clear" w:color="auto" w:fill="auto"/>
          </w:tcPr>
          <w:p w14:paraId="652B7A59" w14:textId="77777777" w:rsidR="00E20A75" w:rsidRPr="00E20A75" w:rsidRDefault="00E20A75" w:rsidP="00CA4C9B">
            <w:r>
              <w:t>DG – 3</w:t>
            </w:r>
          </w:p>
        </w:tc>
      </w:tr>
      <w:tr w:rsidR="00E20A75" w:rsidRPr="00E20A75" w14:paraId="1C2C50A3" w14:textId="77777777" w:rsidTr="00CA4C9B">
        <w:tc>
          <w:tcPr>
            <w:tcW w:w="2093" w:type="dxa"/>
            <w:shd w:val="clear" w:color="auto" w:fill="BFBFBF"/>
          </w:tcPr>
          <w:p w14:paraId="674188C1" w14:textId="77777777" w:rsidR="00E20A75" w:rsidRPr="00CA4C9B" w:rsidRDefault="00E20A75" w:rsidP="00CA4C9B">
            <w:pPr>
              <w:rPr>
                <w:b/>
                <w:bCs/>
              </w:rPr>
            </w:pPr>
            <w:r w:rsidRPr="00CA4C9B">
              <w:rPr>
                <w:b/>
                <w:bCs/>
              </w:rPr>
              <w:t>Descripción:</w:t>
            </w:r>
          </w:p>
        </w:tc>
        <w:tc>
          <w:tcPr>
            <w:tcW w:w="6401" w:type="dxa"/>
            <w:shd w:val="clear" w:color="auto" w:fill="auto"/>
          </w:tcPr>
          <w:p w14:paraId="582846AD" w14:textId="77777777" w:rsidR="00E20A75" w:rsidRPr="00E20A75" w:rsidRDefault="00E20A75" w:rsidP="00CA4C9B">
            <w:r>
              <w:t>Ingreso de datos del partido correctamente</w:t>
            </w:r>
          </w:p>
        </w:tc>
      </w:tr>
      <w:tr w:rsidR="00E20A75" w:rsidRPr="00E20A75" w14:paraId="67749ED1" w14:textId="77777777" w:rsidTr="00CA4C9B">
        <w:trPr>
          <w:trHeight w:val="269"/>
        </w:trPr>
        <w:tc>
          <w:tcPr>
            <w:tcW w:w="2093" w:type="dxa"/>
            <w:shd w:val="clear" w:color="auto" w:fill="BFBFBF"/>
          </w:tcPr>
          <w:p w14:paraId="6B1E455E" w14:textId="77777777" w:rsidR="00E20A75" w:rsidRPr="00CA4C9B" w:rsidRDefault="00E20A75" w:rsidP="00CA4C9B">
            <w:pPr>
              <w:rPr>
                <w:b/>
                <w:bCs/>
              </w:rPr>
            </w:pPr>
            <w:proofErr w:type="spellStart"/>
            <w:r w:rsidRPr="00CA4C9B">
              <w:rPr>
                <w:b/>
                <w:bCs/>
              </w:rPr>
              <w:t>Reqs</w:t>
            </w:r>
            <w:proofErr w:type="spellEnd"/>
            <w:r w:rsidRPr="00CA4C9B">
              <w:rPr>
                <w:b/>
                <w:bCs/>
              </w:rPr>
              <w:t>. Asociados:</w:t>
            </w:r>
          </w:p>
        </w:tc>
        <w:tc>
          <w:tcPr>
            <w:tcW w:w="6401" w:type="dxa"/>
            <w:shd w:val="clear" w:color="auto" w:fill="auto"/>
          </w:tcPr>
          <w:p w14:paraId="03582448" w14:textId="77777777" w:rsidR="00E20A75" w:rsidRPr="00E20A75" w:rsidRDefault="00E20A75" w:rsidP="00CA4C9B">
            <w:r w:rsidRPr="00E20A75">
              <w:t>RF - 1</w:t>
            </w:r>
            <w:r>
              <w:t>1</w:t>
            </w:r>
          </w:p>
        </w:tc>
      </w:tr>
      <w:tr w:rsidR="00E20A75" w:rsidRPr="00E20A75" w14:paraId="5237C786" w14:textId="77777777" w:rsidTr="00CA4C9B">
        <w:tc>
          <w:tcPr>
            <w:tcW w:w="2093" w:type="dxa"/>
            <w:shd w:val="clear" w:color="auto" w:fill="BFBFBF"/>
          </w:tcPr>
          <w:p w14:paraId="7FFDAEC2" w14:textId="77777777" w:rsidR="00E20A75" w:rsidRPr="00CA4C9B" w:rsidRDefault="00E20A75" w:rsidP="00CA4C9B">
            <w:pPr>
              <w:rPr>
                <w:b/>
                <w:bCs/>
              </w:rPr>
            </w:pPr>
            <w:r w:rsidRPr="00CA4C9B">
              <w:rPr>
                <w:b/>
                <w:bCs/>
              </w:rPr>
              <w:t>CU Asociados</w:t>
            </w:r>
          </w:p>
        </w:tc>
        <w:tc>
          <w:tcPr>
            <w:tcW w:w="6401" w:type="dxa"/>
            <w:shd w:val="clear" w:color="auto" w:fill="auto"/>
          </w:tcPr>
          <w:p w14:paraId="42264BD3" w14:textId="77777777" w:rsidR="00E20A75" w:rsidRPr="00E20A75" w:rsidRDefault="00E20A75" w:rsidP="00CA4C9B">
            <w:r w:rsidRPr="00E20A75">
              <w:t>N/A</w:t>
            </w:r>
          </w:p>
        </w:tc>
      </w:tr>
      <w:tr w:rsidR="00E20A75" w:rsidRPr="00E20A75" w14:paraId="5F434C74" w14:textId="77777777" w:rsidTr="00CA4C9B">
        <w:tc>
          <w:tcPr>
            <w:tcW w:w="2093" w:type="dxa"/>
            <w:shd w:val="clear" w:color="auto" w:fill="BFBFBF"/>
          </w:tcPr>
          <w:p w14:paraId="40EE52C5" w14:textId="77777777" w:rsidR="00E20A75" w:rsidRPr="00CA4C9B" w:rsidRDefault="00E20A75" w:rsidP="00CA4C9B">
            <w:pPr>
              <w:rPr>
                <w:b/>
                <w:bCs/>
              </w:rPr>
            </w:pPr>
            <w:r w:rsidRPr="00CA4C9B">
              <w:rPr>
                <w:b/>
                <w:bCs/>
              </w:rPr>
              <w:t>Esc. Asociados</w:t>
            </w:r>
          </w:p>
        </w:tc>
        <w:tc>
          <w:tcPr>
            <w:tcW w:w="6401" w:type="dxa"/>
            <w:shd w:val="clear" w:color="auto" w:fill="auto"/>
          </w:tcPr>
          <w:p w14:paraId="11EA2969" w14:textId="77777777" w:rsidR="00E20A75" w:rsidRPr="00E20A75" w:rsidRDefault="00E20A75" w:rsidP="00CA4C9B">
            <w:r w:rsidRPr="00E20A75">
              <w:t>ES 1.1</w:t>
            </w:r>
          </w:p>
        </w:tc>
      </w:tr>
    </w:tbl>
    <w:p w14:paraId="33D8D788" w14:textId="77777777" w:rsidR="00E20A75" w:rsidRDefault="00E20A75" w:rsidP="00BC5A74"/>
    <w:p w14:paraId="20D14AA2" w14:textId="77777777" w:rsidR="00E20A75" w:rsidRDefault="00E20A75" w:rsidP="00BC5A74"/>
    <w:p w14:paraId="1828F49B" w14:textId="77777777" w:rsidR="00E20A75" w:rsidRDefault="00E20A75" w:rsidP="00BC5A74"/>
    <w:p w14:paraId="763CAA48" w14:textId="77777777" w:rsidR="00E20A75" w:rsidRDefault="00E20A75" w:rsidP="00BC5A74"/>
    <w:p w14:paraId="105D9368" w14:textId="77777777" w:rsidR="00E20A75" w:rsidRDefault="00E20A75" w:rsidP="00BC5A74"/>
    <w:p w14:paraId="70ECAB02" w14:textId="77777777" w:rsidR="00E20A75" w:rsidRDefault="00E20A75" w:rsidP="00BC5A74"/>
    <w:p w14:paraId="42696EB4" w14:textId="77777777" w:rsidR="00E20A75" w:rsidRDefault="00E20A75" w:rsidP="00BC5A74"/>
    <w:p w14:paraId="61C8B659" w14:textId="77777777" w:rsidR="00BC5A74" w:rsidRPr="00BC5A74" w:rsidRDefault="00BC5A74" w:rsidP="00BC5A74"/>
    <w:p w14:paraId="6C084EB1" w14:textId="77777777" w:rsidR="00C12236" w:rsidRDefault="00E44E92" w:rsidP="008904EE">
      <w:r>
        <w:rPr>
          <w:noProof/>
          <w:lang w:eastAsia="es-ES"/>
        </w:rPr>
        <w:drawing>
          <wp:inline distT="0" distB="0" distL="0" distR="0" wp14:anchorId="6F9AA558" wp14:editId="1AC61064">
            <wp:extent cx="6108700" cy="3467100"/>
            <wp:effectExtent l="0" t="0" r="0" b="0"/>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467100"/>
                    </a:xfrm>
                    <a:prstGeom prst="rect">
                      <a:avLst/>
                    </a:prstGeom>
                    <a:noFill/>
                    <a:ln>
                      <a:noFill/>
                    </a:ln>
                  </pic:spPr>
                </pic:pic>
              </a:graphicData>
            </a:graphic>
          </wp:inline>
        </w:drawing>
      </w:r>
    </w:p>
    <w:p w14:paraId="15BFDEC1" w14:textId="77777777" w:rsidR="00277106" w:rsidRDefault="00277106" w:rsidP="008904EE"/>
    <w:p w14:paraId="7CD14EBA" w14:textId="77777777" w:rsidR="00277106" w:rsidRDefault="00277106" w:rsidP="008904EE"/>
    <w:p w14:paraId="04C633C1" w14:textId="77777777" w:rsidR="00277106" w:rsidRDefault="00277106" w:rsidP="008904EE"/>
    <w:p w14:paraId="42BC2218" w14:textId="77777777" w:rsidR="00277106" w:rsidRDefault="00277106" w:rsidP="008904EE"/>
    <w:p w14:paraId="4674C849" w14:textId="77777777" w:rsidR="00277106" w:rsidRDefault="00277106" w:rsidP="008904EE"/>
    <w:p w14:paraId="093482FF" w14:textId="77777777" w:rsidR="00277106" w:rsidRDefault="00277106" w:rsidP="008904EE"/>
    <w:p w14:paraId="3E922862" w14:textId="77777777" w:rsidR="00277106" w:rsidRDefault="00277106" w:rsidP="008904EE"/>
    <w:p w14:paraId="082416D7" w14:textId="77777777" w:rsidR="00277106" w:rsidRDefault="00277106" w:rsidP="008904EE"/>
    <w:p w14:paraId="6B8CE469" w14:textId="77777777" w:rsidR="00277106" w:rsidRDefault="00277106" w:rsidP="008904EE"/>
    <w:p w14:paraId="172373BA" w14:textId="77777777" w:rsidR="00277106" w:rsidRDefault="00277106" w:rsidP="008904EE"/>
    <w:p w14:paraId="461B697B" w14:textId="77777777" w:rsidR="00277106" w:rsidRDefault="00277106" w:rsidP="008904EE"/>
    <w:p w14:paraId="24AA7564" w14:textId="77777777" w:rsidR="00277106" w:rsidRDefault="00277106" w:rsidP="008904EE"/>
    <w:p w14:paraId="3A6651C6" w14:textId="77777777" w:rsidR="00277106" w:rsidRDefault="00277106" w:rsidP="008904EE"/>
    <w:p w14:paraId="025BE79C" w14:textId="77777777" w:rsidR="00277106" w:rsidRDefault="00277106" w:rsidP="008904EE"/>
    <w:p w14:paraId="1AD0F483" w14:textId="77777777" w:rsidR="00277106" w:rsidRDefault="00277106" w:rsidP="008904EE"/>
    <w:p w14:paraId="5D40F8D7" w14:textId="77777777" w:rsidR="00277106" w:rsidRDefault="00277106" w:rsidP="008904EE"/>
    <w:p w14:paraId="20974A3E" w14:textId="77777777" w:rsidR="00277106" w:rsidRDefault="00277106" w:rsidP="008904EE"/>
    <w:p w14:paraId="6707E2D8" w14:textId="77777777" w:rsidR="00277106" w:rsidRDefault="00277106" w:rsidP="008904EE"/>
    <w:p w14:paraId="34966CC2" w14:textId="77777777" w:rsidR="00277106" w:rsidRDefault="00277106" w:rsidP="008904EE"/>
    <w:p w14:paraId="09D724B9" w14:textId="77777777" w:rsidR="00277106" w:rsidRDefault="00277106" w:rsidP="008904EE"/>
    <w:p w14:paraId="1DA8834F" w14:textId="77777777" w:rsidR="00277106" w:rsidRDefault="00277106" w:rsidP="008904EE"/>
    <w:p w14:paraId="64C226B8" w14:textId="77777777" w:rsidR="00277106" w:rsidRDefault="00277106" w:rsidP="008904EE"/>
    <w:p w14:paraId="07544374" w14:textId="77777777" w:rsidR="00277106" w:rsidRDefault="00277106" w:rsidP="008904EE"/>
    <w:p w14:paraId="5CC8C0BE" w14:textId="77777777" w:rsidR="00277106" w:rsidRDefault="00277106" w:rsidP="008904EE"/>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401"/>
      </w:tblGrid>
      <w:tr w:rsidR="00C12236" w:rsidRPr="00E20A75" w14:paraId="0421C569" w14:textId="77777777" w:rsidTr="00CA4C9B">
        <w:tc>
          <w:tcPr>
            <w:tcW w:w="2093" w:type="dxa"/>
            <w:shd w:val="clear" w:color="auto" w:fill="BFBFBF"/>
          </w:tcPr>
          <w:p w14:paraId="1C970EBE" w14:textId="77777777" w:rsidR="00C12236" w:rsidRPr="00CA4C9B" w:rsidRDefault="00C12236" w:rsidP="00CA4C9B">
            <w:pPr>
              <w:rPr>
                <w:b/>
                <w:bCs/>
              </w:rPr>
            </w:pPr>
            <w:r w:rsidRPr="00CA4C9B">
              <w:rPr>
                <w:b/>
                <w:bCs/>
              </w:rPr>
              <w:t>ID Ref.:</w:t>
            </w:r>
          </w:p>
        </w:tc>
        <w:tc>
          <w:tcPr>
            <w:tcW w:w="6401" w:type="dxa"/>
            <w:shd w:val="clear" w:color="auto" w:fill="auto"/>
          </w:tcPr>
          <w:p w14:paraId="6A1D6111" w14:textId="77777777" w:rsidR="00C12236" w:rsidRPr="00E20A75" w:rsidRDefault="00C12236" w:rsidP="00CA4C9B">
            <w:r>
              <w:t xml:space="preserve">DG – </w:t>
            </w:r>
            <w:r w:rsidR="00277106">
              <w:t>4</w:t>
            </w:r>
          </w:p>
        </w:tc>
      </w:tr>
      <w:tr w:rsidR="00C12236" w:rsidRPr="00E20A75" w14:paraId="285057C0" w14:textId="77777777" w:rsidTr="00CA4C9B">
        <w:tc>
          <w:tcPr>
            <w:tcW w:w="2093" w:type="dxa"/>
            <w:shd w:val="clear" w:color="auto" w:fill="BFBFBF"/>
          </w:tcPr>
          <w:p w14:paraId="1E9F06C4" w14:textId="77777777" w:rsidR="00C12236" w:rsidRPr="00CA4C9B" w:rsidRDefault="00C12236" w:rsidP="00CA4C9B">
            <w:pPr>
              <w:rPr>
                <w:b/>
                <w:bCs/>
              </w:rPr>
            </w:pPr>
            <w:r w:rsidRPr="00CA4C9B">
              <w:rPr>
                <w:b/>
                <w:bCs/>
              </w:rPr>
              <w:t>Descripción:</w:t>
            </w:r>
          </w:p>
        </w:tc>
        <w:tc>
          <w:tcPr>
            <w:tcW w:w="6401" w:type="dxa"/>
            <w:shd w:val="clear" w:color="auto" w:fill="auto"/>
          </w:tcPr>
          <w:p w14:paraId="55D35AD4" w14:textId="77777777" w:rsidR="00C12236" w:rsidRPr="00E20A75" w:rsidRDefault="00C12236" w:rsidP="00CA4C9B">
            <w:r>
              <w:t>Ingreso de datos incompletos</w:t>
            </w:r>
          </w:p>
        </w:tc>
      </w:tr>
      <w:tr w:rsidR="00C12236" w:rsidRPr="00E20A75" w14:paraId="76D7BA87" w14:textId="77777777" w:rsidTr="00CA4C9B">
        <w:trPr>
          <w:trHeight w:val="269"/>
        </w:trPr>
        <w:tc>
          <w:tcPr>
            <w:tcW w:w="2093" w:type="dxa"/>
            <w:shd w:val="clear" w:color="auto" w:fill="BFBFBF"/>
          </w:tcPr>
          <w:p w14:paraId="2D432755" w14:textId="77777777" w:rsidR="00C12236" w:rsidRPr="00CA4C9B" w:rsidRDefault="00C12236" w:rsidP="00CA4C9B">
            <w:pPr>
              <w:rPr>
                <w:b/>
                <w:bCs/>
              </w:rPr>
            </w:pPr>
            <w:proofErr w:type="spellStart"/>
            <w:r w:rsidRPr="00CA4C9B">
              <w:rPr>
                <w:b/>
                <w:bCs/>
              </w:rPr>
              <w:t>Reqs</w:t>
            </w:r>
            <w:proofErr w:type="spellEnd"/>
            <w:r w:rsidRPr="00CA4C9B">
              <w:rPr>
                <w:b/>
                <w:bCs/>
              </w:rPr>
              <w:t>. Asociados:</w:t>
            </w:r>
          </w:p>
        </w:tc>
        <w:tc>
          <w:tcPr>
            <w:tcW w:w="6401" w:type="dxa"/>
            <w:shd w:val="clear" w:color="auto" w:fill="auto"/>
          </w:tcPr>
          <w:p w14:paraId="0448C5C5" w14:textId="77777777" w:rsidR="00C12236" w:rsidRPr="00E20A75" w:rsidRDefault="00C12236" w:rsidP="00CA4C9B">
            <w:r w:rsidRPr="00E20A75">
              <w:t>RF - 1</w:t>
            </w:r>
            <w:r>
              <w:t>1</w:t>
            </w:r>
          </w:p>
        </w:tc>
      </w:tr>
      <w:tr w:rsidR="00C12236" w:rsidRPr="00E20A75" w14:paraId="1E9BCBB7" w14:textId="77777777" w:rsidTr="00CA4C9B">
        <w:tc>
          <w:tcPr>
            <w:tcW w:w="2093" w:type="dxa"/>
            <w:shd w:val="clear" w:color="auto" w:fill="BFBFBF"/>
          </w:tcPr>
          <w:p w14:paraId="4D1BD470" w14:textId="77777777" w:rsidR="00C12236" w:rsidRPr="00CA4C9B" w:rsidRDefault="00C12236" w:rsidP="00CA4C9B">
            <w:pPr>
              <w:rPr>
                <w:b/>
                <w:bCs/>
              </w:rPr>
            </w:pPr>
            <w:r w:rsidRPr="00CA4C9B">
              <w:rPr>
                <w:b/>
                <w:bCs/>
              </w:rPr>
              <w:t>CU Asociados</w:t>
            </w:r>
          </w:p>
        </w:tc>
        <w:tc>
          <w:tcPr>
            <w:tcW w:w="6401" w:type="dxa"/>
            <w:shd w:val="clear" w:color="auto" w:fill="auto"/>
          </w:tcPr>
          <w:p w14:paraId="3FB1AF38" w14:textId="77777777" w:rsidR="00C12236" w:rsidRPr="00E20A75" w:rsidRDefault="00C12236" w:rsidP="00CA4C9B">
            <w:r w:rsidRPr="00E20A75">
              <w:t>N/A</w:t>
            </w:r>
          </w:p>
        </w:tc>
      </w:tr>
      <w:tr w:rsidR="00C12236" w:rsidRPr="00E20A75" w14:paraId="579F2AB7" w14:textId="77777777" w:rsidTr="00CA4C9B">
        <w:tc>
          <w:tcPr>
            <w:tcW w:w="2093" w:type="dxa"/>
            <w:shd w:val="clear" w:color="auto" w:fill="BFBFBF"/>
          </w:tcPr>
          <w:p w14:paraId="59E2F330" w14:textId="77777777" w:rsidR="00C12236" w:rsidRPr="00CA4C9B" w:rsidRDefault="00C12236" w:rsidP="00CA4C9B">
            <w:pPr>
              <w:rPr>
                <w:b/>
                <w:bCs/>
              </w:rPr>
            </w:pPr>
            <w:r w:rsidRPr="00CA4C9B">
              <w:rPr>
                <w:b/>
                <w:bCs/>
              </w:rPr>
              <w:t>Esc. Asociados</w:t>
            </w:r>
          </w:p>
        </w:tc>
        <w:tc>
          <w:tcPr>
            <w:tcW w:w="6401" w:type="dxa"/>
            <w:shd w:val="clear" w:color="auto" w:fill="auto"/>
          </w:tcPr>
          <w:p w14:paraId="72984BC1" w14:textId="77777777" w:rsidR="00C12236" w:rsidRPr="00E20A75" w:rsidRDefault="00C12236" w:rsidP="00CA4C9B">
            <w:r w:rsidRPr="00E20A75">
              <w:t>ES 1.</w:t>
            </w:r>
            <w:r>
              <w:t>2</w:t>
            </w:r>
          </w:p>
        </w:tc>
      </w:tr>
    </w:tbl>
    <w:p w14:paraId="10369536" w14:textId="77777777" w:rsidR="00277106" w:rsidRDefault="00277106" w:rsidP="008904EE"/>
    <w:p w14:paraId="1906ED38" w14:textId="77777777" w:rsidR="00A067ED" w:rsidRDefault="00A067ED" w:rsidP="008904EE"/>
    <w:p w14:paraId="39C74474" w14:textId="77777777" w:rsidR="00277106" w:rsidRDefault="00277106" w:rsidP="008904EE"/>
    <w:p w14:paraId="2C99D814" w14:textId="77777777" w:rsidR="00277106" w:rsidRDefault="00277106" w:rsidP="008904EE"/>
    <w:p w14:paraId="25034B1D" w14:textId="77777777" w:rsidR="00277106" w:rsidRDefault="00277106" w:rsidP="008904EE"/>
    <w:p w14:paraId="0A6554D5" w14:textId="77777777" w:rsidR="00277106" w:rsidRDefault="00277106" w:rsidP="008904EE"/>
    <w:p w14:paraId="6C7412D1" w14:textId="77777777" w:rsidR="00277106" w:rsidRDefault="00277106" w:rsidP="008904EE"/>
    <w:p w14:paraId="3C02D8E8" w14:textId="77777777" w:rsidR="00277106" w:rsidRDefault="00E44E92" w:rsidP="008904EE">
      <w:r>
        <w:rPr>
          <w:noProof/>
          <w:lang w:eastAsia="es-ES"/>
        </w:rPr>
        <w:drawing>
          <wp:inline distT="0" distB="0" distL="0" distR="0" wp14:anchorId="3B6F83B3" wp14:editId="401C4CC8">
            <wp:extent cx="6591300" cy="4000500"/>
            <wp:effectExtent l="0" t="0" r="0" b="0"/>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1300" cy="4000500"/>
                    </a:xfrm>
                    <a:prstGeom prst="rect">
                      <a:avLst/>
                    </a:prstGeom>
                    <a:noFill/>
                    <a:ln>
                      <a:noFill/>
                    </a:ln>
                  </pic:spPr>
                </pic:pic>
              </a:graphicData>
            </a:graphic>
          </wp:inline>
        </w:drawing>
      </w:r>
    </w:p>
    <w:p w14:paraId="54481538" w14:textId="77777777" w:rsidR="00BC5A74" w:rsidRDefault="00BC5A74" w:rsidP="008904EE"/>
    <w:p w14:paraId="6C62F67C" w14:textId="77777777" w:rsidR="00BC5A74" w:rsidRDefault="00BC5A74" w:rsidP="008904EE"/>
    <w:p w14:paraId="2B96D787" w14:textId="77777777" w:rsidR="00BC5A74" w:rsidRDefault="00BC5A74" w:rsidP="008904EE"/>
    <w:p w14:paraId="54D71FD9" w14:textId="77777777" w:rsidR="00BC5A74" w:rsidRDefault="00BC5A74" w:rsidP="008904EE"/>
    <w:p w14:paraId="5BED9E73" w14:textId="77777777" w:rsidR="00BC5A74" w:rsidRDefault="00BC5A74" w:rsidP="008904EE"/>
    <w:p w14:paraId="45E47AB8" w14:textId="77777777" w:rsidR="00BC5A74" w:rsidRDefault="00BC5A74" w:rsidP="008904EE"/>
    <w:p w14:paraId="6944AF9F" w14:textId="77777777" w:rsidR="00BC5A74" w:rsidRDefault="00BC5A74" w:rsidP="008904EE"/>
    <w:p w14:paraId="0B124B3E" w14:textId="77777777" w:rsidR="00BC5A74" w:rsidRDefault="00BC5A74" w:rsidP="008904EE"/>
    <w:p w14:paraId="57DD5340" w14:textId="77777777" w:rsidR="00BC5A74" w:rsidRDefault="00BC5A74" w:rsidP="008904EE"/>
    <w:p w14:paraId="60CFB443" w14:textId="77777777" w:rsidR="00BC5A74" w:rsidRDefault="00BC5A74" w:rsidP="008904EE"/>
    <w:p w14:paraId="1B434B67" w14:textId="77777777" w:rsidR="00BC5A74" w:rsidRDefault="00BC5A74" w:rsidP="008904EE"/>
    <w:p w14:paraId="7FB078D1" w14:textId="77777777" w:rsidR="00BC5A74" w:rsidRDefault="00BC5A74" w:rsidP="008904EE"/>
    <w:p w14:paraId="3017F84A" w14:textId="77777777" w:rsidR="00BC5A74" w:rsidRDefault="00BC5A74" w:rsidP="008904EE"/>
    <w:p w14:paraId="229D0D38" w14:textId="77777777" w:rsidR="00BC5A74" w:rsidRDefault="00BC5A74" w:rsidP="008904EE"/>
    <w:p w14:paraId="7E10EB1E" w14:textId="77777777" w:rsidR="00BC5A74" w:rsidRDefault="00BC5A74" w:rsidP="008904EE"/>
    <w:p w14:paraId="6A18CC91" w14:textId="77777777" w:rsidR="00E36EE0" w:rsidRDefault="00E36EE0" w:rsidP="008904EE"/>
    <w:p w14:paraId="546CBB74" w14:textId="25F384C7" w:rsidR="00E36EE0" w:rsidRDefault="00E36EE0" w:rsidP="008904EE"/>
    <w:p w14:paraId="0A398A2E" w14:textId="77777777" w:rsidR="00713550" w:rsidRDefault="00713550" w:rsidP="008904EE"/>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401"/>
      </w:tblGrid>
      <w:tr w:rsidR="001063C3" w:rsidRPr="00E20A75" w14:paraId="74858BC7" w14:textId="77777777" w:rsidTr="00CA4C9B">
        <w:tc>
          <w:tcPr>
            <w:tcW w:w="2093" w:type="dxa"/>
            <w:shd w:val="clear" w:color="auto" w:fill="BFBFBF"/>
          </w:tcPr>
          <w:p w14:paraId="6A6036BE" w14:textId="77777777" w:rsidR="001063C3" w:rsidRPr="00CA4C9B" w:rsidRDefault="001063C3" w:rsidP="00CA4C9B">
            <w:pPr>
              <w:rPr>
                <w:b/>
                <w:bCs/>
              </w:rPr>
            </w:pPr>
            <w:r w:rsidRPr="00CA4C9B">
              <w:rPr>
                <w:b/>
                <w:bCs/>
              </w:rPr>
              <w:t>ID Ref.:</w:t>
            </w:r>
          </w:p>
        </w:tc>
        <w:tc>
          <w:tcPr>
            <w:tcW w:w="6401" w:type="dxa"/>
            <w:shd w:val="clear" w:color="auto" w:fill="auto"/>
          </w:tcPr>
          <w:p w14:paraId="0820FC8E" w14:textId="77777777" w:rsidR="001063C3" w:rsidRPr="00E20A75" w:rsidRDefault="001063C3" w:rsidP="00CA4C9B">
            <w:r>
              <w:t>DG – 5</w:t>
            </w:r>
          </w:p>
        </w:tc>
      </w:tr>
      <w:tr w:rsidR="001063C3" w:rsidRPr="00E20A75" w14:paraId="5047FB8F" w14:textId="77777777" w:rsidTr="00CA4C9B">
        <w:tc>
          <w:tcPr>
            <w:tcW w:w="2093" w:type="dxa"/>
            <w:shd w:val="clear" w:color="auto" w:fill="BFBFBF"/>
          </w:tcPr>
          <w:p w14:paraId="42505A56" w14:textId="77777777" w:rsidR="001063C3" w:rsidRPr="00CA4C9B" w:rsidRDefault="001063C3" w:rsidP="00CA4C9B">
            <w:pPr>
              <w:rPr>
                <w:b/>
                <w:bCs/>
              </w:rPr>
            </w:pPr>
            <w:r w:rsidRPr="00CA4C9B">
              <w:rPr>
                <w:b/>
                <w:bCs/>
              </w:rPr>
              <w:t>Descripción:</w:t>
            </w:r>
          </w:p>
        </w:tc>
        <w:tc>
          <w:tcPr>
            <w:tcW w:w="6401" w:type="dxa"/>
            <w:shd w:val="clear" w:color="auto" w:fill="auto"/>
          </w:tcPr>
          <w:p w14:paraId="1FA677A0" w14:textId="77777777" w:rsidR="001063C3" w:rsidRPr="00E20A75" w:rsidRDefault="001063C3" w:rsidP="00CA4C9B">
            <w:r>
              <w:t>Registro de equipos</w:t>
            </w:r>
          </w:p>
        </w:tc>
      </w:tr>
      <w:tr w:rsidR="001063C3" w:rsidRPr="00E20A75" w14:paraId="46A65A0F" w14:textId="77777777" w:rsidTr="00CA4C9B">
        <w:trPr>
          <w:trHeight w:val="269"/>
        </w:trPr>
        <w:tc>
          <w:tcPr>
            <w:tcW w:w="2093" w:type="dxa"/>
            <w:shd w:val="clear" w:color="auto" w:fill="BFBFBF"/>
          </w:tcPr>
          <w:p w14:paraId="748A6CE5" w14:textId="77777777" w:rsidR="001063C3" w:rsidRPr="00CA4C9B" w:rsidRDefault="001063C3" w:rsidP="00CA4C9B">
            <w:pPr>
              <w:rPr>
                <w:b/>
                <w:bCs/>
              </w:rPr>
            </w:pPr>
            <w:proofErr w:type="spellStart"/>
            <w:r w:rsidRPr="00CA4C9B">
              <w:rPr>
                <w:b/>
                <w:bCs/>
              </w:rPr>
              <w:t>Reqs</w:t>
            </w:r>
            <w:proofErr w:type="spellEnd"/>
            <w:r w:rsidRPr="00CA4C9B">
              <w:rPr>
                <w:b/>
                <w:bCs/>
              </w:rPr>
              <w:t>. Asociados:</w:t>
            </w:r>
          </w:p>
        </w:tc>
        <w:tc>
          <w:tcPr>
            <w:tcW w:w="6401" w:type="dxa"/>
            <w:shd w:val="clear" w:color="auto" w:fill="auto"/>
          </w:tcPr>
          <w:p w14:paraId="7D80861F" w14:textId="77777777" w:rsidR="001063C3" w:rsidRPr="00E20A75" w:rsidRDefault="001063C3" w:rsidP="00CA4C9B">
            <w:r w:rsidRPr="00E20A75">
              <w:t>RF - 1</w:t>
            </w:r>
            <w:r>
              <w:t>2</w:t>
            </w:r>
          </w:p>
        </w:tc>
      </w:tr>
      <w:tr w:rsidR="001063C3" w:rsidRPr="00E20A75" w14:paraId="1838D0D0" w14:textId="77777777" w:rsidTr="00CA4C9B">
        <w:tc>
          <w:tcPr>
            <w:tcW w:w="2093" w:type="dxa"/>
            <w:shd w:val="clear" w:color="auto" w:fill="BFBFBF"/>
          </w:tcPr>
          <w:p w14:paraId="76D9C298" w14:textId="77777777" w:rsidR="001063C3" w:rsidRPr="00CA4C9B" w:rsidRDefault="001063C3" w:rsidP="00CA4C9B">
            <w:pPr>
              <w:rPr>
                <w:b/>
                <w:bCs/>
              </w:rPr>
            </w:pPr>
            <w:r w:rsidRPr="00CA4C9B">
              <w:rPr>
                <w:b/>
                <w:bCs/>
              </w:rPr>
              <w:t>CU Asociados</w:t>
            </w:r>
          </w:p>
        </w:tc>
        <w:tc>
          <w:tcPr>
            <w:tcW w:w="6401" w:type="dxa"/>
            <w:shd w:val="clear" w:color="auto" w:fill="auto"/>
          </w:tcPr>
          <w:p w14:paraId="1B0B368F" w14:textId="77777777" w:rsidR="001063C3" w:rsidRPr="00E20A75" w:rsidRDefault="001063C3" w:rsidP="00CA4C9B">
            <w:r>
              <w:t>CU-15</w:t>
            </w:r>
          </w:p>
        </w:tc>
      </w:tr>
      <w:tr w:rsidR="001063C3" w:rsidRPr="00E20A75" w14:paraId="04D5CFC6" w14:textId="77777777" w:rsidTr="00CA4C9B">
        <w:tc>
          <w:tcPr>
            <w:tcW w:w="2093" w:type="dxa"/>
            <w:shd w:val="clear" w:color="auto" w:fill="BFBFBF"/>
          </w:tcPr>
          <w:p w14:paraId="56AF6C44" w14:textId="77777777" w:rsidR="001063C3" w:rsidRPr="00CA4C9B" w:rsidRDefault="001063C3" w:rsidP="00CA4C9B">
            <w:pPr>
              <w:rPr>
                <w:b/>
                <w:bCs/>
              </w:rPr>
            </w:pPr>
            <w:r w:rsidRPr="00CA4C9B">
              <w:rPr>
                <w:b/>
                <w:bCs/>
              </w:rPr>
              <w:t>Esc. Asociados</w:t>
            </w:r>
          </w:p>
        </w:tc>
        <w:tc>
          <w:tcPr>
            <w:tcW w:w="6401" w:type="dxa"/>
            <w:shd w:val="clear" w:color="auto" w:fill="auto"/>
          </w:tcPr>
          <w:p w14:paraId="22D94918" w14:textId="77777777" w:rsidR="001063C3" w:rsidRPr="00E20A75" w:rsidRDefault="001063C3" w:rsidP="00CA4C9B">
            <w:r w:rsidRPr="00E20A75">
              <w:t>ES 1.</w:t>
            </w:r>
            <w:r>
              <w:t>1</w:t>
            </w:r>
          </w:p>
        </w:tc>
      </w:tr>
    </w:tbl>
    <w:p w14:paraId="19909F4C" w14:textId="77777777" w:rsidR="00E36EE0" w:rsidRDefault="00E36EE0" w:rsidP="008904EE"/>
    <w:p w14:paraId="5C3BDB35" w14:textId="77777777" w:rsidR="00E36EE0" w:rsidRDefault="00E36EE0" w:rsidP="008904EE"/>
    <w:p w14:paraId="7F556DB8" w14:textId="77777777" w:rsidR="00E36EE0" w:rsidRDefault="00E36EE0" w:rsidP="008904EE"/>
    <w:p w14:paraId="0B5F3A83" w14:textId="77777777" w:rsidR="00E36EE0" w:rsidRDefault="00E36EE0" w:rsidP="008904EE"/>
    <w:p w14:paraId="5F546112" w14:textId="77777777" w:rsidR="00E36EE0" w:rsidRDefault="00E36EE0" w:rsidP="008904EE"/>
    <w:p w14:paraId="431CD332" w14:textId="77777777" w:rsidR="00E36EE0" w:rsidRDefault="00E36EE0" w:rsidP="008904EE"/>
    <w:p w14:paraId="43DEEEF8" w14:textId="77777777" w:rsidR="00E36EE0" w:rsidRDefault="00E36EE0" w:rsidP="008904EE"/>
    <w:p w14:paraId="5A8276B6" w14:textId="77777777" w:rsidR="00E36EE0" w:rsidRDefault="00E36EE0" w:rsidP="008904EE"/>
    <w:p w14:paraId="5A10FD0E" w14:textId="77777777" w:rsidR="00E36EE0" w:rsidRDefault="00E44E92" w:rsidP="008904EE">
      <w:r>
        <w:rPr>
          <w:noProof/>
          <w:lang w:eastAsia="es-ES"/>
        </w:rPr>
        <w:drawing>
          <wp:inline distT="0" distB="0" distL="0" distR="0" wp14:anchorId="18BA7DEF" wp14:editId="457DF52B">
            <wp:extent cx="6121400" cy="5168900"/>
            <wp:effectExtent l="0" t="0" r="0" b="0"/>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5168900"/>
                    </a:xfrm>
                    <a:prstGeom prst="rect">
                      <a:avLst/>
                    </a:prstGeom>
                    <a:noFill/>
                    <a:ln>
                      <a:noFill/>
                    </a:ln>
                  </pic:spPr>
                </pic:pic>
              </a:graphicData>
            </a:graphic>
          </wp:inline>
        </w:drawing>
      </w:r>
    </w:p>
    <w:p w14:paraId="58C8F33A" w14:textId="77777777" w:rsidR="00E36EE0" w:rsidRDefault="00E36EE0" w:rsidP="008904EE"/>
    <w:p w14:paraId="3027DC8D" w14:textId="77777777" w:rsidR="00E36EE0" w:rsidRDefault="00E36EE0" w:rsidP="008904EE"/>
    <w:p w14:paraId="0444D6F5" w14:textId="77777777" w:rsidR="00E36EE0" w:rsidRDefault="00E36EE0" w:rsidP="008904EE"/>
    <w:p w14:paraId="5FF71E4A" w14:textId="77777777" w:rsidR="00E36EE0" w:rsidRDefault="00E36EE0" w:rsidP="008904EE"/>
    <w:p w14:paraId="2651D9F2" w14:textId="77777777" w:rsidR="00E36EE0" w:rsidRDefault="00E36EE0" w:rsidP="008904EE"/>
    <w:p w14:paraId="2D22E352" w14:textId="77777777" w:rsidR="00E36EE0" w:rsidRDefault="00E36EE0" w:rsidP="008904EE"/>
    <w:p w14:paraId="2E77826D" w14:textId="77777777" w:rsidR="00E36EE0" w:rsidRDefault="00E36EE0" w:rsidP="008904EE"/>
    <w:p w14:paraId="39D36DEF" w14:textId="77777777" w:rsidR="00E36EE0" w:rsidRDefault="00E36EE0" w:rsidP="008904EE"/>
    <w:p w14:paraId="7F2D3799" w14:textId="77777777" w:rsidR="00E36EE0" w:rsidRDefault="00E36EE0" w:rsidP="008904EE"/>
    <w:p w14:paraId="04BAD741" w14:textId="77777777" w:rsidR="00E36EE0" w:rsidRDefault="00E36EE0" w:rsidP="008904EE"/>
    <w:p w14:paraId="0EE09708" w14:textId="77777777" w:rsidR="00BC5A74" w:rsidRDefault="00BC5A74" w:rsidP="008904EE"/>
    <w:p w14:paraId="590ECD25" w14:textId="77777777" w:rsidR="00BC5A74" w:rsidRPr="008904EE" w:rsidRDefault="00BC5A74" w:rsidP="008904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E36EE0" w:rsidRPr="00E36EE0" w14:paraId="1C1EC25A" w14:textId="77777777" w:rsidTr="00CA4C9B">
        <w:tc>
          <w:tcPr>
            <w:tcW w:w="1838" w:type="dxa"/>
            <w:shd w:val="clear" w:color="auto" w:fill="BFBFBF"/>
          </w:tcPr>
          <w:p w14:paraId="27E0E9F9" w14:textId="77777777" w:rsidR="00A067ED" w:rsidRPr="00CA4C9B" w:rsidRDefault="00A067ED" w:rsidP="00CA4C9B">
            <w:pPr>
              <w:rPr>
                <w:b/>
                <w:bCs/>
              </w:rPr>
            </w:pPr>
            <w:bookmarkStart w:id="108" w:name="_Hlk61266516"/>
            <w:bookmarkEnd w:id="108"/>
            <w:r w:rsidRPr="00CA4C9B">
              <w:rPr>
                <w:b/>
                <w:bCs/>
              </w:rPr>
              <w:t>ID Ref.:</w:t>
            </w:r>
          </w:p>
        </w:tc>
        <w:tc>
          <w:tcPr>
            <w:tcW w:w="6656" w:type="dxa"/>
            <w:shd w:val="clear" w:color="auto" w:fill="auto"/>
          </w:tcPr>
          <w:p w14:paraId="7A7CADA6" w14:textId="77777777" w:rsidR="00A067ED" w:rsidRPr="00E36EE0" w:rsidRDefault="00A067ED" w:rsidP="00CA4C9B">
            <w:r w:rsidRPr="00E36EE0">
              <w:t>DG – 6</w:t>
            </w:r>
          </w:p>
        </w:tc>
      </w:tr>
      <w:tr w:rsidR="00E36EE0" w:rsidRPr="00E36EE0" w14:paraId="554DCCF5" w14:textId="77777777" w:rsidTr="00CA4C9B">
        <w:tc>
          <w:tcPr>
            <w:tcW w:w="1838" w:type="dxa"/>
            <w:shd w:val="clear" w:color="auto" w:fill="BFBFBF"/>
          </w:tcPr>
          <w:p w14:paraId="6312B2B6" w14:textId="77777777" w:rsidR="00A067ED" w:rsidRPr="00CA4C9B" w:rsidRDefault="00A067ED" w:rsidP="00CA4C9B">
            <w:pPr>
              <w:rPr>
                <w:b/>
                <w:bCs/>
              </w:rPr>
            </w:pPr>
            <w:r w:rsidRPr="00CA4C9B">
              <w:rPr>
                <w:b/>
                <w:bCs/>
              </w:rPr>
              <w:t>Descripción:</w:t>
            </w:r>
          </w:p>
        </w:tc>
        <w:tc>
          <w:tcPr>
            <w:tcW w:w="6656" w:type="dxa"/>
            <w:shd w:val="clear" w:color="auto" w:fill="auto"/>
          </w:tcPr>
          <w:p w14:paraId="5F5EDCE9" w14:textId="77777777" w:rsidR="00A067ED" w:rsidRPr="00E36EE0" w:rsidRDefault="00A067ED" w:rsidP="00CA4C9B">
            <w:r w:rsidRPr="00E36EE0">
              <w:t>Agregar colegiados con éxito</w:t>
            </w:r>
          </w:p>
        </w:tc>
      </w:tr>
      <w:tr w:rsidR="00E36EE0" w:rsidRPr="00E36EE0" w14:paraId="5E0D9B12" w14:textId="77777777" w:rsidTr="00CA4C9B">
        <w:tc>
          <w:tcPr>
            <w:tcW w:w="1838" w:type="dxa"/>
            <w:shd w:val="clear" w:color="auto" w:fill="BFBFBF"/>
          </w:tcPr>
          <w:p w14:paraId="24BCA594" w14:textId="77777777" w:rsidR="00A067ED" w:rsidRPr="00CA4C9B" w:rsidRDefault="00A067ED"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7428D8AF" w14:textId="77777777" w:rsidR="00A067ED" w:rsidRPr="00E36EE0" w:rsidRDefault="00A067ED" w:rsidP="00CA4C9B">
            <w:r w:rsidRPr="00E36EE0">
              <w:t xml:space="preserve">RF -2 </w:t>
            </w:r>
          </w:p>
        </w:tc>
      </w:tr>
      <w:tr w:rsidR="00E36EE0" w:rsidRPr="00E36EE0" w14:paraId="53073F0C" w14:textId="77777777" w:rsidTr="00CA4C9B">
        <w:tc>
          <w:tcPr>
            <w:tcW w:w="1838" w:type="dxa"/>
            <w:shd w:val="clear" w:color="auto" w:fill="BFBFBF"/>
          </w:tcPr>
          <w:p w14:paraId="4B02F826" w14:textId="77777777" w:rsidR="00A067ED" w:rsidRPr="00CA4C9B" w:rsidRDefault="00A067ED" w:rsidP="00CA4C9B">
            <w:pPr>
              <w:rPr>
                <w:b/>
                <w:bCs/>
              </w:rPr>
            </w:pPr>
            <w:r w:rsidRPr="00CA4C9B">
              <w:rPr>
                <w:b/>
                <w:bCs/>
              </w:rPr>
              <w:t>CU Asociados</w:t>
            </w:r>
          </w:p>
        </w:tc>
        <w:tc>
          <w:tcPr>
            <w:tcW w:w="6656" w:type="dxa"/>
            <w:shd w:val="clear" w:color="auto" w:fill="auto"/>
          </w:tcPr>
          <w:p w14:paraId="4BF6B840" w14:textId="77777777" w:rsidR="00A067ED" w:rsidRPr="00E36EE0" w:rsidRDefault="00A067ED" w:rsidP="00CA4C9B">
            <w:r w:rsidRPr="00E36EE0">
              <w:t>CU - 9</w:t>
            </w:r>
          </w:p>
        </w:tc>
      </w:tr>
      <w:tr w:rsidR="00E36EE0" w:rsidRPr="00E36EE0" w14:paraId="3E6EA5E1" w14:textId="77777777" w:rsidTr="00CA4C9B">
        <w:tc>
          <w:tcPr>
            <w:tcW w:w="1838" w:type="dxa"/>
            <w:shd w:val="clear" w:color="auto" w:fill="BFBFBF"/>
          </w:tcPr>
          <w:p w14:paraId="580A9A5B" w14:textId="77777777" w:rsidR="00A067ED" w:rsidRPr="00CA4C9B" w:rsidRDefault="00A067ED" w:rsidP="00CA4C9B">
            <w:pPr>
              <w:rPr>
                <w:b/>
                <w:bCs/>
              </w:rPr>
            </w:pPr>
            <w:r w:rsidRPr="00CA4C9B">
              <w:rPr>
                <w:b/>
                <w:bCs/>
              </w:rPr>
              <w:t>Esc. Asociados</w:t>
            </w:r>
          </w:p>
        </w:tc>
        <w:tc>
          <w:tcPr>
            <w:tcW w:w="6656" w:type="dxa"/>
            <w:shd w:val="clear" w:color="auto" w:fill="auto"/>
          </w:tcPr>
          <w:p w14:paraId="29D07D96" w14:textId="77777777" w:rsidR="00A067ED" w:rsidRPr="00E36EE0" w:rsidRDefault="00A067ED" w:rsidP="00CA4C9B">
            <w:r w:rsidRPr="00E36EE0">
              <w:t>ES 1.1</w:t>
            </w:r>
          </w:p>
        </w:tc>
      </w:tr>
    </w:tbl>
    <w:p w14:paraId="35DE8008" w14:textId="77777777" w:rsidR="00A067ED" w:rsidRDefault="00A067ED" w:rsidP="00A067ED"/>
    <w:p w14:paraId="33E27DD6" w14:textId="77777777" w:rsidR="00A067ED" w:rsidRDefault="00A067ED" w:rsidP="00A067ED"/>
    <w:p w14:paraId="130246CC" w14:textId="77777777" w:rsidR="00A067ED" w:rsidRDefault="00A067ED" w:rsidP="00A067ED"/>
    <w:p w14:paraId="5962C198" w14:textId="77777777" w:rsidR="00A067ED" w:rsidRDefault="00A067ED" w:rsidP="00A067ED"/>
    <w:p w14:paraId="3CA9DAFB" w14:textId="77777777" w:rsidR="00A067ED" w:rsidRDefault="00E44E92" w:rsidP="000B0DE1">
      <w:r>
        <w:rPr>
          <w:noProof/>
          <w:lang w:eastAsia="es-ES"/>
        </w:rPr>
        <w:drawing>
          <wp:inline distT="0" distB="0" distL="0" distR="0" wp14:anchorId="0C334712" wp14:editId="263A25DA">
            <wp:extent cx="6337300" cy="4495800"/>
            <wp:effectExtent l="76200" t="0" r="0" b="12700"/>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300" cy="4495800"/>
                    </a:xfrm>
                    <a:prstGeom prst="rect">
                      <a:avLst/>
                    </a:prstGeom>
                    <a:noFill/>
                    <a:ln>
                      <a:noFill/>
                    </a:ln>
                    <a:effectLst>
                      <a:outerShdw dist="80322" dir="9693903" algn="ctr" rotWithShape="0">
                        <a:srgbClr val="808080"/>
                      </a:outerShdw>
                    </a:effectLst>
                  </pic:spPr>
                </pic:pic>
              </a:graphicData>
            </a:graphic>
          </wp:inline>
        </w:drawing>
      </w:r>
    </w:p>
    <w:p w14:paraId="5B42A533" w14:textId="77777777" w:rsidR="00A067ED" w:rsidRDefault="00A067ED" w:rsidP="00A067ED"/>
    <w:p w14:paraId="26C88373" w14:textId="77777777" w:rsidR="00A067ED" w:rsidRDefault="00A067ED" w:rsidP="00A067ED"/>
    <w:p w14:paraId="75679828" w14:textId="77777777" w:rsidR="00A067ED" w:rsidRDefault="00A067ED" w:rsidP="00A067ED">
      <w:r>
        <w:tab/>
      </w:r>
    </w:p>
    <w:p w14:paraId="22453E61" w14:textId="77777777" w:rsidR="00A067ED" w:rsidRDefault="00A067ED" w:rsidP="00A067ED">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B214A7" w:rsidRPr="00B214A7" w14:paraId="3FEC8BD8" w14:textId="77777777" w:rsidTr="00CA4C9B">
        <w:tc>
          <w:tcPr>
            <w:tcW w:w="1838" w:type="dxa"/>
            <w:shd w:val="clear" w:color="auto" w:fill="BFBFBF"/>
          </w:tcPr>
          <w:p w14:paraId="5576CEDA" w14:textId="77777777" w:rsidR="00A067ED" w:rsidRPr="00CA4C9B" w:rsidRDefault="00A067ED" w:rsidP="00CA4C9B">
            <w:pPr>
              <w:rPr>
                <w:b/>
                <w:bCs/>
              </w:rPr>
            </w:pPr>
            <w:r w:rsidRPr="00CA4C9B">
              <w:rPr>
                <w:b/>
                <w:bCs/>
              </w:rPr>
              <w:lastRenderedPageBreak/>
              <w:t>ID Ref.:</w:t>
            </w:r>
          </w:p>
        </w:tc>
        <w:tc>
          <w:tcPr>
            <w:tcW w:w="6656" w:type="dxa"/>
            <w:shd w:val="clear" w:color="auto" w:fill="auto"/>
          </w:tcPr>
          <w:p w14:paraId="49EA6334" w14:textId="77777777" w:rsidR="00A067ED" w:rsidRPr="00B214A7" w:rsidRDefault="00A067ED" w:rsidP="00CA4C9B">
            <w:r w:rsidRPr="00B214A7">
              <w:t>DG – 7</w:t>
            </w:r>
          </w:p>
        </w:tc>
      </w:tr>
      <w:tr w:rsidR="00B214A7" w:rsidRPr="00B214A7" w14:paraId="5364F357" w14:textId="77777777" w:rsidTr="00CA4C9B">
        <w:tc>
          <w:tcPr>
            <w:tcW w:w="1838" w:type="dxa"/>
            <w:shd w:val="clear" w:color="auto" w:fill="BFBFBF"/>
          </w:tcPr>
          <w:p w14:paraId="70BDC205" w14:textId="77777777" w:rsidR="00A067ED" w:rsidRPr="00CA4C9B" w:rsidRDefault="00A067ED" w:rsidP="00CA4C9B">
            <w:pPr>
              <w:rPr>
                <w:b/>
                <w:bCs/>
              </w:rPr>
            </w:pPr>
            <w:r w:rsidRPr="00CA4C9B">
              <w:rPr>
                <w:b/>
                <w:bCs/>
              </w:rPr>
              <w:t>Descripción:</w:t>
            </w:r>
          </w:p>
        </w:tc>
        <w:tc>
          <w:tcPr>
            <w:tcW w:w="6656" w:type="dxa"/>
            <w:shd w:val="clear" w:color="auto" w:fill="auto"/>
          </w:tcPr>
          <w:p w14:paraId="3AC930E1" w14:textId="77777777" w:rsidR="00A067ED" w:rsidRPr="00B214A7" w:rsidRDefault="00A067ED" w:rsidP="00CA4C9B">
            <w:r w:rsidRPr="00B214A7">
              <w:t>Colegiado no encontrado en la consulta</w:t>
            </w:r>
          </w:p>
        </w:tc>
      </w:tr>
      <w:tr w:rsidR="00B214A7" w:rsidRPr="00B214A7" w14:paraId="2ABA5CF7" w14:textId="77777777" w:rsidTr="00CA4C9B">
        <w:tc>
          <w:tcPr>
            <w:tcW w:w="1838" w:type="dxa"/>
            <w:shd w:val="clear" w:color="auto" w:fill="BFBFBF"/>
          </w:tcPr>
          <w:p w14:paraId="62D83502" w14:textId="77777777" w:rsidR="00A067ED" w:rsidRPr="00CA4C9B" w:rsidRDefault="00A067ED"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1B7676DA" w14:textId="77777777" w:rsidR="00A067ED" w:rsidRPr="00B214A7" w:rsidRDefault="00A067ED" w:rsidP="00CA4C9B">
            <w:r w:rsidRPr="00B214A7">
              <w:t xml:space="preserve">RF -2 </w:t>
            </w:r>
          </w:p>
        </w:tc>
      </w:tr>
      <w:tr w:rsidR="00B214A7" w:rsidRPr="00B214A7" w14:paraId="4A75D25A" w14:textId="77777777" w:rsidTr="00CA4C9B">
        <w:tc>
          <w:tcPr>
            <w:tcW w:w="1838" w:type="dxa"/>
            <w:shd w:val="clear" w:color="auto" w:fill="BFBFBF"/>
          </w:tcPr>
          <w:p w14:paraId="4A8D4C6B" w14:textId="77777777" w:rsidR="00A067ED" w:rsidRPr="00CA4C9B" w:rsidRDefault="00A067ED" w:rsidP="00CA4C9B">
            <w:pPr>
              <w:rPr>
                <w:b/>
                <w:bCs/>
              </w:rPr>
            </w:pPr>
            <w:r w:rsidRPr="00CA4C9B">
              <w:rPr>
                <w:b/>
                <w:bCs/>
              </w:rPr>
              <w:t>CU Asociados</w:t>
            </w:r>
          </w:p>
        </w:tc>
        <w:tc>
          <w:tcPr>
            <w:tcW w:w="6656" w:type="dxa"/>
            <w:shd w:val="clear" w:color="auto" w:fill="auto"/>
          </w:tcPr>
          <w:p w14:paraId="29B972CC" w14:textId="77777777" w:rsidR="00A067ED" w:rsidRPr="00B214A7" w:rsidRDefault="00A067ED" w:rsidP="00CA4C9B">
            <w:r w:rsidRPr="00B214A7">
              <w:t>N/A</w:t>
            </w:r>
          </w:p>
        </w:tc>
      </w:tr>
      <w:tr w:rsidR="00B214A7" w:rsidRPr="00B214A7" w14:paraId="769A379C" w14:textId="77777777" w:rsidTr="00CA4C9B">
        <w:tc>
          <w:tcPr>
            <w:tcW w:w="1838" w:type="dxa"/>
            <w:shd w:val="clear" w:color="auto" w:fill="BFBFBF"/>
          </w:tcPr>
          <w:p w14:paraId="2513A329" w14:textId="77777777" w:rsidR="00A067ED" w:rsidRPr="00CA4C9B" w:rsidRDefault="00A067ED" w:rsidP="00CA4C9B">
            <w:pPr>
              <w:rPr>
                <w:b/>
                <w:bCs/>
              </w:rPr>
            </w:pPr>
            <w:r w:rsidRPr="00CA4C9B">
              <w:rPr>
                <w:b/>
                <w:bCs/>
              </w:rPr>
              <w:t>Esc. Asociados</w:t>
            </w:r>
          </w:p>
        </w:tc>
        <w:tc>
          <w:tcPr>
            <w:tcW w:w="6656" w:type="dxa"/>
            <w:shd w:val="clear" w:color="auto" w:fill="auto"/>
          </w:tcPr>
          <w:p w14:paraId="7D6714E9" w14:textId="77777777" w:rsidR="00A067ED" w:rsidRPr="00B214A7" w:rsidRDefault="00A067ED" w:rsidP="00CA4C9B">
            <w:r w:rsidRPr="00B214A7">
              <w:t>ES 1.2</w:t>
            </w:r>
          </w:p>
        </w:tc>
      </w:tr>
    </w:tbl>
    <w:p w14:paraId="15545D60" w14:textId="77777777" w:rsidR="008904EE" w:rsidRDefault="008904EE" w:rsidP="00C67250">
      <w:pPr>
        <w:ind w:left="902"/>
        <w:rPr>
          <w:rFonts w:ascii="Calibri" w:hAnsi="Calibri"/>
          <w:i w:val="0"/>
          <w:iCs/>
          <w:strike/>
          <w:color w:val="0000FF"/>
        </w:rPr>
      </w:pPr>
    </w:p>
    <w:p w14:paraId="608EEF89" w14:textId="77777777" w:rsidR="00536E8A" w:rsidRDefault="00536E8A" w:rsidP="00C67250">
      <w:pPr>
        <w:ind w:left="902"/>
        <w:rPr>
          <w:rFonts w:ascii="Calibri" w:hAnsi="Calibri"/>
          <w:i w:val="0"/>
          <w:iCs/>
          <w:strike/>
          <w:color w:val="0000FF"/>
        </w:rPr>
      </w:pPr>
    </w:p>
    <w:p w14:paraId="6688356E" w14:textId="77777777" w:rsidR="00536E8A" w:rsidRDefault="00536E8A" w:rsidP="00C67250">
      <w:pPr>
        <w:ind w:left="902"/>
        <w:rPr>
          <w:rFonts w:ascii="Calibri" w:hAnsi="Calibri"/>
          <w:i w:val="0"/>
          <w:iCs/>
          <w:strike/>
          <w:color w:val="0000FF"/>
        </w:rPr>
      </w:pPr>
    </w:p>
    <w:p w14:paraId="1276B4ED" w14:textId="77777777" w:rsidR="00536E8A" w:rsidRDefault="00536E8A" w:rsidP="00C67250">
      <w:pPr>
        <w:ind w:left="902"/>
        <w:rPr>
          <w:rFonts w:ascii="Calibri" w:hAnsi="Calibri"/>
          <w:i w:val="0"/>
          <w:iCs/>
          <w:strike/>
          <w:color w:val="0000FF"/>
        </w:rPr>
      </w:pPr>
    </w:p>
    <w:p w14:paraId="6F079427" w14:textId="77777777" w:rsidR="00BC5A74" w:rsidRDefault="00E44E92" w:rsidP="00536E8A">
      <w:pPr>
        <w:rPr>
          <w:rFonts w:ascii="Calibri" w:hAnsi="Calibri"/>
          <w:i w:val="0"/>
          <w:iCs/>
          <w:strike/>
          <w:color w:val="0000FF"/>
        </w:rPr>
      </w:pPr>
      <w:r>
        <w:rPr>
          <w:noProof/>
          <w:lang w:eastAsia="es-ES"/>
        </w:rPr>
        <w:drawing>
          <wp:inline distT="0" distB="0" distL="0" distR="0" wp14:anchorId="1FCAEB66" wp14:editId="46B55B4E">
            <wp:extent cx="6286500" cy="4495800"/>
            <wp:effectExtent l="0" t="0" r="0" b="0"/>
            <wp:docPr id="10" name="Imagen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4495800"/>
                    </a:xfrm>
                    <a:prstGeom prst="rect">
                      <a:avLst/>
                    </a:prstGeom>
                    <a:noFill/>
                    <a:ln>
                      <a:noFill/>
                    </a:ln>
                  </pic:spPr>
                </pic:pic>
              </a:graphicData>
            </a:graphic>
          </wp:inline>
        </w:drawing>
      </w:r>
    </w:p>
    <w:p w14:paraId="10CB94E1" w14:textId="77777777" w:rsidR="00BC5A74" w:rsidRDefault="00BC5A74" w:rsidP="00C67250">
      <w:pPr>
        <w:ind w:left="902"/>
        <w:rPr>
          <w:rFonts w:ascii="Calibri" w:hAnsi="Calibri"/>
          <w:i w:val="0"/>
          <w:iCs/>
          <w:strike/>
          <w:color w:val="0000FF"/>
        </w:rPr>
      </w:pPr>
    </w:p>
    <w:p w14:paraId="6D1B4730" w14:textId="77777777" w:rsidR="00BC5A74" w:rsidRDefault="00BC5A74" w:rsidP="00C67250">
      <w:pPr>
        <w:ind w:left="902"/>
        <w:rPr>
          <w:rFonts w:ascii="Calibri" w:hAnsi="Calibri"/>
          <w:i w:val="0"/>
          <w:iCs/>
          <w:strike/>
          <w:color w:val="0000FF"/>
        </w:rPr>
      </w:pPr>
    </w:p>
    <w:p w14:paraId="4A86F945" w14:textId="77777777" w:rsidR="00BC5A74" w:rsidRDefault="00BC5A74" w:rsidP="00C67250">
      <w:pPr>
        <w:ind w:left="902"/>
        <w:rPr>
          <w:rFonts w:ascii="Calibri" w:hAnsi="Calibri"/>
          <w:i w:val="0"/>
          <w:iCs/>
          <w:strike/>
          <w:color w:val="0000FF"/>
        </w:rPr>
      </w:pPr>
    </w:p>
    <w:p w14:paraId="37159738" w14:textId="77777777" w:rsidR="00BC5A74" w:rsidRDefault="00BC5A74" w:rsidP="00C67250">
      <w:pPr>
        <w:ind w:left="902"/>
        <w:rPr>
          <w:rFonts w:ascii="Calibri" w:hAnsi="Calibri"/>
          <w:i w:val="0"/>
          <w:iCs/>
          <w:strike/>
          <w:color w:val="0000FF"/>
        </w:rPr>
      </w:pPr>
    </w:p>
    <w:p w14:paraId="5257204D" w14:textId="77777777" w:rsidR="00BC5A74" w:rsidRDefault="00BC5A74" w:rsidP="00C67250">
      <w:pPr>
        <w:ind w:left="902"/>
        <w:rPr>
          <w:rFonts w:ascii="Calibri" w:hAnsi="Calibri"/>
          <w:i w:val="0"/>
          <w:iCs/>
          <w:strike/>
          <w:color w:val="0000FF"/>
        </w:rPr>
      </w:pPr>
    </w:p>
    <w:p w14:paraId="737F0575" w14:textId="77777777" w:rsidR="00BC5A74" w:rsidRDefault="00BC5A74" w:rsidP="00C67250">
      <w:pPr>
        <w:ind w:left="902"/>
        <w:rPr>
          <w:rFonts w:ascii="Calibri" w:hAnsi="Calibri"/>
          <w:i w:val="0"/>
          <w:iCs/>
          <w:strike/>
          <w:color w:val="0000FF"/>
        </w:rPr>
      </w:pPr>
    </w:p>
    <w:p w14:paraId="6B015163" w14:textId="77777777" w:rsidR="00BC5A74" w:rsidRDefault="00BC5A74" w:rsidP="00C67250">
      <w:pPr>
        <w:ind w:left="902"/>
        <w:rPr>
          <w:rFonts w:ascii="Calibri" w:hAnsi="Calibri"/>
          <w:i w:val="0"/>
          <w:iCs/>
          <w:strike/>
          <w:color w:val="0000FF"/>
        </w:rPr>
      </w:pPr>
    </w:p>
    <w:p w14:paraId="2C9C34C8" w14:textId="77777777" w:rsidR="00BC5A74" w:rsidRDefault="00BC5A74" w:rsidP="00C67250">
      <w:pPr>
        <w:ind w:left="902"/>
        <w:rPr>
          <w:rFonts w:ascii="Calibri" w:hAnsi="Calibri"/>
          <w:i w:val="0"/>
          <w:iCs/>
          <w:strike/>
          <w:color w:val="0000FF"/>
        </w:rPr>
      </w:pPr>
    </w:p>
    <w:p w14:paraId="7FA1B332" w14:textId="77777777" w:rsidR="00BC5A74" w:rsidRDefault="00BC5A74" w:rsidP="00C67250">
      <w:pPr>
        <w:ind w:left="902"/>
        <w:rPr>
          <w:rFonts w:ascii="Calibri" w:hAnsi="Calibri"/>
          <w:i w:val="0"/>
          <w:iCs/>
          <w:strike/>
          <w:color w:val="0000FF"/>
        </w:rPr>
      </w:pPr>
    </w:p>
    <w:p w14:paraId="79647D7F" w14:textId="77777777" w:rsidR="00BC5A74" w:rsidRDefault="00BC5A74" w:rsidP="00C67250">
      <w:pPr>
        <w:ind w:left="902"/>
        <w:rPr>
          <w:rFonts w:ascii="Calibri" w:hAnsi="Calibri"/>
          <w:i w:val="0"/>
          <w:iCs/>
          <w:strike/>
          <w:color w:val="0000FF"/>
        </w:rPr>
      </w:pPr>
    </w:p>
    <w:p w14:paraId="1F2F668D" w14:textId="77777777" w:rsidR="00997E41" w:rsidRDefault="00997E41" w:rsidP="00C67250">
      <w:pPr>
        <w:ind w:left="902"/>
        <w:rPr>
          <w:rFonts w:ascii="Calibri" w:hAnsi="Calibri"/>
          <w:i w:val="0"/>
          <w:iCs/>
          <w:strike/>
          <w:color w:val="0000FF"/>
        </w:rPr>
      </w:pPr>
    </w:p>
    <w:p w14:paraId="787DFAF9" w14:textId="77777777" w:rsidR="00997E41" w:rsidRDefault="00997E41" w:rsidP="00C67250">
      <w:pPr>
        <w:ind w:left="902"/>
        <w:rPr>
          <w:rFonts w:ascii="Calibri" w:hAnsi="Calibri"/>
          <w:i w:val="0"/>
          <w:iCs/>
          <w:strike/>
          <w:color w:val="0000FF"/>
        </w:rPr>
      </w:pPr>
    </w:p>
    <w:p w14:paraId="3B7E9AB5" w14:textId="77777777" w:rsidR="00277106" w:rsidRDefault="00277106" w:rsidP="00C67250">
      <w:pPr>
        <w:ind w:left="902"/>
        <w:rPr>
          <w:rFonts w:ascii="Calibri" w:hAnsi="Calibri"/>
          <w:i w:val="0"/>
          <w:iCs/>
          <w:strike/>
          <w:color w:val="0000FF"/>
        </w:rPr>
      </w:pPr>
    </w:p>
    <w:p w14:paraId="0301F530" w14:textId="77777777" w:rsidR="00277106" w:rsidRDefault="00277106" w:rsidP="00C67250">
      <w:pPr>
        <w:ind w:left="902"/>
        <w:rPr>
          <w:rFonts w:ascii="Calibri" w:hAnsi="Calibri"/>
          <w:i w:val="0"/>
          <w:iCs/>
          <w:strike/>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514"/>
      </w:tblGrid>
      <w:tr w:rsidR="00277106" w:rsidRPr="00BD6CED" w14:paraId="59B5C686" w14:textId="77777777" w:rsidTr="00CA4C9B">
        <w:tc>
          <w:tcPr>
            <w:tcW w:w="1980" w:type="dxa"/>
            <w:shd w:val="clear" w:color="auto" w:fill="BFBFBF"/>
          </w:tcPr>
          <w:p w14:paraId="7D27E755" w14:textId="77777777" w:rsidR="00277106" w:rsidRPr="00CA4C9B" w:rsidRDefault="00277106" w:rsidP="00CA4C9B">
            <w:pPr>
              <w:rPr>
                <w:b/>
                <w:bCs/>
              </w:rPr>
            </w:pPr>
            <w:r w:rsidRPr="00CA4C9B">
              <w:rPr>
                <w:b/>
                <w:bCs/>
              </w:rPr>
              <w:t xml:space="preserve">ID </w:t>
            </w:r>
            <w:proofErr w:type="spellStart"/>
            <w:r w:rsidRPr="00CA4C9B">
              <w:rPr>
                <w:b/>
                <w:bCs/>
              </w:rPr>
              <w:t>Ref</w:t>
            </w:r>
            <w:proofErr w:type="spellEnd"/>
            <w:r w:rsidRPr="00CA4C9B">
              <w:rPr>
                <w:b/>
                <w:bCs/>
              </w:rPr>
              <w:t>:</w:t>
            </w:r>
          </w:p>
        </w:tc>
        <w:tc>
          <w:tcPr>
            <w:tcW w:w="6514" w:type="dxa"/>
            <w:shd w:val="clear" w:color="auto" w:fill="auto"/>
          </w:tcPr>
          <w:p w14:paraId="7EE2B139" w14:textId="77777777" w:rsidR="00277106" w:rsidRPr="00BD6CED" w:rsidRDefault="00277106" w:rsidP="00CA4C9B">
            <w:r w:rsidRPr="00BD6CED">
              <w:t>DG-8</w:t>
            </w:r>
          </w:p>
        </w:tc>
      </w:tr>
      <w:tr w:rsidR="00277106" w:rsidRPr="00BD6CED" w14:paraId="799135FF" w14:textId="77777777" w:rsidTr="00CA4C9B">
        <w:tc>
          <w:tcPr>
            <w:tcW w:w="1980" w:type="dxa"/>
            <w:shd w:val="clear" w:color="auto" w:fill="BFBFBF"/>
          </w:tcPr>
          <w:p w14:paraId="2D8DF565" w14:textId="77777777" w:rsidR="00277106" w:rsidRPr="00CA4C9B" w:rsidRDefault="00277106" w:rsidP="00CA4C9B">
            <w:pPr>
              <w:rPr>
                <w:b/>
                <w:bCs/>
              </w:rPr>
            </w:pPr>
            <w:r w:rsidRPr="00CA4C9B">
              <w:rPr>
                <w:b/>
                <w:bCs/>
              </w:rPr>
              <w:t>Descripción:</w:t>
            </w:r>
          </w:p>
        </w:tc>
        <w:tc>
          <w:tcPr>
            <w:tcW w:w="6514" w:type="dxa"/>
            <w:shd w:val="clear" w:color="auto" w:fill="auto"/>
          </w:tcPr>
          <w:p w14:paraId="3A0C010E" w14:textId="77777777" w:rsidR="00277106" w:rsidRPr="00BD6CED" w:rsidRDefault="00277106" w:rsidP="00CA4C9B">
            <w:r w:rsidRPr="00BD6CED">
              <w:t xml:space="preserve">Insertar tarjetas rojas </w:t>
            </w:r>
          </w:p>
        </w:tc>
      </w:tr>
      <w:tr w:rsidR="00277106" w:rsidRPr="00BD6CED" w14:paraId="43A78D12" w14:textId="77777777" w:rsidTr="00CA4C9B">
        <w:tc>
          <w:tcPr>
            <w:tcW w:w="1980" w:type="dxa"/>
            <w:shd w:val="clear" w:color="auto" w:fill="BFBFBF"/>
          </w:tcPr>
          <w:p w14:paraId="52D17584" w14:textId="77777777" w:rsidR="00277106" w:rsidRPr="00CA4C9B" w:rsidRDefault="00277106" w:rsidP="00CA4C9B">
            <w:pPr>
              <w:rPr>
                <w:b/>
                <w:bCs/>
              </w:rPr>
            </w:pPr>
            <w:proofErr w:type="spellStart"/>
            <w:r w:rsidRPr="00CA4C9B">
              <w:rPr>
                <w:b/>
                <w:bCs/>
              </w:rPr>
              <w:t>Reqs</w:t>
            </w:r>
            <w:proofErr w:type="spellEnd"/>
            <w:r w:rsidRPr="00CA4C9B">
              <w:rPr>
                <w:b/>
                <w:bCs/>
              </w:rPr>
              <w:t>. Asociados:</w:t>
            </w:r>
          </w:p>
        </w:tc>
        <w:tc>
          <w:tcPr>
            <w:tcW w:w="6514" w:type="dxa"/>
            <w:shd w:val="clear" w:color="auto" w:fill="auto"/>
          </w:tcPr>
          <w:p w14:paraId="489628C9" w14:textId="77777777" w:rsidR="00277106" w:rsidRPr="00BD6CED" w:rsidRDefault="00277106" w:rsidP="00CA4C9B">
            <w:r w:rsidRPr="00BD6CED">
              <w:t>RF-8</w:t>
            </w:r>
          </w:p>
        </w:tc>
      </w:tr>
      <w:tr w:rsidR="00277106" w:rsidRPr="00BD6CED" w14:paraId="2409B0F3" w14:textId="77777777" w:rsidTr="00CA4C9B">
        <w:tc>
          <w:tcPr>
            <w:tcW w:w="1980" w:type="dxa"/>
            <w:shd w:val="clear" w:color="auto" w:fill="BFBFBF"/>
          </w:tcPr>
          <w:p w14:paraId="0DDBD484" w14:textId="77777777" w:rsidR="00277106" w:rsidRPr="00CA4C9B" w:rsidRDefault="00277106" w:rsidP="00CA4C9B">
            <w:pPr>
              <w:rPr>
                <w:b/>
                <w:bCs/>
              </w:rPr>
            </w:pPr>
            <w:r w:rsidRPr="00CA4C9B">
              <w:rPr>
                <w:b/>
                <w:bCs/>
              </w:rPr>
              <w:t>CU Asociados:</w:t>
            </w:r>
          </w:p>
        </w:tc>
        <w:tc>
          <w:tcPr>
            <w:tcW w:w="6514" w:type="dxa"/>
            <w:shd w:val="clear" w:color="auto" w:fill="auto"/>
          </w:tcPr>
          <w:p w14:paraId="457491C9" w14:textId="77777777" w:rsidR="00277106" w:rsidRPr="00BD6CED" w:rsidRDefault="00277106" w:rsidP="00CA4C9B">
            <w:r w:rsidRPr="00BD6CED">
              <w:t>CU-5</w:t>
            </w:r>
          </w:p>
        </w:tc>
      </w:tr>
      <w:tr w:rsidR="00277106" w:rsidRPr="00BD6CED" w14:paraId="0063B6E9" w14:textId="77777777" w:rsidTr="00CA4C9B">
        <w:tc>
          <w:tcPr>
            <w:tcW w:w="1980" w:type="dxa"/>
            <w:shd w:val="clear" w:color="auto" w:fill="BFBFBF"/>
          </w:tcPr>
          <w:p w14:paraId="22D62775" w14:textId="77777777" w:rsidR="00277106" w:rsidRPr="00CA4C9B" w:rsidRDefault="00277106" w:rsidP="00CA4C9B">
            <w:pPr>
              <w:rPr>
                <w:b/>
                <w:bCs/>
              </w:rPr>
            </w:pPr>
            <w:proofErr w:type="spellStart"/>
            <w:r w:rsidRPr="00CA4C9B">
              <w:rPr>
                <w:b/>
                <w:bCs/>
              </w:rPr>
              <w:t>Esn</w:t>
            </w:r>
            <w:proofErr w:type="spellEnd"/>
            <w:r w:rsidRPr="00CA4C9B">
              <w:rPr>
                <w:b/>
                <w:bCs/>
              </w:rPr>
              <w:t>. Asociados:</w:t>
            </w:r>
          </w:p>
        </w:tc>
        <w:tc>
          <w:tcPr>
            <w:tcW w:w="6514" w:type="dxa"/>
            <w:shd w:val="clear" w:color="auto" w:fill="auto"/>
          </w:tcPr>
          <w:p w14:paraId="0CB46A6E" w14:textId="77777777" w:rsidR="00277106" w:rsidRPr="00BD6CED" w:rsidRDefault="00277106" w:rsidP="00CA4C9B">
            <w:r w:rsidRPr="00BD6CED">
              <w:t>ES 1.1</w:t>
            </w:r>
          </w:p>
        </w:tc>
      </w:tr>
    </w:tbl>
    <w:p w14:paraId="0C6CBDEC" w14:textId="77777777" w:rsidR="00277106" w:rsidRDefault="00277106" w:rsidP="00277106">
      <w:pPr>
        <w:rPr>
          <w:color w:val="00B0F0"/>
        </w:rPr>
      </w:pPr>
    </w:p>
    <w:p w14:paraId="42BEBFD5" w14:textId="77777777" w:rsidR="00277106" w:rsidRDefault="00277106" w:rsidP="00277106">
      <w:pPr>
        <w:rPr>
          <w:color w:val="00B0F0"/>
        </w:rPr>
      </w:pPr>
    </w:p>
    <w:p w14:paraId="2AD21FF8" w14:textId="77777777" w:rsidR="00277106" w:rsidRDefault="00E44E92" w:rsidP="00277106">
      <w:pPr>
        <w:rPr>
          <w:color w:val="00B0F0"/>
        </w:rPr>
      </w:pPr>
      <w:r w:rsidRPr="00277106">
        <w:rPr>
          <w:noProof/>
          <w:color w:val="0070C0"/>
          <w:lang w:eastAsia="es-ES"/>
        </w:rPr>
        <w:drawing>
          <wp:inline distT="0" distB="0" distL="0" distR="0" wp14:anchorId="367CA278" wp14:editId="667194FB">
            <wp:extent cx="5765800" cy="4470400"/>
            <wp:effectExtent l="0" t="0" r="0" b="0"/>
            <wp:docPr id="1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8">
                      <a:extLst>
                        <a:ext uri="{28A0092B-C50C-407E-A947-70E740481C1C}">
                          <a14:useLocalDpi xmlns:a14="http://schemas.microsoft.com/office/drawing/2010/main" val="0"/>
                        </a:ext>
                      </a:extLst>
                    </a:blip>
                    <a:srcRect r="31978"/>
                    <a:stretch>
                      <a:fillRect/>
                    </a:stretch>
                  </pic:blipFill>
                  <pic:spPr bwMode="auto">
                    <a:xfrm>
                      <a:off x="0" y="0"/>
                      <a:ext cx="5765800" cy="4470400"/>
                    </a:xfrm>
                    <a:prstGeom prst="rect">
                      <a:avLst/>
                    </a:prstGeom>
                    <a:noFill/>
                    <a:ln>
                      <a:noFill/>
                    </a:ln>
                  </pic:spPr>
                </pic:pic>
              </a:graphicData>
            </a:graphic>
          </wp:inline>
        </w:drawing>
      </w:r>
    </w:p>
    <w:p w14:paraId="5A21303A" w14:textId="77777777" w:rsidR="00277106" w:rsidRDefault="00277106" w:rsidP="00277106">
      <w:pPr>
        <w:rPr>
          <w:color w:val="00B0F0"/>
        </w:rPr>
      </w:pPr>
    </w:p>
    <w:p w14:paraId="464417AF" w14:textId="77777777" w:rsidR="00277106" w:rsidRDefault="00277106" w:rsidP="00277106">
      <w:pPr>
        <w:rPr>
          <w:color w:val="00B0F0"/>
        </w:rPr>
      </w:pPr>
    </w:p>
    <w:p w14:paraId="3D4D5CA8" w14:textId="77777777" w:rsidR="00277106" w:rsidRDefault="00277106" w:rsidP="00277106">
      <w:pPr>
        <w:rPr>
          <w:color w:val="00B0F0"/>
        </w:rPr>
      </w:pPr>
    </w:p>
    <w:p w14:paraId="5BE868D4" w14:textId="77777777" w:rsidR="00277106" w:rsidRDefault="00277106" w:rsidP="00277106">
      <w:pPr>
        <w:rPr>
          <w:color w:val="00B0F0"/>
        </w:rPr>
      </w:pPr>
    </w:p>
    <w:p w14:paraId="7E0A7802" w14:textId="77777777" w:rsidR="00277106" w:rsidRDefault="00277106" w:rsidP="00277106">
      <w:pPr>
        <w:rPr>
          <w:color w:val="00B0F0"/>
        </w:rPr>
      </w:pPr>
    </w:p>
    <w:p w14:paraId="72AAF39D" w14:textId="77777777" w:rsidR="00277106" w:rsidRDefault="00277106" w:rsidP="00277106">
      <w:pPr>
        <w:rPr>
          <w:color w:val="00B0F0"/>
        </w:rPr>
      </w:pPr>
    </w:p>
    <w:p w14:paraId="2350B6DD" w14:textId="77777777" w:rsidR="00277106" w:rsidRDefault="00277106" w:rsidP="00277106">
      <w:pPr>
        <w:rPr>
          <w:color w:val="00B0F0"/>
        </w:rPr>
      </w:pPr>
    </w:p>
    <w:p w14:paraId="6A83F441" w14:textId="77777777" w:rsidR="00277106" w:rsidRDefault="00277106" w:rsidP="00277106">
      <w:pPr>
        <w:rPr>
          <w:color w:val="00B0F0"/>
        </w:rPr>
      </w:pPr>
    </w:p>
    <w:p w14:paraId="633E55C0" w14:textId="77777777" w:rsidR="00277106" w:rsidRDefault="00277106" w:rsidP="00277106">
      <w:pPr>
        <w:rPr>
          <w:color w:val="00B0F0"/>
        </w:rPr>
      </w:pPr>
    </w:p>
    <w:p w14:paraId="696C956B" w14:textId="77777777" w:rsidR="00277106" w:rsidRDefault="00277106" w:rsidP="00277106">
      <w:pPr>
        <w:rPr>
          <w:color w:val="00B0F0"/>
        </w:rPr>
      </w:pPr>
    </w:p>
    <w:p w14:paraId="05AD0E94" w14:textId="77777777" w:rsidR="00277106" w:rsidRDefault="00277106" w:rsidP="00277106">
      <w:pPr>
        <w:rPr>
          <w:color w:val="00B0F0"/>
        </w:rPr>
      </w:pPr>
    </w:p>
    <w:p w14:paraId="5B14FC09" w14:textId="77777777" w:rsidR="00277106" w:rsidRDefault="00277106" w:rsidP="00277106">
      <w:pPr>
        <w:rPr>
          <w:color w:val="00B0F0"/>
        </w:rPr>
      </w:pPr>
    </w:p>
    <w:p w14:paraId="4F15CEEB" w14:textId="77777777" w:rsidR="00277106" w:rsidRDefault="00277106" w:rsidP="00277106">
      <w:pPr>
        <w:rPr>
          <w:color w:val="00B0F0"/>
        </w:rPr>
      </w:pPr>
    </w:p>
    <w:p w14:paraId="12AFEB8F" w14:textId="77777777" w:rsidR="00277106" w:rsidRDefault="00277106" w:rsidP="00277106">
      <w:pPr>
        <w:rPr>
          <w:color w:val="00B0F0"/>
        </w:rPr>
      </w:pPr>
    </w:p>
    <w:p w14:paraId="01EC8CCB" w14:textId="77777777" w:rsidR="00277106" w:rsidRDefault="00277106" w:rsidP="00277106">
      <w:pPr>
        <w:rPr>
          <w:color w:val="00B0F0"/>
        </w:rPr>
      </w:pPr>
    </w:p>
    <w:p w14:paraId="6AE1F1EE" w14:textId="77777777" w:rsidR="00277106" w:rsidRDefault="00277106" w:rsidP="00277106">
      <w:pPr>
        <w:rPr>
          <w:color w:val="00B0F0"/>
        </w:rPr>
      </w:pPr>
    </w:p>
    <w:p w14:paraId="790B1B6A" w14:textId="77777777" w:rsidR="00277106" w:rsidRDefault="00277106" w:rsidP="00277106">
      <w:pPr>
        <w:rPr>
          <w:color w:val="00B0F0"/>
        </w:rPr>
      </w:pPr>
    </w:p>
    <w:p w14:paraId="3A27AE44" w14:textId="77777777" w:rsidR="00277106" w:rsidRDefault="00277106" w:rsidP="00277106">
      <w:pPr>
        <w:rPr>
          <w:color w:val="00B0F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514"/>
      </w:tblGrid>
      <w:tr w:rsidR="00277106" w:rsidRPr="00BD6CED" w14:paraId="535BE4B8" w14:textId="77777777" w:rsidTr="00CA4C9B">
        <w:tc>
          <w:tcPr>
            <w:tcW w:w="1980" w:type="dxa"/>
            <w:shd w:val="clear" w:color="auto" w:fill="BFBFBF"/>
          </w:tcPr>
          <w:p w14:paraId="1F552AD1" w14:textId="77777777" w:rsidR="00277106" w:rsidRPr="00CA4C9B" w:rsidRDefault="00277106" w:rsidP="00CA4C9B">
            <w:pPr>
              <w:rPr>
                <w:b/>
                <w:bCs/>
              </w:rPr>
            </w:pPr>
            <w:r w:rsidRPr="00CA4C9B">
              <w:rPr>
                <w:b/>
                <w:bCs/>
              </w:rPr>
              <w:t xml:space="preserve">ID </w:t>
            </w:r>
            <w:proofErr w:type="spellStart"/>
            <w:r w:rsidRPr="00CA4C9B">
              <w:rPr>
                <w:b/>
                <w:bCs/>
              </w:rPr>
              <w:t>Ref</w:t>
            </w:r>
            <w:proofErr w:type="spellEnd"/>
            <w:r w:rsidRPr="00CA4C9B">
              <w:rPr>
                <w:b/>
                <w:bCs/>
              </w:rPr>
              <w:t>:</w:t>
            </w:r>
          </w:p>
        </w:tc>
        <w:tc>
          <w:tcPr>
            <w:tcW w:w="6514" w:type="dxa"/>
            <w:shd w:val="clear" w:color="auto" w:fill="auto"/>
          </w:tcPr>
          <w:p w14:paraId="21584BAD" w14:textId="77777777" w:rsidR="00277106" w:rsidRPr="00BD6CED" w:rsidRDefault="00277106" w:rsidP="00CA4C9B">
            <w:r w:rsidRPr="00BD6CED">
              <w:t>DG-9</w:t>
            </w:r>
          </w:p>
        </w:tc>
      </w:tr>
      <w:tr w:rsidR="00277106" w:rsidRPr="00BD6CED" w14:paraId="2050FED3" w14:textId="77777777" w:rsidTr="00CA4C9B">
        <w:tc>
          <w:tcPr>
            <w:tcW w:w="1980" w:type="dxa"/>
            <w:shd w:val="clear" w:color="auto" w:fill="BFBFBF"/>
          </w:tcPr>
          <w:p w14:paraId="07623B84" w14:textId="77777777" w:rsidR="00277106" w:rsidRPr="00CA4C9B" w:rsidRDefault="00277106" w:rsidP="00CA4C9B">
            <w:pPr>
              <w:rPr>
                <w:b/>
                <w:bCs/>
              </w:rPr>
            </w:pPr>
            <w:r w:rsidRPr="00CA4C9B">
              <w:rPr>
                <w:b/>
                <w:bCs/>
              </w:rPr>
              <w:t>Descripción:</w:t>
            </w:r>
          </w:p>
        </w:tc>
        <w:tc>
          <w:tcPr>
            <w:tcW w:w="6514" w:type="dxa"/>
            <w:shd w:val="clear" w:color="auto" w:fill="auto"/>
          </w:tcPr>
          <w:p w14:paraId="5E91F42B" w14:textId="77777777" w:rsidR="00277106" w:rsidRPr="00BD6CED" w:rsidRDefault="00277106" w:rsidP="00CA4C9B">
            <w:r w:rsidRPr="00BD6CED">
              <w:t xml:space="preserve">Consulta por tarjetas rojas </w:t>
            </w:r>
          </w:p>
        </w:tc>
      </w:tr>
      <w:tr w:rsidR="00277106" w:rsidRPr="00BD6CED" w14:paraId="3D345279" w14:textId="77777777" w:rsidTr="00CA4C9B">
        <w:tc>
          <w:tcPr>
            <w:tcW w:w="1980" w:type="dxa"/>
            <w:shd w:val="clear" w:color="auto" w:fill="BFBFBF"/>
          </w:tcPr>
          <w:p w14:paraId="5E4C9907" w14:textId="77777777" w:rsidR="00277106" w:rsidRPr="00CA4C9B" w:rsidRDefault="00277106" w:rsidP="00CA4C9B">
            <w:pPr>
              <w:rPr>
                <w:b/>
                <w:bCs/>
              </w:rPr>
            </w:pPr>
            <w:proofErr w:type="spellStart"/>
            <w:r w:rsidRPr="00CA4C9B">
              <w:rPr>
                <w:b/>
                <w:bCs/>
              </w:rPr>
              <w:t>Reqs</w:t>
            </w:r>
            <w:proofErr w:type="spellEnd"/>
            <w:r w:rsidRPr="00CA4C9B">
              <w:rPr>
                <w:b/>
                <w:bCs/>
              </w:rPr>
              <w:t>. Asociados:</w:t>
            </w:r>
          </w:p>
        </w:tc>
        <w:tc>
          <w:tcPr>
            <w:tcW w:w="6514" w:type="dxa"/>
            <w:shd w:val="clear" w:color="auto" w:fill="auto"/>
          </w:tcPr>
          <w:p w14:paraId="3B977A1C" w14:textId="77777777" w:rsidR="00277106" w:rsidRPr="00BD6CED" w:rsidRDefault="00277106" w:rsidP="00CA4C9B">
            <w:r w:rsidRPr="00BD6CED">
              <w:t>RF-8</w:t>
            </w:r>
          </w:p>
        </w:tc>
      </w:tr>
      <w:tr w:rsidR="00277106" w:rsidRPr="00BD6CED" w14:paraId="16362A70" w14:textId="77777777" w:rsidTr="00CA4C9B">
        <w:tc>
          <w:tcPr>
            <w:tcW w:w="1980" w:type="dxa"/>
            <w:shd w:val="clear" w:color="auto" w:fill="BFBFBF"/>
          </w:tcPr>
          <w:p w14:paraId="1B4CBEAE" w14:textId="77777777" w:rsidR="00277106" w:rsidRPr="00CA4C9B" w:rsidRDefault="00277106" w:rsidP="00CA4C9B">
            <w:pPr>
              <w:rPr>
                <w:b/>
                <w:bCs/>
              </w:rPr>
            </w:pPr>
            <w:r w:rsidRPr="00CA4C9B">
              <w:rPr>
                <w:b/>
                <w:bCs/>
              </w:rPr>
              <w:t>CU Asociados:</w:t>
            </w:r>
          </w:p>
        </w:tc>
        <w:tc>
          <w:tcPr>
            <w:tcW w:w="6514" w:type="dxa"/>
            <w:shd w:val="clear" w:color="auto" w:fill="auto"/>
          </w:tcPr>
          <w:p w14:paraId="6A3BE111" w14:textId="77777777" w:rsidR="00277106" w:rsidRPr="00BD6CED" w:rsidRDefault="00277106" w:rsidP="00CA4C9B">
            <w:r w:rsidRPr="00BD6CED">
              <w:t>CU-5</w:t>
            </w:r>
          </w:p>
        </w:tc>
      </w:tr>
      <w:tr w:rsidR="00277106" w:rsidRPr="00BD6CED" w14:paraId="63660EC0" w14:textId="77777777" w:rsidTr="00CA4C9B">
        <w:tc>
          <w:tcPr>
            <w:tcW w:w="1980" w:type="dxa"/>
            <w:shd w:val="clear" w:color="auto" w:fill="BFBFBF"/>
          </w:tcPr>
          <w:p w14:paraId="3706B553" w14:textId="77777777" w:rsidR="00277106" w:rsidRPr="00CA4C9B" w:rsidRDefault="00277106" w:rsidP="00CA4C9B">
            <w:pPr>
              <w:rPr>
                <w:b/>
                <w:bCs/>
              </w:rPr>
            </w:pPr>
            <w:proofErr w:type="spellStart"/>
            <w:r w:rsidRPr="00CA4C9B">
              <w:rPr>
                <w:b/>
                <w:bCs/>
              </w:rPr>
              <w:t>Esn</w:t>
            </w:r>
            <w:proofErr w:type="spellEnd"/>
            <w:r w:rsidRPr="00CA4C9B">
              <w:rPr>
                <w:b/>
                <w:bCs/>
              </w:rPr>
              <w:t>. Asociados:</w:t>
            </w:r>
          </w:p>
        </w:tc>
        <w:tc>
          <w:tcPr>
            <w:tcW w:w="6514" w:type="dxa"/>
            <w:shd w:val="clear" w:color="auto" w:fill="auto"/>
          </w:tcPr>
          <w:p w14:paraId="1766F231" w14:textId="77777777" w:rsidR="00277106" w:rsidRPr="00BD6CED" w:rsidRDefault="00277106" w:rsidP="00CA4C9B">
            <w:r w:rsidRPr="00BD6CED">
              <w:t>ES 1.1 – 1.2</w:t>
            </w:r>
          </w:p>
        </w:tc>
      </w:tr>
    </w:tbl>
    <w:p w14:paraId="5D50CA7E" w14:textId="77777777" w:rsidR="00277106" w:rsidRDefault="00277106" w:rsidP="00C67250">
      <w:pPr>
        <w:ind w:left="902"/>
        <w:rPr>
          <w:rFonts w:ascii="Calibri" w:hAnsi="Calibri"/>
          <w:i w:val="0"/>
          <w:iCs/>
          <w:strike/>
          <w:color w:val="0000FF"/>
        </w:rPr>
      </w:pPr>
    </w:p>
    <w:p w14:paraId="7F752F71" w14:textId="77777777" w:rsidR="00997E41" w:rsidRDefault="00997E41" w:rsidP="00277106">
      <w:pPr>
        <w:rPr>
          <w:rFonts w:ascii="Calibri" w:hAnsi="Calibri"/>
          <w:i w:val="0"/>
          <w:iCs/>
          <w:strike/>
          <w:color w:val="0000FF"/>
        </w:rPr>
      </w:pPr>
    </w:p>
    <w:p w14:paraId="4DAA02ED" w14:textId="77777777" w:rsidR="00277106" w:rsidRDefault="00277106" w:rsidP="00C67250">
      <w:pPr>
        <w:ind w:left="902"/>
        <w:rPr>
          <w:rFonts w:ascii="Calibri" w:hAnsi="Calibri"/>
          <w:i w:val="0"/>
          <w:iCs/>
          <w:strike/>
          <w:color w:val="0000FF"/>
        </w:rPr>
      </w:pPr>
    </w:p>
    <w:p w14:paraId="0E3F2820" w14:textId="77777777" w:rsidR="00277106" w:rsidRDefault="00277106" w:rsidP="00C67250">
      <w:pPr>
        <w:ind w:left="902"/>
        <w:rPr>
          <w:rFonts w:ascii="Calibri" w:hAnsi="Calibri"/>
          <w:i w:val="0"/>
          <w:iCs/>
          <w:strike/>
          <w:color w:val="0000FF"/>
        </w:rPr>
      </w:pPr>
    </w:p>
    <w:p w14:paraId="27F307ED" w14:textId="77777777" w:rsidR="00277106" w:rsidRDefault="00E44E92" w:rsidP="00C67250">
      <w:pPr>
        <w:ind w:left="902"/>
        <w:rPr>
          <w:rFonts w:ascii="Calibri" w:hAnsi="Calibri"/>
          <w:i w:val="0"/>
          <w:iCs/>
          <w:strike/>
          <w:color w:val="0000FF"/>
        </w:rPr>
      </w:pPr>
      <w:r w:rsidRPr="00277106">
        <w:rPr>
          <w:noProof/>
          <w:lang w:eastAsia="es-ES"/>
        </w:rPr>
        <w:lastRenderedPageBreak/>
        <w:drawing>
          <wp:anchor distT="0" distB="0" distL="114300" distR="114300" simplePos="0" relativeHeight="251656192" behindDoc="0" locked="0" layoutInCell="1" allowOverlap="1" wp14:anchorId="2E6D54A6" wp14:editId="33553AA0">
            <wp:simplePos x="0" y="0"/>
            <wp:positionH relativeFrom="margin">
              <wp:posOffset>-106045</wp:posOffset>
            </wp:positionH>
            <wp:positionV relativeFrom="paragraph">
              <wp:posOffset>146685</wp:posOffset>
            </wp:positionV>
            <wp:extent cx="5991225" cy="4838700"/>
            <wp:effectExtent l="0" t="0" r="0" b="0"/>
            <wp:wrapThrough wrapText="bothSides">
              <wp:wrapPolygon edited="0">
                <wp:start x="0" y="0"/>
                <wp:lineTo x="0" y="21543"/>
                <wp:lineTo x="21566" y="21543"/>
                <wp:lineTo x="21566" y="0"/>
                <wp:lineTo x="0" y="0"/>
              </wp:wrapPolygon>
            </wp:wrapThrough>
            <wp:docPr id="26"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pic:cNvPicPr>
                      <a:picLocks/>
                    </pic:cNvPicPr>
                  </pic:nvPicPr>
                  <pic:blipFill>
                    <a:blip r:embed="rId19">
                      <a:extLst>
                        <a:ext uri="{28A0092B-C50C-407E-A947-70E740481C1C}">
                          <a14:useLocalDpi xmlns:a14="http://schemas.microsoft.com/office/drawing/2010/main" val="0"/>
                        </a:ext>
                      </a:extLst>
                    </a:blip>
                    <a:srcRect r="31216"/>
                    <a:stretch>
                      <a:fillRect/>
                    </a:stretch>
                  </pic:blipFill>
                  <pic:spPr bwMode="auto">
                    <a:xfrm>
                      <a:off x="0" y="0"/>
                      <a:ext cx="5991225"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3E0B2" w14:textId="77777777" w:rsidR="00277106" w:rsidRDefault="00277106" w:rsidP="00C67250">
      <w:pPr>
        <w:ind w:left="902"/>
        <w:rPr>
          <w:rFonts w:ascii="Calibri" w:hAnsi="Calibri"/>
          <w:i w:val="0"/>
          <w:iCs/>
          <w:strike/>
          <w:color w:val="0000FF"/>
        </w:rPr>
      </w:pPr>
    </w:p>
    <w:p w14:paraId="2B4FDF16" w14:textId="77777777" w:rsidR="00277106" w:rsidRDefault="00277106" w:rsidP="00C67250">
      <w:pPr>
        <w:ind w:left="902"/>
        <w:rPr>
          <w:rFonts w:ascii="Calibri" w:hAnsi="Calibri"/>
          <w:i w:val="0"/>
          <w:iCs/>
          <w:strike/>
          <w:color w:val="0000FF"/>
        </w:rPr>
      </w:pPr>
    </w:p>
    <w:p w14:paraId="322E2157" w14:textId="77777777" w:rsidR="00277106" w:rsidRDefault="00277106" w:rsidP="00C67250">
      <w:pPr>
        <w:ind w:left="902"/>
        <w:rPr>
          <w:rFonts w:ascii="Calibri" w:hAnsi="Calibri"/>
          <w:i w:val="0"/>
          <w:iCs/>
          <w:strike/>
          <w:color w:val="0000FF"/>
        </w:rPr>
      </w:pPr>
    </w:p>
    <w:p w14:paraId="2EC1D1FC" w14:textId="77777777" w:rsidR="00277106" w:rsidRDefault="00277106" w:rsidP="00C67250">
      <w:pPr>
        <w:ind w:left="902"/>
        <w:rPr>
          <w:rFonts w:ascii="Calibri" w:hAnsi="Calibri"/>
          <w:i w:val="0"/>
          <w:iCs/>
          <w:strike/>
          <w:color w:val="0000FF"/>
        </w:rPr>
      </w:pPr>
    </w:p>
    <w:p w14:paraId="5CA1800B" w14:textId="77777777" w:rsidR="00277106" w:rsidRDefault="00277106" w:rsidP="00C67250">
      <w:pPr>
        <w:ind w:left="902"/>
        <w:rPr>
          <w:rFonts w:ascii="Calibri" w:hAnsi="Calibri"/>
          <w:i w:val="0"/>
          <w:iCs/>
          <w:strike/>
          <w:color w:val="0000FF"/>
        </w:rPr>
      </w:pPr>
    </w:p>
    <w:p w14:paraId="3ABA1B7C" w14:textId="77777777" w:rsidR="00277106" w:rsidRDefault="00277106" w:rsidP="00C67250">
      <w:pPr>
        <w:ind w:left="902"/>
        <w:rPr>
          <w:rFonts w:ascii="Calibri" w:hAnsi="Calibri"/>
          <w:i w:val="0"/>
          <w:iCs/>
          <w:strike/>
          <w:color w:val="0000FF"/>
        </w:rPr>
      </w:pPr>
    </w:p>
    <w:p w14:paraId="10BD36B2" w14:textId="77777777" w:rsidR="00277106" w:rsidRDefault="00277106" w:rsidP="00C67250">
      <w:pPr>
        <w:ind w:left="902"/>
        <w:rPr>
          <w:rFonts w:ascii="Calibri" w:hAnsi="Calibri"/>
          <w:i w:val="0"/>
          <w:iCs/>
          <w:strike/>
          <w:color w:val="0000FF"/>
        </w:rPr>
      </w:pPr>
    </w:p>
    <w:p w14:paraId="1C43609C" w14:textId="77777777" w:rsidR="00277106" w:rsidRDefault="00277106" w:rsidP="00C67250">
      <w:pPr>
        <w:ind w:left="902"/>
        <w:rPr>
          <w:rFonts w:ascii="Calibri" w:hAnsi="Calibri"/>
          <w:i w:val="0"/>
          <w:iCs/>
          <w:strike/>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277106" w:rsidRPr="00277106" w14:paraId="0DAEEE6C" w14:textId="77777777" w:rsidTr="00CA4C9B">
        <w:tc>
          <w:tcPr>
            <w:tcW w:w="1838" w:type="dxa"/>
            <w:shd w:val="clear" w:color="auto" w:fill="BFBFBF"/>
          </w:tcPr>
          <w:p w14:paraId="5FDDFF4F" w14:textId="77777777" w:rsidR="00997E41" w:rsidRPr="00CA4C9B" w:rsidRDefault="00997E41" w:rsidP="00CA4C9B">
            <w:pPr>
              <w:rPr>
                <w:b/>
                <w:bCs/>
              </w:rPr>
            </w:pPr>
            <w:r w:rsidRPr="00CA4C9B">
              <w:rPr>
                <w:b/>
                <w:bCs/>
              </w:rPr>
              <w:t>ID Ref.:</w:t>
            </w:r>
          </w:p>
        </w:tc>
        <w:tc>
          <w:tcPr>
            <w:tcW w:w="6656" w:type="dxa"/>
            <w:shd w:val="clear" w:color="auto" w:fill="auto"/>
          </w:tcPr>
          <w:p w14:paraId="62987435" w14:textId="77777777" w:rsidR="00997E41" w:rsidRPr="00277106" w:rsidRDefault="00997E41" w:rsidP="00997E41">
            <w:r w:rsidRPr="00277106">
              <w:t xml:space="preserve">DG – </w:t>
            </w:r>
            <w:r w:rsidR="00277106" w:rsidRPr="00277106">
              <w:t>10</w:t>
            </w:r>
          </w:p>
        </w:tc>
      </w:tr>
      <w:tr w:rsidR="00277106" w:rsidRPr="00277106" w14:paraId="587BD53E" w14:textId="77777777" w:rsidTr="00CA4C9B">
        <w:tc>
          <w:tcPr>
            <w:tcW w:w="1838" w:type="dxa"/>
            <w:shd w:val="clear" w:color="auto" w:fill="BFBFBF"/>
          </w:tcPr>
          <w:p w14:paraId="0AFD5E8F" w14:textId="77777777" w:rsidR="00997E41" w:rsidRPr="00CA4C9B" w:rsidRDefault="00997E41" w:rsidP="00CA4C9B">
            <w:pPr>
              <w:rPr>
                <w:b/>
                <w:bCs/>
              </w:rPr>
            </w:pPr>
            <w:r w:rsidRPr="00CA4C9B">
              <w:rPr>
                <w:b/>
                <w:bCs/>
              </w:rPr>
              <w:t>Descripción:</w:t>
            </w:r>
          </w:p>
        </w:tc>
        <w:tc>
          <w:tcPr>
            <w:tcW w:w="6656" w:type="dxa"/>
            <w:shd w:val="clear" w:color="auto" w:fill="auto"/>
          </w:tcPr>
          <w:p w14:paraId="352145B4" w14:textId="77777777" w:rsidR="00997E41" w:rsidRPr="00277106" w:rsidRDefault="00997E41" w:rsidP="00CA4C9B">
            <w:r w:rsidRPr="00277106">
              <w:t>Emitir actas</w:t>
            </w:r>
          </w:p>
        </w:tc>
      </w:tr>
      <w:tr w:rsidR="00277106" w:rsidRPr="00277106" w14:paraId="27E92033" w14:textId="77777777" w:rsidTr="00CA4C9B">
        <w:tc>
          <w:tcPr>
            <w:tcW w:w="1838" w:type="dxa"/>
            <w:shd w:val="clear" w:color="auto" w:fill="BFBFBF"/>
          </w:tcPr>
          <w:p w14:paraId="21B096F9" w14:textId="77777777" w:rsidR="00997E41" w:rsidRPr="00CA4C9B" w:rsidRDefault="00997E41"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0E9C9412" w14:textId="77777777" w:rsidR="00997E41" w:rsidRPr="00277106" w:rsidRDefault="00997E41" w:rsidP="00CA4C9B">
            <w:r w:rsidRPr="00277106">
              <w:t>RF -10</w:t>
            </w:r>
          </w:p>
        </w:tc>
      </w:tr>
      <w:tr w:rsidR="00277106" w:rsidRPr="00277106" w14:paraId="67CD231D" w14:textId="77777777" w:rsidTr="00CA4C9B">
        <w:tc>
          <w:tcPr>
            <w:tcW w:w="1838" w:type="dxa"/>
            <w:shd w:val="clear" w:color="auto" w:fill="BFBFBF"/>
          </w:tcPr>
          <w:p w14:paraId="35851E11" w14:textId="77777777" w:rsidR="00997E41" w:rsidRPr="00CA4C9B" w:rsidRDefault="00997E41" w:rsidP="00CA4C9B">
            <w:pPr>
              <w:rPr>
                <w:b/>
                <w:bCs/>
              </w:rPr>
            </w:pPr>
            <w:r w:rsidRPr="00CA4C9B">
              <w:rPr>
                <w:b/>
                <w:bCs/>
              </w:rPr>
              <w:t>CU Asociados</w:t>
            </w:r>
          </w:p>
        </w:tc>
        <w:tc>
          <w:tcPr>
            <w:tcW w:w="6656" w:type="dxa"/>
            <w:shd w:val="clear" w:color="auto" w:fill="auto"/>
          </w:tcPr>
          <w:p w14:paraId="4EDF4E56" w14:textId="77777777" w:rsidR="00997E41" w:rsidRPr="00277106" w:rsidRDefault="00997E41" w:rsidP="00CA4C9B">
            <w:r w:rsidRPr="00277106">
              <w:t>CU 1</w:t>
            </w:r>
          </w:p>
        </w:tc>
      </w:tr>
      <w:tr w:rsidR="00277106" w:rsidRPr="00277106" w14:paraId="0C310E68" w14:textId="77777777" w:rsidTr="00CA4C9B">
        <w:tc>
          <w:tcPr>
            <w:tcW w:w="1838" w:type="dxa"/>
            <w:shd w:val="clear" w:color="auto" w:fill="BFBFBF"/>
          </w:tcPr>
          <w:p w14:paraId="43C902A0" w14:textId="77777777" w:rsidR="00997E41" w:rsidRPr="00CA4C9B" w:rsidRDefault="00997E41" w:rsidP="00CA4C9B">
            <w:pPr>
              <w:rPr>
                <w:b/>
                <w:bCs/>
              </w:rPr>
            </w:pPr>
            <w:r w:rsidRPr="00CA4C9B">
              <w:rPr>
                <w:b/>
                <w:bCs/>
              </w:rPr>
              <w:t>Esc. Asociados</w:t>
            </w:r>
          </w:p>
        </w:tc>
        <w:tc>
          <w:tcPr>
            <w:tcW w:w="6656" w:type="dxa"/>
            <w:shd w:val="clear" w:color="auto" w:fill="auto"/>
          </w:tcPr>
          <w:p w14:paraId="11768DF8" w14:textId="77777777" w:rsidR="00997E41" w:rsidRPr="00277106" w:rsidRDefault="00997E41" w:rsidP="00997E41">
            <w:r w:rsidRPr="00277106">
              <w:t>ES 1.1</w:t>
            </w:r>
          </w:p>
        </w:tc>
      </w:tr>
    </w:tbl>
    <w:p w14:paraId="51025ECF" w14:textId="77777777" w:rsidR="00997E41" w:rsidRDefault="00997E41" w:rsidP="00C67250">
      <w:pPr>
        <w:ind w:left="902"/>
        <w:rPr>
          <w:rFonts w:ascii="Calibri" w:hAnsi="Calibri"/>
          <w:i w:val="0"/>
          <w:iCs/>
          <w:strike/>
          <w:color w:val="0000FF"/>
        </w:rPr>
      </w:pPr>
    </w:p>
    <w:p w14:paraId="62FBF96C" w14:textId="77777777" w:rsidR="00997E41" w:rsidRDefault="00997E41" w:rsidP="00C67250">
      <w:pPr>
        <w:ind w:left="902"/>
        <w:rPr>
          <w:rFonts w:ascii="Calibri" w:hAnsi="Calibri"/>
          <w:i w:val="0"/>
          <w:iCs/>
          <w:strike/>
          <w:color w:val="0000FF"/>
        </w:rPr>
      </w:pPr>
    </w:p>
    <w:p w14:paraId="779C9659" w14:textId="77777777" w:rsidR="00997E41" w:rsidRDefault="00997E41" w:rsidP="00C67250">
      <w:pPr>
        <w:ind w:left="902"/>
        <w:rPr>
          <w:rFonts w:ascii="Calibri" w:hAnsi="Calibri"/>
          <w:i w:val="0"/>
          <w:iCs/>
          <w:strike/>
          <w:color w:val="0000FF"/>
        </w:rPr>
      </w:pPr>
    </w:p>
    <w:p w14:paraId="4D40C6AC" w14:textId="77777777" w:rsidR="00997E41" w:rsidRDefault="00E44E92" w:rsidP="00C67250">
      <w:pPr>
        <w:ind w:left="902"/>
        <w:rPr>
          <w:rFonts w:ascii="Calibri" w:hAnsi="Calibri"/>
          <w:i w:val="0"/>
          <w:iCs/>
          <w:strike/>
          <w:color w:val="0000FF"/>
        </w:rPr>
      </w:pPr>
      <w:r w:rsidRPr="00997E41">
        <w:rPr>
          <w:noProof/>
          <w:lang w:eastAsia="es-ES"/>
        </w:rPr>
        <w:lastRenderedPageBreak/>
        <w:drawing>
          <wp:inline distT="0" distB="0" distL="0" distR="0" wp14:anchorId="67B6C931" wp14:editId="6A513810">
            <wp:extent cx="2514600" cy="3352800"/>
            <wp:effectExtent l="0" t="0" r="0" b="0"/>
            <wp:docPr id="12"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3352800"/>
                    </a:xfrm>
                    <a:prstGeom prst="rect">
                      <a:avLst/>
                    </a:prstGeom>
                    <a:noFill/>
                    <a:ln>
                      <a:noFill/>
                    </a:ln>
                  </pic:spPr>
                </pic:pic>
              </a:graphicData>
            </a:graphic>
          </wp:inline>
        </w:drawing>
      </w:r>
    </w:p>
    <w:p w14:paraId="1FC53992" w14:textId="77777777" w:rsidR="007D3957" w:rsidRDefault="007D3957" w:rsidP="00C67250">
      <w:pPr>
        <w:ind w:left="902"/>
        <w:rPr>
          <w:rFonts w:ascii="Calibri" w:hAnsi="Calibri"/>
          <w:i w:val="0"/>
          <w:iCs/>
          <w:strike/>
          <w:color w:val="0000FF"/>
        </w:rPr>
      </w:pPr>
    </w:p>
    <w:p w14:paraId="6C3E5DAB" w14:textId="77777777" w:rsidR="007D3957" w:rsidRDefault="007D3957" w:rsidP="00C67250">
      <w:pPr>
        <w:ind w:left="902"/>
        <w:rPr>
          <w:rFonts w:ascii="Calibri" w:hAnsi="Calibri"/>
          <w:i w:val="0"/>
          <w:iCs/>
          <w:strike/>
          <w:color w:val="0000FF"/>
        </w:rPr>
      </w:pPr>
    </w:p>
    <w:p w14:paraId="2F9C5BD6" w14:textId="77777777" w:rsidR="007D3957" w:rsidRDefault="007D3957" w:rsidP="00C67250">
      <w:pPr>
        <w:ind w:left="902"/>
        <w:rPr>
          <w:rFonts w:ascii="Calibri" w:hAnsi="Calibri"/>
          <w:i w:val="0"/>
          <w:iCs/>
          <w:strike/>
          <w:color w:val="0000FF"/>
        </w:rPr>
      </w:pPr>
    </w:p>
    <w:p w14:paraId="1C7BFE2E" w14:textId="77777777" w:rsidR="007D3957" w:rsidRDefault="007D3957" w:rsidP="00C67250">
      <w:pPr>
        <w:ind w:left="902"/>
        <w:rPr>
          <w:rFonts w:ascii="Calibri" w:hAnsi="Calibri"/>
          <w:i w:val="0"/>
          <w:iCs/>
          <w:strike/>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7D3957" w:rsidRPr="00277106" w14:paraId="637B923E" w14:textId="77777777" w:rsidTr="00CA4C9B">
        <w:tc>
          <w:tcPr>
            <w:tcW w:w="1838" w:type="dxa"/>
            <w:shd w:val="clear" w:color="auto" w:fill="BFBFBF"/>
          </w:tcPr>
          <w:p w14:paraId="5BD2F197" w14:textId="77777777" w:rsidR="007D3957" w:rsidRPr="00CA4C9B" w:rsidRDefault="007D3957" w:rsidP="00CA4C9B">
            <w:pPr>
              <w:rPr>
                <w:b/>
                <w:bCs/>
              </w:rPr>
            </w:pPr>
            <w:r w:rsidRPr="00CA4C9B">
              <w:rPr>
                <w:b/>
                <w:bCs/>
              </w:rPr>
              <w:t>ID Ref.:</w:t>
            </w:r>
          </w:p>
        </w:tc>
        <w:tc>
          <w:tcPr>
            <w:tcW w:w="6656" w:type="dxa"/>
            <w:shd w:val="clear" w:color="auto" w:fill="auto"/>
          </w:tcPr>
          <w:p w14:paraId="468B279D" w14:textId="77777777" w:rsidR="007D3957" w:rsidRPr="00277106" w:rsidRDefault="007D3957" w:rsidP="00CA4C9B">
            <w:r w:rsidRPr="00277106">
              <w:t xml:space="preserve">DG – </w:t>
            </w:r>
            <w:r>
              <w:t>11</w:t>
            </w:r>
          </w:p>
        </w:tc>
      </w:tr>
      <w:tr w:rsidR="007D3957" w:rsidRPr="00277106" w14:paraId="2ED49836" w14:textId="77777777" w:rsidTr="00CA4C9B">
        <w:tc>
          <w:tcPr>
            <w:tcW w:w="1838" w:type="dxa"/>
            <w:shd w:val="clear" w:color="auto" w:fill="BFBFBF"/>
          </w:tcPr>
          <w:p w14:paraId="16A6370F" w14:textId="77777777" w:rsidR="007D3957" w:rsidRPr="00CA4C9B" w:rsidRDefault="007D3957" w:rsidP="00CA4C9B">
            <w:pPr>
              <w:rPr>
                <w:b/>
                <w:bCs/>
              </w:rPr>
            </w:pPr>
            <w:r w:rsidRPr="00CA4C9B">
              <w:rPr>
                <w:b/>
                <w:bCs/>
              </w:rPr>
              <w:t>Descripción:</w:t>
            </w:r>
          </w:p>
        </w:tc>
        <w:tc>
          <w:tcPr>
            <w:tcW w:w="6656" w:type="dxa"/>
            <w:shd w:val="clear" w:color="auto" w:fill="auto"/>
          </w:tcPr>
          <w:p w14:paraId="019AE876" w14:textId="77777777" w:rsidR="007D3957" w:rsidRPr="00277106" w:rsidRDefault="001063C3" w:rsidP="00CA4C9B">
            <w:r>
              <w:t>Consulta exitosa por equipo</w:t>
            </w:r>
          </w:p>
        </w:tc>
      </w:tr>
      <w:tr w:rsidR="007D3957" w:rsidRPr="00277106" w14:paraId="4F86BA66" w14:textId="77777777" w:rsidTr="00CA4C9B">
        <w:tc>
          <w:tcPr>
            <w:tcW w:w="1838" w:type="dxa"/>
            <w:shd w:val="clear" w:color="auto" w:fill="BFBFBF"/>
          </w:tcPr>
          <w:p w14:paraId="2CE022F1" w14:textId="77777777" w:rsidR="007D3957" w:rsidRPr="00CA4C9B" w:rsidRDefault="007D3957"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2DA935EE" w14:textId="77777777" w:rsidR="007D3957" w:rsidRPr="00277106" w:rsidRDefault="001063C3" w:rsidP="00CA4C9B">
            <w:r>
              <w:t>RF - 7</w:t>
            </w:r>
          </w:p>
        </w:tc>
      </w:tr>
      <w:tr w:rsidR="007D3957" w:rsidRPr="00277106" w14:paraId="488C1889" w14:textId="77777777" w:rsidTr="00CA4C9B">
        <w:tc>
          <w:tcPr>
            <w:tcW w:w="1838" w:type="dxa"/>
            <w:shd w:val="clear" w:color="auto" w:fill="BFBFBF"/>
          </w:tcPr>
          <w:p w14:paraId="7EA9AF75" w14:textId="77777777" w:rsidR="007D3957" w:rsidRPr="00CA4C9B" w:rsidRDefault="007D3957" w:rsidP="00CA4C9B">
            <w:pPr>
              <w:rPr>
                <w:b/>
                <w:bCs/>
              </w:rPr>
            </w:pPr>
            <w:r w:rsidRPr="00CA4C9B">
              <w:rPr>
                <w:b/>
                <w:bCs/>
              </w:rPr>
              <w:t>CU Asociados</w:t>
            </w:r>
          </w:p>
        </w:tc>
        <w:tc>
          <w:tcPr>
            <w:tcW w:w="6656" w:type="dxa"/>
            <w:shd w:val="clear" w:color="auto" w:fill="auto"/>
          </w:tcPr>
          <w:p w14:paraId="4EBD2047" w14:textId="77777777" w:rsidR="007D3957" w:rsidRPr="00277106" w:rsidRDefault="007D3957" w:rsidP="001063C3">
            <w:r w:rsidRPr="00277106">
              <w:t xml:space="preserve">CU </w:t>
            </w:r>
            <w:r w:rsidR="001063C3">
              <w:t>- 8</w:t>
            </w:r>
          </w:p>
        </w:tc>
      </w:tr>
      <w:tr w:rsidR="007D3957" w:rsidRPr="00277106" w14:paraId="5C5111FA" w14:textId="77777777" w:rsidTr="00CA4C9B">
        <w:tc>
          <w:tcPr>
            <w:tcW w:w="1838" w:type="dxa"/>
            <w:shd w:val="clear" w:color="auto" w:fill="BFBFBF"/>
          </w:tcPr>
          <w:p w14:paraId="41962A51" w14:textId="77777777" w:rsidR="007D3957" w:rsidRPr="00CA4C9B" w:rsidRDefault="007D3957" w:rsidP="00CA4C9B">
            <w:pPr>
              <w:rPr>
                <w:b/>
                <w:bCs/>
              </w:rPr>
            </w:pPr>
            <w:r w:rsidRPr="00CA4C9B">
              <w:rPr>
                <w:b/>
                <w:bCs/>
              </w:rPr>
              <w:t>Esc. Asociados</w:t>
            </w:r>
          </w:p>
        </w:tc>
        <w:tc>
          <w:tcPr>
            <w:tcW w:w="6656" w:type="dxa"/>
            <w:shd w:val="clear" w:color="auto" w:fill="auto"/>
          </w:tcPr>
          <w:p w14:paraId="38E24A81" w14:textId="77777777" w:rsidR="007D3957" w:rsidRPr="00277106" w:rsidRDefault="007D3957" w:rsidP="00CA4C9B">
            <w:r w:rsidRPr="00277106">
              <w:t>ES 1.1</w:t>
            </w:r>
          </w:p>
        </w:tc>
      </w:tr>
    </w:tbl>
    <w:p w14:paraId="2D2B78DE" w14:textId="77777777" w:rsidR="007D3957" w:rsidRDefault="007D3957" w:rsidP="00C67250">
      <w:pPr>
        <w:ind w:left="902"/>
        <w:rPr>
          <w:rFonts w:ascii="Calibri" w:hAnsi="Calibri"/>
          <w:i w:val="0"/>
          <w:iCs/>
          <w:strike/>
          <w:color w:val="0000FF"/>
        </w:rPr>
      </w:pPr>
    </w:p>
    <w:p w14:paraId="77C89657" w14:textId="77777777" w:rsidR="00997E41" w:rsidRDefault="00997E41" w:rsidP="00C67250">
      <w:pPr>
        <w:ind w:left="902"/>
        <w:rPr>
          <w:rFonts w:ascii="Calibri" w:hAnsi="Calibri"/>
          <w:i w:val="0"/>
          <w:iCs/>
          <w:strike/>
          <w:color w:val="0000FF"/>
        </w:rPr>
      </w:pPr>
    </w:p>
    <w:p w14:paraId="653C8290" w14:textId="77777777" w:rsidR="00997E41" w:rsidRDefault="00E44E92" w:rsidP="00C67250">
      <w:pPr>
        <w:ind w:left="902"/>
        <w:rPr>
          <w:rFonts w:ascii="Calibri" w:hAnsi="Calibri"/>
          <w:i w:val="0"/>
          <w:iCs/>
          <w:strike/>
          <w:color w:val="0000FF"/>
        </w:rPr>
      </w:pPr>
      <w:r>
        <w:rPr>
          <w:rFonts w:ascii="Calibri" w:hAnsi="Calibri"/>
          <w:i w:val="0"/>
          <w:iCs/>
          <w:strike/>
          <w:noProof/>
          <w:color w:val="0000FF"/>
          <w:lang w:eastAsia="es-ES"/>
        </w:rPr>
        <w:lastRenderedPageBreak/>
        <w:drawing>
          <wp:inline distT="0" distB="0" distL="0" distR="0" wp14:anchorId="48E0A0CB" wp14:editId="6C85638F">
            <wp:extent cx="6108700" cy="4699000"/>
            <wp:effectExtent l="0" t="0" r="0"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700" cy="4699000"/>
                    </a:xfrm>
                    <a:prstGeom prst="rect">
                      <a:avLst/>
                    </a:prstGeom>
                    <a:noFill/>
                    <a:ln>
                      <a:noFill/>
                    </a:ln>
                  </pic:spPr>
                </pic:pic>
              </a:graphicData>
            </a:graphic>
          </wp:inline>
        </w:drawing>
      </w:r>
    </w:p>
    <w:p w14:paraId="5D69AAFF" w14:textId="77777777" w:rsidR="00997E41" w:rsidRDefault="00997E41" w:rsidP="00C67250">
      <w:pPr>
        <w:ind w:left="902"/>
        <w:rPr>
          <w:rFonts w:ascii="Calibri" w:hAnsi="Calibri"/>
          <w:i w:val="0"/>
          <w:iCs/>
          <w:strike/>
          <w:color w:val="0000FF"/>
        </w:rPr>
      </w:pPr>
    </w:p>
    <w:p w14:paraId="3AE82F6C" w14:textId="77777777" w:rsidR="00A173BD" w:rsidRDefault="00A173BD" w:rsidP="00C67250">
      <w:pPr>
        <w:ind w:left="902"/>
        <w:rPr>
          <w:rFonts w:ascii="Calibri" w:hAnsi="Calibri"/>
          <w:i w:val="0"/>
          <w:iCs/>
          <w:strike/>
          <w:color w:val="0000FF"/>
        </w:rPr>
      </w:pPr>
    </w:p>
    <w:p w14:paraId="787028E2" w14:textId="77777777" w:rsidR="00A173BD" w:rsidRDefault="00A173BD" w:rsidP="00C67250">
      <w:pPr>
        <w:ind w:left="902"/>
        <w:rPr>
          <w:rFonts w:ascii="Calibri" w:hAnsi="Calibri"/>
          <w:i w:val="0"/>
          <w:iCs/>
          <w:strike/>
          <w:color w:val="0000FF"/>
        </w:rPr>
      </w:pPr>
    </w:p>
    <w:p w14:paraId="01DD6077" w14:textId="77777777" w:rsidR="00A173BD" w:rsidRDefault="00A173BD" w:rsidP="00C67250">
      <w:pPr>
        <w:ind w:left="902"/>
        <w:rPr>
          <w:rFonts w:ascii="Calibri" w:hAnsi="Calibri"/>
          <w:i w:val="0"/>
          <w:iCs/>
          <w:strike/>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A173BD" w:rsidRPr="00277106" w14:paraId="3EBD3C34" w14:textId="77777777" w:rsidTr="00CA4C9B">
        <w:tc>
          <w:tcPr>
            <w:tcW w:w="1838" w:type="dxa"/>
            <w:shd w:val="clear" w:color="auto" w:fill="BFBFBF"/>
          </w:tcPr>
          <w:p w14:paraId="24CA5A2C" w14:textId="77777777" w:rsidR="00A173BD" w:rsidRPr="00CA4C9B" w:rsidRDefault="00A173BD" w:rsidP="00CA4C9B">
            <w:pPr>
              <w:rPr>
                <w:b/>
                <w:bCs/>
              </w:rPr>
            </w:pPr>
            <w:r w:rsidRPr="00CA4C9B">
              <w:rPr>
                <w:b/>
                <w:bCs/>
              </w:rPr>
              <w:t>ID Ref.:</w:t>
            </w:r>
          </w:p>
        </w:tc>
        <w:tc>
          <w:tcPr>
            <w:tcW w:w="6656" w:type="dxa"/>
            <w:shd w:val="clear" w:color="auto" w:fill="auto"/>
          </w:tcPr>
          <w:p w14:paraId="01F21285" w14:textId="77777777" w:rsidR="00A173BD" w:rsidRPr="00277106" w:rsidRDefault="00A173BD" w:rsidP="00CA4C9B">
            <w:r w:rsidRPr="00277106">
              <w:t xml:space="preserve">DG – </w:t>
            </w:r>
            <w:r>
              <w:t>12</w:t>
            </w:r>
          </w:p>
        </w:tc>
      </w:tr>
      <w:tr w:rsidR="00A173BD" w:rsidRPr="00277106" w14:paraId="4C21C358" w14:textId="77777777" w:rsidTr="00CA4C9B">
        <w:tc>
          <w:tcPr>
            <w:tcW w:w="1838" w:type="dxa"/>
            <w:shd w:val="clear" w:color="auto" w:fill="BFBFBF"/>
          </w:tcPr>
          <w:p w14:paraId="7CBB6018" w14:textId="77777777" w:rsidR="00A173BD" w:rsidRPr="00CA4C9B" w:rsidRDefault="00A173BD" w:rsidP="00CA4C9B">
            <w:pPr>
              <w:rPr>
                <w:b/>
                <w:bCs/>
              </w:rPr>
            </w:pPr>
            <w:r w:rsidRPr="00CA4C9B">
              <w:rPr>
                <w:b/>
                <w:bCs/>
              </w:rPr>
              <w:t>Descripción:</w:t>
            </w:r>
          </w:p>
        </w:tc>
        <w:tc>
          <w:tcPr>
            <w:tcW w:w="6656" w:type="dxa"/>
            <w:shd w:val="clear" w:color="auto" w:fill="auto"/>
          </w:tcPr>
          <w:p w14:paraId="3B627B52" w14:textId="77777777" w:rsidR="00A173BD" w:rsidRPr="00277106" w:rsidRDefault="00A173BD" w:rsidP="00CA4C9B">
            <w:r>
              <w:t>Consulta no exitosa por equipo</w:t>
            </w:r>
          </w:p>
        </w:tc>
      </w:tr>
      <w:tr w:rsidR="00A173BD" w:rsidRPr="00277106" w14:paraId="45473761" w14:textId="77777777" w:rsidTr="00CA4C9B">
        <w:tc>
          <w:tcPr>
            <w:tcW w:w="1838" w:type="dxa"/>
            <w:shd w:val="clear" w:color="auto" w:fill="BFBFBF"/>
          </w:tcPr>
          <w:p w14:paraId="464FD68B" w14:textId="77777777" w:rsidR="00A173BD" w:rsidRPr="00CA4C9B" w:rsidRDefault="00A173BD"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7FE66896" w14:textId="77777777" w:rsidR="00A173BD" w:rsidRPr="00277106" w:rsidRDefault="00A173BD" w:rsidP="00CA4C9B">
            <w:r>
              <w:t>RF - 7</w:t>
            </w:r>
          </w:p>
        </w:tc>
      </w:tr>
      <w:tr w:rsidR="00A173BD" w:rsidRPr="00277106" w14:paraId="3B5F4A76" w14:textId="77777777" w:rsidTr="00CA4C9B">
        <w:tc>
          <w:tcPr>
            <w:tcW w:w="1838" w:type="dxa"/>
            <w:shd w:val="clear" w:color="auto" w:fill="BFBFBF"/>
          </w:tcPr>
          <w:p w14:paraId="58246BDD" w14:textId="77777777" w:rsidR="00A173BD" w:rsidRPr="00CA4C9B" w:rsidRDefault="00A173BD" w:rsidP="00CA4C9B">
            <w:pPr>
              <w:rPr>
                <w:b/>
                <w:bCs/>
              </w:rPr>
            </w:pPr>
            <w:r w:rsidRPr="00CA4C9B">
              <w:rPr>
                <w:b/>
                <w:bCs/>
              </w:rPr>
              <w:t>CU Asociados</w:t>
            </w:r>
          </w:p>
        </w:tc>
        <w:tc>
          <w:tcPr>
            <w:tcW w:w="6656" w:type="dxa"/>
            <w:shd w:val="clear" w:color="auto" w:fill="auto"/>
          </w:tcPr>
          <w:p w14:paraId="084ADF25" w14:textId="77777777" w:rsidR="00A173BD" w:rsidRPr="00277106" w:rsidRDefault="00A173BD" w:rsidP="00CA4C9B">
            <w:r w:rsidRPr="00277106">
              <w:t xml:space="preserve">CU </w:t>
            </w:r>
            <w:r>
              <w:t>- 8</w:t>
            </w:r>
          </w:p>
        </w:tc>
      </w:tr>
      <w:tr w:rsidR="00A173BD" w:rsidRPr="00277106" w14:paraId="3B35D44E" w14:textId="77777777" w:rsidTr="00CA4C9B">
        <w:tc>
          <w:tcPr>
            <w:tcW w:w="1838" w:type="dxa"/>
            <w:shd w:val="clear" w:color="auto" w:fill="BFBFBF"/>
          </w:tcPr>
          <w:p w14:paraId="51B8574D" w14:textId="77777777" w:rsidR="00A173BD" w:rsidRPr="00CA4C9B" w:rsidRDefault="00A173BD" w:rsidP="00CA4C9B">
            <w:pPr>
              <w:rPr>
                <w:b/>
                <w:bCs/>
              </w:rPr>
            </w:pPr>
            <w:r w:rsidRPr="00CA4C9B">
              <w:rPr>
                <w:b/>
                <w:bCs/>
              </w:rPr>
              <w:t>Esc. Asociados</w:t>
            </w:r>
          </w:p>
        </w:tc>
        <w:tc>
          <w:tcPr>
            <w:tcW w:w="6656" w:type="dxa"/>
            <w:shd w:val="clear" w:color="auto" w:fill="auto"/>
          </w:tcPr>
          <w:p w14:paraId="27F9F4EC" w14:textId="77777777" w:rsidR="00A173BD" w:rsidRPr="00277106" w:rsidRDefault="00A173BD" w:rsidP="00CA4C9B">
            <w:r w:rsidRPr="00277106">
              <w:t>ES 1.</w:t>
            </w:r>
            <w:r>
              <w:t>2</w:t>
            </w:r>
          </w:p>
        </w:tc>
      </w:tr>
    </w:tbl>
    <w:p w14:paraId="1B1E949F" w14:textId="77777777" w:rsidR="00A173BD" w:rsidRDefault="00A173BD" w:rsidP="00C67250">
      <w:pPr>
        <w:ind w:left="902"/>
        <w:rPr>
          <w:rFonts w:ascii="Calibri" w:hAnsi="Calibri"/>
          <w:i w:val="0"/>
          <w:iCs/>
          <w:strike/>
          <w:color w:val="0000FF"/>
        </w:rPr>
      </w:pPr>
    </w:p>
    <w:p w14:paraId="7F385AE5" w14:textId="77777777" w:rsidR="00997E41" w:rsidRDefault="00E44E92" w:rsidP="00C67250">
      <w:pPr>
        <w:ind w:left="902"/>
        <w:rPr>
          <w:rFonts w:ascii="Calibri" w:hAnsi="Calibri"/>
          <w:i w:val="0"/>
          <w:iCs/>
          <w:strike/>
          <w:color w:val="0000FF"/>
        </w:rPr>
      </w:pPr>
      <w:r>
        <w:rPr>
          <w:rFonts w:ascii="Calibri" w:hAnsi="Calibri"/>
          <w:i w:val="0"/>
          <w:iCs/>
          <w:strike/>
          <w:noProof/>
          <w:color w:val="0000FF"/>
          <w:lang w:eastAsia="es-ES"/>
        </w:rPr>
        <w:lastRenderedPageBreak/>
        <w:drawing>
          <wp:inline distT="0" distB="0" distL="0" distR="0" wp14:anchorId="544960A8" wp14:editId="1E0DE2AD">
            <wp:extent cx="4864100" cy="3822700"/>
            <wp:effectExtent l="0" t="0" r="0" b="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4100" cy="3822700"/>
                    </a:xfrm>
                    <a:prstGeom prst="rect">
                      <a:avLst/>
                    </a:prstGeom>
                    <a:noFill/>
                    <a:ln>
                      <a:noFill/>
                    </a:ln>
                  </pic:spPr>
                </pic:pic>
              </a:graphicData>
            </a:graphic>
          </wp:inline>
        </w:drawing>
      </w:r>
    </w:p>
    <w:p w14:paraId="3003F9CE" w14:textId="77777777" w:rsidR="00223813" w:rsidRDefault="00223813" w:rsidP="00C67250">
      <w:pPr>
        <w:ind w:left="902"/>
        <w:rPr>
          <w:rFonts w:ascii="Calibri" w:hAnsi="Calibri"/>
          <w:i w:val="0"/>
          <w:iCs/>
          <w:strike/>
          <w:color w:val="0000FF"/>
        </w:rPr>
      </w:pPr>
    </w:p>
    <w:p w14:paraId="23931BFE" w14:textId="77777777" w:rsidR="00223813" w:rsidRPr="00C95560" w:rsidRDefault="00223813" w:rsidP="00223813">
      <w:pPr>
        <w:pStyle w:val="Heading2"/>
        <w:numPr>
          <w:ilvl w:val="1"/>
          <w:numId w:val="2"/>
        </w:numPr>
        <w:tabs>
          <w:tab w:val="num" w:pos="792"/>
        </w:tabs>
        <w:ind w:left="1418"/>
        <w:rPr>
          <w:rFonts w:ascii="Calibri" w:hAnsi="Calibri" w:cs="Book Antiqua"/>
          <w:i/>
          <w:sz w:val="24"/>
        </w:rPr>
      </w:pPr>
      <w:bookmarkStart w:id="109" w:name="_Toc34121080"/>
      <w:bookmarkStart w:id="110" w:name="_Toc44907579"/>
      <w:bookmarkStart w:id="111" w:name="_Toc202244546"/>
      <w:bookmarkStart w:id="112" w:name="_Toc391994529"/>
      <w:bookmarkStart w:id="113" w:name="_Toc61560577"/>
      <w:bookmarkStart w:id="114" w:name="_Toc74313891"/>
      <w:r w:rsidRPr="00C95560">
        <w:rPr>
          <w:rFonts w:ascii="Calibri" w:hAnsi="Calibri" w:cs="Book Antiqua"/>
          <w:sz w:val="24"/>
        </w:rPr>
        <w:t>Vista Lógica</w:t>
      </w:r>
      <w:bookmarkEnd w:id="109"/>
      <w:bookmarkEnd w:id="110"/>
      <w:bookmarkEnd w:id="111"/>
      <w:bookmarkEnd w:id="112"/>
      <w:bookmarkEnd w:id="113"/>
      <w:bookmarkEnd w:id="114"/>
      <w:r w:rsidRPr="00C95560">
        <w:rPr>
          <w:rFonts w:ascii="Calibri" w:hAnsi="Calibri" w:cs="Book Antiqua"/>
          <w:sz w:val="24"/>
        </w:rPr>
        <w:t xml:space="preserve"> </w:t>
      </w:r>
    </w:p>
    <w:p w14:paraId="5DA5B60A" w14:textId="77777777" w:rsidR="00223813" w:rsidRDefault="00223813" w:rsidP="00223813">
      <w:pPr>
        <w:pStyle w:val="Heading3"/>
        <w:ind w:left="1701"/>
        <w:rPr>
          <w:rFonts w:ascii="Calibri" w:hAnsi="Calibri" w:cs="Calibri"/>
          <w:sz w:val="24"/>
          <w:szCs w:val="24"/>
        </w:rPr>
      </w:pPr>
      <w:bookmarkStart w:id="115" w:name="_Toc34121081"/>
      <w:bookmarkStart w:id="116" w:name="_Toc44907580"/>
      <w:bookmarkStart w:id="117" w:name="_Toc202244547"/>
      <w:bookmarkStart w:id="118" w:name="_Toc391994530"/>
      <w:bookmarkStart w:id="119" w:name="_Toc61560578"/>
      <w:bookmarkStart w:id="120" w:name="_Toc74313892"/>
      <w:r w:rsidRPr="00A96743">
        <w:rPr>
          <w:rFonts w:ascii="Calibri" w:hAnsi="Calibri" w:cs="Calibri"/>
          <w:sz w:val="24"/>
          <w:szCs w:val="24"/>
        </w:rPr>
        <w:t>Descripción</w:t>
      </w:r>
      <w:bookmarkEnd w:id="115"/>
      <w:bookmarkEnd w:id="116"/>
      <w:bookmarkEnd w:id="117"/>
      <w:bookmarkEnd w:id="118"/>
      <w:bookmarkEnd w:id="119"/>
      <w:bookmarkEnd w:id="120"/>
    </w:p>
    <w:p w14:paraId="39458483" w14:textId="77777777" w:rsidR="00223813" w:rsidRPr="00811229" w:rsidRDefault="00223813" w:rsidP="00223813"/>
    <w:p w14:paraId="0AB6A8DB" w14:textId="77777777" w:rsidR="00223813" w:rsidRPr="00223813" w:rsidRDefault="00223813" w:rsidP="00223813">
      <w:pPr>
        <w:ind w:left="993"/>
        <w:rPr>
          <w:rFonts w:ascii="Calibri" w:hAnsi="Calibri" w:cs="Book Antiqua"/>
          <w:i w:val="0"/>
          <w:color w:val="000000"/>
        </w:rPr>
      </w:pPr>
      <w:r w:rsidRPr="00223813">
        <w:rPr>
          <w:rFonts w:ascii="Calibri" w:hAnsi="Calibri" w:cs="Book Antiqua"/>
          <w:b/>
          <w:color w:val="000000"/>
        </w:rPr>
        <w:t>Capa de Base de Datos (BASE DE DATOS)</w:t>
      </w:r>
      <w:r w:rsidRPr="00223813">
        <w:rPr>
          <w:rFonts w:ascii="Calibri" w:hAnsi="Calibri" w:cs="Book Antiqua"/>
          <w:color w:val="000000"/>
        </w:rPr>
        <w:t>, se encarga de almacenar toda la información, y tenerla disponible para cualquier aplicación.</w:t>
      </w:r>
    </w:p>
    <w:p w14:paraId="1C789C3F" w14:textId="77777777" w:rsidR="00223813" w:rsidRPr="00223813" w:rsidRDefault="00223813" w:rsidP="00223813">
      <w:pPr>
        <w:ind w:left="993"/>
        <w:rPr>
          <w:rFonts w:ascii="Calibri" w:hAnsi="Calibri" w:cs="Book Antiqua"/>
          <w:i w:val="0"/>
          <w:color w:val="000000"/>
        </w:rPr>
      </w:pPr>
      <w:r w:rsidRPr="00223813">
        <w:rPr>
          <w:rFonts w:ascii="Calibri" w:hAnsi="Calibri" w:cs="Book Antiqua"/>
          <w:color w:val="000000"/>
        </w:rPr>
        <w:t>Para esta capa se utilizará como motor de base de datos Oracle 10g. Y como modelo de persistencia se utiliza un sistema en la nube para tener un respaldo de toda la información.</w:t>
      </w:r>
    </w:p>
    <w:p w14:paraId="5A0EE9B0" w14:textId="77777777" w:rsidR="00223813" w:rsidRPr="00223813" w:rsidRDefault="00223813" w:rsidP="00223813">
      <w:pPr>
        <w:ind w:left="993"/>
        <w:rPr>
          <w:rFonts w:ascii="Calibri" w:hAnsi="Calibri" w:cs="Book Antiqua"/>
          <w:i w:val="0"/>
          <w:color w:val="000000"/>
        </w:rPr>
      </w:pPr>
    </w:p>
    <w:p w14:paraId="0927E5C0" w14:textId="77777777" w:rsidR="00223813" w:rsidRPr="00223813" w:rsidRDefault="00223813" w:rsidP="00223813">
      <w:pPr>
        <w:ind w:left="993"/>
        <w:rPr>
          <w:rFonts w:ascii="Calibri" w:hAnsi="Calibri" w:cs="Book Antiqua"/>
          <w:i w:val="0"/>
          <w:color w:val="000000"/>
        </w:rPr>
      </w:pPr>
      <w:r w:rsidRPr="00223813">
        <w:rPr>
          <w:rFonts w:ascii="Calibri" w:hAnsi="Calibri" w:cs="Book Antiqua"/>
          <w:b/>
          <w:color w:val="000000"/>
        </w:rPr>
        <w:t>Capa de Aplicaciones (CONTROLADOR)</w:t>
      </w:r>
      <w:r w:rsidRPr="00223813">
        <w:rPr>
          <w:rFonts w:ascii="Calibri" w:hAnsi="Calibri" w:cs="Book Antiqua"/>
          <w:color w:val="000000"/>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AA59DF0" w14:textId="77777777" w:rsidR="00223813" w:rsidRPr="00223813" w:rsidRDefault="00223813" w:rsidP="00223813">
      <w:pPr>
        <w:ind w:left="993"/>
        <w:rPr>
          <w:rFonts w:ascii="Calibri" w:hAnsi="Calibri" w:cs="Book Antiqua"/>
          <w:i w:val="0"/>
          <w:color w:val="000000"/>
        </w:rPr>
      </w:pPr>
    </w:p>
    <w:p w14:paraId="1EA8D9F4" w14:textId="77777777" w:rsidR="00223813" w:rsidRPr="00223813" w:rsidRDefault="00223813" w:rsidP="00223813">
      <w:pPr>
        <w:ind w:left="993"/>
        <w:rPr>
          <w:rFonts w:ascii="Calibri" w:hAnsi="Calibri" w:cs="Book Antiqua"/>
          <w:i w:val="0"/>
          <w:color w:val="000000"/>
        </w:rPr>
      </w:pPr>
      <w:r w:rsidRPr="00223813">
        <w:rPr>
          <w:rFonts w:ascii="Calibri" w:hAnsi="Calibri" w:cs="Book Antiqua"/>
          <w:b/>
          <w:color w:val="000000"/>
        </w:rPr>
        <w:t>Capa de usuario o cliente (SISTEMA )</w:t>
      </w:r>
      <w:r w:rsidR="0018637A">
        <w:rPr>
          <w:rFonts w:ascii="Calibri" w:hAnsi="Calibri" w:cs="Book Antiqua"/>
          <w:color w:val="000000"/>
        </w:rPr>
        <w:t xml:space="preserve">, </w:t>
      </w:r>
      <w:r w:rsidRPr="00223813">
        <w:rPr>
          <w:rFonts w:ascii="Calibri" w:hAnsi="Calibri" w:cs="Book Antiqua"/>
          <w:color w:val="000000"/>
        </w:rPr>
        <w:t>No requiere equipos grandes, únicamente requiere t</w:t>
      </w:r>
      <w:r w:rsidR="0018637A">
        <w:rPr>
          <w:rFonts w:ascii="Calibri" w:hAnsi="Calibri" w:cs="Book Antiqua"/>
          <w:color w:val="000000"/>
        </w:rPr>
        <w:t xml:space="preserve">ener un explorador de Internet </w:t>
      </w:r>
      <w:r w:rsidRPr="00223813">
        <w:rPr>
          <w:rFonts w:ascii="Calibri" w:hAnsi="Calibri" w:cs="Book Antiqua"/>
          <w:color w:val="000000"/>
        </w:rPr>
        <w:t>desde el cual se conecta al servidor de aplicaciones para hacer consultas y transacciones a la BD mediante los sistemas desarrollados.</w:t>
      </w:r>
    </w:p>
    <w:p w14:paraId="4EBE3058" w14:textId="77777777" w:rsidR="00223813" w:rsidRPr="00223813" w:rsidRDefault="00223813" w:rsidP="00223813">
      <w:pPr>
        <w:ind w:left="993"/>
        <w:rPr>
          <w:rFonts w:ascii="Calibri" w:hAnsi="Calibri" w:cs="Book Antiqua"/>
          <w:i w:val="0"/>
          <w:color w:val="000000"/>
        </w:rPr>
      </w:pPr>
      <w:r w:rsidRPr="00223813">
        <w:rPr>
          <w:rFonts w:ascii="Calibri" w:hAnsi="Calibri" w:cs="Book Antiqua"/>
          <w:color w:val="000000"/>
        </w:rPr>
        <w:t>Para esta capa se utilizará JSP.</w:t>
      </w:r>
    </w:p>
    <w:p w14:paraId="71517D7A" w14:textId="77777777" w:rsidR="00223813" w:rsidRPr="00C95560" w:rsidRDefault="00223813" w:rsidP="00223813">
      <w:pPr>
        <w:ind w:left="1080"/>
        <w:rPr>
          <w:rFonts w:ascii="Calibri" w:hAnsi="Calibri"/>
          <w:i w:val="0"/>
          <w:color w:val="999999"/>
        </w:rPr>
      </w:pPr>
    </w:p>
    <w:p w14:paraId="5E47A588" w14:textId="77777777" w:rsidR="00223813" w:rsidRDefault="00223813" w:rsidP="00223813">
      <w:pPr>
        <w:ind w:left="993"/>
        <w:rPr>
          <w:rFonts w:ascii="Calibri" w:hAnsi="Calibri" w:cs="Book Antiqua"/>
          <w:i w:val="0"/>
          <w:color w:val="595959"/>
        </w:rPr>
      </w:pPr>
    </w:p>
    <w:p w14:paraId="7DA6481D" w14:textId="77777777" w:rsidR="00223813" w:rsidRDefault="00223813" w:rsidP="00223813">
      <w:pPr>
        <w:ind w:left="993"/>
        <w:rPr>
          <w:rFonts w:ascii="Calibri" w:hAnsi="Calibri" w:cs="Book Antiqua"/>
          <w:i w:val="0"/>
          <w:color w:val="595959"/>
        </w:rPr>
      </w:pPr>
    </w:p>
    <w:p w14:paraId="6F298E72" w14:textId="77777777" w:rsidR="00223813" w:rsidRDefault="00E44E92" w:rsidP="00223813">
      <w:pPr>
        <w:ind w:left="993"/>
        <w:rPr>
          <w:rFonts w:ascii="Calibri" w:hAnsi="Calibri" w:cs="Book Antiqua"/>
          <w:i w:val="0"/>
          <w:color w:val="595959"/>
        </w:rPr>
      </w:pPr>
      <w:r>
        <w:rPr>
          <w:noProof/>
          <w:lang w:eastAsia="es-ES"/>
        </w:rPr>
        <w:lastRenderedPageBreak/>
        <w:drawing>
          <wp:inline distT="0" distB="0" distL="0" distR="0" wp14:anchorId="15BDD1EE" wp14:editId="2E2B4B17">
            <wp:extent cx="6121400" cy="4127500"/>
            <wp:effectExtent l="0" t="0" r="0" b="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0" cy="4127500"/>
                    </a:xfrm>
                    <a:prstGeom prst="rect">
                      <a:avLst/>
                    </a:prstGeom>
                    <a:noFill/>
                    <a:ln>
                      <a:noFill/>
                    </a:ln>
                  </pic:spPr>
                </pic:pic>
              </a:graphicData>
            </a:graphic>
          </wp:inline>
        </w:drawing>
      </w:r>
    </w:p>
    <w:p w14:paraId="284AACD1" w14:textId="77777777" w:rsidR="00223813" w:rsidRDefault="00223813" w:rsidP="00223813">
      <w:pPr>
        <w:ind w:left="993"/>
        <w:rPr>
          <w:rFonts w:ascii="Calibri" w:hAnsi="Calibri" w:cs="Book Antiqua"/>
          <w:i w:val="0"/>
          <w:color w:val="595959"/>
        </w:rPr>
      </w:pPr>
    </w:p>
    <w:p w14:paraId="53D49C13" w14:textId="77777777" w:rsidR="00223813" w:rsidRDefault="00223813" w:rsidP="00223813">
      <w:pPr>
        <w:ind w:left="993"/>
        <w:rPr>
          <w:rFonts w:ascii="Calibri" w:hAnsi="Calibri" w:cs="Book Antiqua"/>
          <w:i w:val="0"/>
          <w:color w:val="595959"/>
        </w:rPr>
      </w:pPr>
    </w:p>
    <w:p w14:paraId="1E74700D" w14:textId="77777777" w:rsidR="00223813" w:rsidRDefault="00223813" w:rsidP="00223813">
      <w:pPr>
        <w:ind w:left="993"/>
        <w:jc w:val="center"/>
        <w:rPr>
          <w:rFonts w:ascii="Calibri" w:hAnsi="Calibri" w:cs="Book Antiqua"/>
          <w:i w:val="0"/>
          <w:color w:val="595959"/>
        </w:rPr>
      </w:pPr>
      <w:r>
        <w:rPr>
          <w:rFonts w:ascii="Calibri" w:hAnsi="Calibri" w:cs="Book Antiqua"/>
          <w:color w:val="595959"/>
        </w:rPr>
        <w:t xml:space="preserve">Vista lógica MVC (diseño de un sistema de gestión de una federación de futbol </w:t>
      </w:r>
      <w:r w:rsidRPr="007074F8">
        <w:rPr>
          <w:rFonts w:ascii="Calibri" w:hAnsi="Calibri" w:cs="Book Antiqua"/>
          <w:color w:val="595959"/>
        </w:rPr>
        <w:t>)</w:t>
      </w:r>
    </w:p>
    <w:p w14:paraId="73FB72D1" w14:textId="5C76CFEA" w:rsidR="00223813" w:rsidRDefault="00223813" w:rsidP="00223813">
      <w:pPr>
        <w:ind w:left="993"/>
        <w:rPr>
          <w:rFonts w:ascii="Calibri" w:hAnsi="Calibri" w:cs="Book Antiqua"/>
          <w:i w:val="0"/>
          <w:color w:val="595959"/>
        </w:rPr>
      </w:pPr>
    </w:p>
    <w:p w14:paraId="55132F9B" w14:textId="5C1620DA" w:rsidR="00713550" w:rsidRDefault="00713550" w:rsidP="00223813">
      <w:pPr>
        <w:ind w:left="993"/>
        <w:rPr>
          <w:rFonts w:ascii="Calibri" w:hAnsi="Calibri" w:cs="Book Antiqua"/>
          <w:i w:val="0"/>
          <w:color w:val="595959"/>
        </w:rPr>
      </w:pPr>
    </w:p>
    <w:p w14:paraId="57F73957" w14:textId="1323E3BB" w:rsidR="00713550" w:rsidRDefault="00713550" w:rsidP="00223813">
      <w:pPr>
        <w:ind w:left="993"/>
        <w:rPr>
          <w:rFonts w:ascii="Calibri" w:hAnsi="Calibri" w:cs="Book Antiqua"/>
          <w:i w:val="0"/>
          <w:color w:val="595959"/>
        </w:rPr>
      </w:pPr>
    </w:p>
    <w:p w14:paraId="62E4270B" w14:textId="40BC0C4E" w:rsidR="00713550" w:rsidRDefault="00713550" w:rsidP="00223813">
      <w:pPr>
        <w:ind w:left="993"/>
        <w:rPr>
          <w:rFonts w:ascii="Calibri" w:hAnsi="Calibri" w:cs="Book Antiqua"/>
          <w:i w:val="0"/>
          <w:color w:val="595959"/>
        </w:rPr>
      </w:pPr>
    </w:p>
    <w:p w14:paraId="0930EA4D" w14:textId="40711DA2" w:rsidR="00713550" w:rsidRDefault="00713550" w:rsidP="00223813">
      <w:pPr>
        <w:ind w:left="993"/>
        <w:rPr>
          <w:rFonts w:ascii="Calibri" w:hAnsi="Calibri" w:cs="Book Antiqua"/>
          <w:i w:val="0"/>
          <w:color w:val="595959"/>
        </w:rPr>
      </w:pPr>
    </w:p>
    <w:p w14:paraId="4E8A99CE" w14:textId="21256913" w:rsidR="00713550" w:rsidRDefault="00713550" w:rsidP="00223813">
      <w:pPr>
        <w:ind w:left="993"/>
        <w:rPr>
          <w:rFonts w:ascii="Calibri" w:hAnsi="Calibri" w:cs="Book Antiqua"/>
          <w:i w:val="0"/>
          <w:color w:val="595959"/>
        </w:rPr>
      </w:pPr>
    </w:p>
    <w:p w14:paraId="333CB4FA" w14:textId="1E32843B" w:rsidR="00713550" w:rsidRDefault="00713550" w:rsidP="00223813">
      <w:pPr>
        <w:ind w:left="993"/>
        <w:rPr>
          <w:rFonts w:ascii="Calibri" w:hAnsi="Calibri" w:cs="Book Antiqua"/>
          <w:i w:val="0"/>
          <w:color w:val="595959"/>
        </w:rPr>
      </w:pPr>
    </w:p>
    <w:p w14:paraId="1307879B" w14:textId="151815AD" w:rsidR="00713550" w:rsidRDefault="00713550" w:rsidP="00223813">
      <w:pPr>
        <w:ind w:left="993"/>
        <w:rPr>
          <w:rFonts w:ascii="Calibri" w:hAnsi="Calibri" w:cs="Book Antiqua"/>
          <w:i w:val="0"/>
          <w:color w:val="595959"/>
        </w:rPr>
      </w:pPr>
    </w:p>
    <w:p w14:paraId="580440B9" w14:textId="0251D89A" w:rsidR="00713550" w:rsidRDefault="00713550" w:rsidP="00223813">
      <w:pPr>
        <w:ind w:left="993"/>
        <w:rPr>
          <w:rFonts w:ascii="Calibri" w:hAnsi="Calibri" w:cs="Book Antiqua"/>
          <w:i w:val="0"/>
          <w:color w:val="595959"/>
        </w:rPr>
      </w:pPr>
    </w:p>
    <w:p w14:paraId="18EF4D83" w14:textId="01E73721" w:rsidR="00713550" w:rsidRDefault="00713550" w:rsidP="00223813">
      <w:pPr>
        <w:ind w:left="993"/>
        <w:rPr>
          <w:rFonts w:ascii="Calibri" w:hAnsi="Calibri" w:cs="Book Antiqua"/>
          <w:i w:val="0"/>
          <w:color w:val="595959"/>
        </w:rPr>
      </w:pPr>
    </w:p>
    <w:p w14:paraId="1E3AAFC0" w14:textId="3506B796" w:rsidR="00713550" w:rsidRDefault="00713550" w:rsidP="00223813">
      <w:pPr>
        <w:ind w:left="993"/>
        <w:rPr>
          <w:rFonts w:ascii="Calibri" w:hAnsi="Calibri" w:cs="Book Antiqua"/>
          <w:i w:val="0"/>
          <w:color w:val="595959"/>
        </w:rPr>
      </w:pPr>
    </w:p>
    <w:p w14:paraId="5DBDCC8F" w14:textId="31A5B617" w:rsidR="00713550" w:rsidRDefault="00713550" w:rsidP="00223813">
      <w:pPr>
        <w:ind w:left="993"/>
        <w:rPr>
          <w:rFonts w:ascii="Calibri" w:hAnsi="Calibri" w:cs="Book Antiqua"/>
          <w:i w:val="0"/>
          <w:color w:val="595959"/>
        </w:rPr>
      </w:pPr>
    </w:p>
    <w:p w14:paraId="3D475B0F" w14:textId="757D2BF5" w:rsidR="0090325A" w:rsidRDefault="0090325A" w:rsidP="00223813">
      <w:pPr>
        <w:ind w:left="993"/>
        <w:rPr>
          <w:rFonts w:ascii="Calibri" w:hAnsi="Calibri" w:cs="Book Antiqua"/>
          <w:i w:val="0"/>
          <w:color w:val="595959"/>
        </w:rPr>
      </w:pPr>
    </w:p>
    <w:p w14:paraId="5E0C4A37" w14:textId="188815B2" w:rsidR="0090325A" w:rsidRDefault="0090325A" w:rsidP="00223813">
      <w:pPr>
        <w:ind w:left="993"/>
        <w:rPr>
          <w:rFonts w:ascii="Calibri" w:hAnsi="Calibri" w:cs="Book Antiqua"/>
          <w:i w:val="0"/>
          <w:color w:val="595959"/>
        </w:rPr>
      </w:pPr>
    </w:p>
    <w:p w14:paraId="37B50EDA" w14:textId="38079C16" w:rsidR="0090325A" w:rsidRDefault="0090325A" w:rsidP="00223813">
      <w:pPr>
        <w:ind w:left="993"/>
        <w:rPr>
          <w:rFonts w:ascii="Calibri" w:hAnsi="Calibri" w:cs="Book Antiqua"/>
          <w:i w:val="0"/>
          <w:color w:val="595959"/>
        </w:rPr>
      </w:pPr>
    </w:p>
    <w:p w14:paraId="16FBB822" w14:textId="51D3B669" w:rsidR="0090325A" w:rsidRDefault="0090325A" w:rsidP="00223813">
      <w:pPr>
        <w:ind w:left="993"/>
        <w:rPr>
          <w:rFonts w:ascii="Calibri" w:hAnsi="Calibri" w:cs="Book Antiqua"/>
          <w:i w:val="0"/>
          <w:color w:val="595959"/>
        </w:rPr>
      </w:pPr>
    </w:p>
    <w:p w14:paraId="4209AD9D" w14:textId="08564737" w:rsidR="0090325A" w:rsidRDefault="0090325A" w:rsidP="00223813">
      <w:pPr>
        <w:ind w:left="993"/>
        <w:rPr>
          <w:rFonts w:ascii="Calibri" w:hAnsi="Calibri" w:cs="Book Antiqua"/>
          <w:i w:val="0"/>
          <w:color w:val="595959"/>
        </w:rPr>
      </w:pPr>
    </w:p>
    <w:p w14:paraId="70F6C106" w14:textId="77777777" w:rsidR="0090325A" w:rsidRDefault="0090325A" w:rsidP="00223813">
      <w:pPr>
        <w:ind w:left="993"/>
        <w:rPr>
          <w:rFonts w:ascii="Calibri" w:hAnsi="Calibri" w:cs="Book Antiqua"/>
          <w:i w:val="0"/>
          <w:color w:val="595959"/>
        </w:rPr>
      </w:pPr>
    </w:p>
    <w:p w14:paraId="1E96A584" w14:textId="77777777" w:rsidR="00713550" w:rsidRPr="00C95560" w:rsidRDefault="00713550" w:rsidP="00223813">
      <w:pPr>
        <w:ind w:left="993"/>
        <w:rPr>
          <w:rFonts w:ascii="Calibri" w:hAnsi="Calibri" w:cs="Book Antiqua"/>
          <w:i w:val="0"/>
          <w:color w:val="595959"/>
        </w:rPr>
      </w:pPr>
    </w:p>
    <w:p w14:paraId="1070C2CD" w14:textId="40836EC4" w:rsidR="00223813" w:rsidRPr="00A96743" w:rsidRDefault="00223813" w:rsidP="00223813">
      <w:pPr>
        <w:pStyle w:val="Heading3"/>
        <w:numPr>
          <w:ilvl w:val="2"/>
          <w:numId w:val="2"/>
        </w:numPr>
        <w:ind w:left="1701"/>
        <w:rPr>
          <w:rFonts w:ascii="Calibri" w:hAnsi="Calibri" w:cs="Calibri"/>
          <w:sz w:val="24"/>
          <w:szCs w:val="24"/>
        </w:rPr>
      </w:pPr>
      <w:bookmarkStart w:id="121" w:name="_Toc34121082"/>
      <w:bookmarkStart w:id="122" w:name="_Toc44907581"/>
      <w:bookmarkStart w:id="123" w:name="_Toc202244548"/>
      <w:bookmarkStart w:id="124" w:name="_Toc391994531"/>
      <w:bookmarkStart w:id="125" w:name="_Toc61560579"/>
      <w:bookmarkStart w:id="126" w:name="_Toc74313893"/>
      <w:r w:rsidRPr="00A96743">
        <w:rPr>
          <w:rFonts w:ascii="Calibri" w:hAnsi="Calibri" w:cs="Calibri"/>
          <w:sz w:val="24"/>
          <w:szCs w:val="24"/>
        </w:rPr>
        <w:lastRenderedPageBreak/>
        <w:t>Paquetes de Diseño Arquitectónicamente Significativos</w:t>
      </w:r>
      <w:bookmarkEnd w:id="121"/>
      <w:bookmarkEnd w:id="122"/>
      <w:bookmarkEnd w:id="123"/>
      <w:bookmarkEnd w:id="124"/>
      <w:bookmarkEnd w:id="125"/>
      <w:bookmarkEnd w:id="126"/>
    </w:p>
    <w:p w14:paraId="7E9E5E78" w14:textId="28AE5288" w:rsidR="0090325A" w:rsidRDefault="0090325A" w:rsidP="005D20DC">
      <w:pPr>
        <w:ind w:left="993"/>
        <w:rPr>
          <w:rFonts w:ascii="Calibri" w:hAnsi="Calibri" w:cs="Book Antiqua"/>
          <w:i w:val="0"/>
          <w:color w:val="0000FF"/>
        </w:rPr>
      </w:pPr>
      <w:r>
        <w:rPr>
          <w:noProof/>
        </w:rPr>
        <w:drawing>
          <wp:anchor distT="0" distB="0" distL="114300" distR="114300" simplePos="0" relativeHeight="251665408" behindDoc="0" locked="0" layoutInCell="1" allowOverlap="1" wp14:anchorId="16957B6A" wp14:editId="42A0F429">
            <wp:simplePos x="0" y="0"/>
            <wp:positionH relativeFrom="margin">
              <wp:align>center</wp:align>
            </wp:positionH>
            <wp:positionV relativeFrom="paragraph">
              <wp:posOffset>321487</wp:posOffset>
            </wp:positionV>
            <wp:extent cx="6120130" cy="252158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521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99433" w14:textId="77777777" w:rsidR="00223813" w:rsidRPr="00A96743" w:rsidRDefault="00223813" w:rsidP="00223813">
      <w:pPr>
        <w:pStyle w:val="Heading3"/>
        <w:numPr>
          <w:ilvl w:val="2"/>
          <w:numId w:val="2"/>
        </w:numPr>
        <w:ind w:left="1701"/>
        <w:rPr>
          <w:rFonts w:ascii="Calibri" w:hAnsi="Calibri" w:cs="Calibri"/>
          <w:sz w:val="24"/>
          <w:szCs w:val="24"/>
        </w:rPr>
      </w:pPr>
      <w:bookmarkStart w:id="127" w:name="_Toc202244549"/>
      <w:bookmarkStart w:id="128" w:name="_Toc391994532"/>
      <w:bookmarkStart w:id="129" w:name="_Toc61560580"/>
      <w:bookmarkStart w:id="130" w:name="_Toc74313894"/>
      <w:r w:rsidRPr="00A96743">
        <w:rPr>
          <w:rFonts w:ascii="Calibri" w:hAnsi="Calibri" w:cs="Calibri"/>
          <w:sz w:val="24"/>
          <w:szCs w:val="24"/>
        </w:rPr>
        <w:t>Vista de Implementación - Componentes</w:t>
      </w:r>
      <w:bookmarkEnd w:id="127"/>
      <w:bookmarkEnd w:id="128"/>
      <w:bookmarkEnd w:id="129"/>
      <w:bookmarkEnd w:id="130"/>
      <w:r w:rsidRPr="00A96743">
        <w:rPr>
          <w:rFonts w:ascii="Calibri" w:hAnsi="Calibri" w:cs="Calibri"/>
          <w:sz w:val="24"/>
          <w:szCs w:val="24"/>
        </w:rPr>
        <w:t xml:space="preserve">  </w:t>
      </w:r>
    </w:p>
    <w:p w14:paraId="54475972" w14:textId="3FFCD504" w:rsidR="00223813" w:rsidRPr="00C95560" w:rsidRDefault="0090325A" w:rsidP="00223813">
      <w:pPr>
        <w:ind w:left="993"/>
        <w:rPr>
          <w:rFonts w:ascii="Calibri" w:hAnsi="Calibri" w:cs="Book Antiqua"/>
          <w:i w:val="0"/>
          <w:color w:val="0000FF"/>
        </w:rPr>
      </w:pPr>
      <w:r w:rsidRPr="00713550">
        <w:rPr>
          <w:noProof/>
        </w:rPr>
        <w:drawing>
          <wp:anchor distT="0" distB="0" distL="114300" distR="114300" simplePos="0" relativeHeight="251664384" behindDoc="0" locked="0" layoutInCell="1" allowOverlap="1" wp14:anchorId="1A30BA75" wp14:editId="6184D9AF">
            <wp:simplePos x="0" y="0"/>
            <wp:positionH relativeFrom="margin">
              <wp:align>center</wp:align>
            </wp:positionH>
            <wp:positionV relativeFrom="paragraph">
              <wp:posOffset>371475</wp:posOffset>
            </wp:positionV>
            <wp:extent cx="6120130" cy="3728085"/>
            <wp:effectExtent l="0" t="0" r="0" b="5715"/>
            <wp:wrapSquare wrapText="bothSides"/>
            <wp:docPr id="18" name="Imagen 3">
              <a:extLst xmlns:a="http://schemas.openxmlformats.org/drawingml/2006/main">
                <a:ext uri="{FF2B5EF4-FFF2-40B4-BE49-F238E27FC236}">
                  <a16:creationId xmlns:a16="http://schemas.microsoft.com/office/drawing/2014/main" id="{0EFF77F1-F99B-48FE-9C8A-71CCE2D5FDD4}"/>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EFF77F1-F99B-48FE-9C8A-71CCE2D5FDD4}"/>
                        </a:ext>
                      </a:extLst>
                    </pic:cNvPr>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72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A07501" w14:textId="3BB59408" w:rsidR="000B3E21" w:rsidRDefault="000B3E21" w:rsidP="000B3E21">
      <w:pPr>
        <w:keepNext/>
        <w:ind w:left="720"/>
        <w:jc w:val="center"/>
      </w:pPr>
    </w:p>
    <w:p w14:paraId="3AB575E4" w14:textId="77777777" w:rsidR="00223813" w:rsidRDefault="000B3E21" w:rsidP="000B3E21">
      <w:pPr>
        <w:pStyle w:val="Caption"/>
        <w:jc w:val="center"/>
      </w:pPr>
      <w:r>
        <w:t xml:space="preserve">Ilustración </w:t>
      </w:r>
      <w:r>
        <w:fldChar w:fldCharType="begin"/>
      </w:r>
      <w:r>
        <w:instrText xml:space="preserve"> SEQ Ilustración \* ARABIC </w:instrText>
      </w:r>
      <w:r>
        <w:fldChar w:fldCharType="separate"/>
      </w:r>
      <w:r>
        <w:rPr>
          <w:noProof/>
        </w:rPr>
        <w:t>1</w:t>
      </w:r>
      <w:r>
        <w:fldChar w:fldCharType="end"/>
      </w:r>
      <w:r w:rsidRPr="00B22013">
        <w:t>1.1.1.</w:t>
      </w:r>
      <w:r w:rsidRPr="00B22013">
        <w:tab/>
        <w:t>Vista de Implementación - Componentes</w:t>
      </w:r>
    </w:p>
    <w:p w14:paraId="5E786D17" w14:textId="77777777" w:rsidR="0025779B" w:rsidRDefault="0025779B" w:rsidP="0025779B"/>
    <w:p w14:paraId="4CFDED36" w14:textId="0F05BC6E" w:rsidR="0025779B" w:rsidRDefault="0025779B" w:rsidP="0025779B"/>
    <w:p w14:paraId="6A1A81BA" w14:textId="2B7B75D2" w:rsidR="00713550" w:rsidRDefault="00713550" w:rsidP="0025779B"/>
    <w:p w14:paraId="3A63D022" w14:textId="22346FD6" w:rsidR="00713550" w:rsidRDefault="00713550" w:rsidP="0025779B"/>
    <w:p w14:paraId="50B32328" w14:textId="77777777" w:rsidR="00713550" w:rsidRDefault="00713550" w:rsidP="0025779B"/>
    <w:p w14:paraId="44821300" w14:textId="77777777" w:rsidR="0025779B" w:rsidRPr="00B06AB5" w:rsidRDefault="0025779B" w:rsidP="00B06AB5">
      <w:pPr>
        <w:pStyle w:val="Heading2"/>
        <w:numPr>
          <w:ilvl w:val="1"/>
          <w:numId w:val="2"/>
        </w:numPr>
        <w:tabs>
          <w:tab w:val="num" w:pos="792"/>
        </w:tabs>
        <w:ind w:left="1418"/>
        <w:rPr>
          <w:rFonts w:ascii="Calibri" w:hAnsi="Calibri" w:cs="Book Antiqua"/>
          <w:i/>
          <w:sz w:val="24"/>
        </w:rPr>
      </w:pPr>
      <w:bookmarkStart w:id="131" w:name="_Toc74313895"/>
      <w:r w:rsidRPr="00B06AB5">
        <w:rPr>
          <w:rFonts w:ascii="Calibri" w:hAnsi="Calibri" w:cs="Book Antiqua"/>
          <w:sz w:val="24"/>
        </w:rPr>
        <w:lastRenderedPageBreak/>
        <w:t>Vista de Despliegue - Ambiente Físico</w:t>
      </w:r>
      <w:bookmarkEnd w:id="131"/>
    </w:p>
    <w:p w14:paraId="4D1FAD6F" w14:textId="77777777" w:rsidR="0025779B" w:rsidRDefault="0025779B" w:rsidP="0025779B">
      <w:pPr>
        <w:ind w:left="1080"/>
        <w:rPr>
          <w:b/>
          <w:bCs/>
        </w:rPr>
      </w:pPr>
    </w:p>
    <w:p w14:paraId="574D8F00" w14:textId="77777777" w:rsidR="0025779B" w:rsidRPr="0025779B" w:rsidRDefault="0025779B" w:rsidP="0025779B">
      <w:pPr>
        <w:ind w:left="1080"/>
      </w:pPr>
      <w:r>
        <w:t>Los datos y documentación registrada por cada uno de los usuarios están almacenados en un dispositivo local donde luego por medio de una conexión TCP/IP serán enviadas a una base datos donde estarán de una forma más organizada y segura ordenada y después de eso mediante una conexión LAN se conecta a una impresora donde se podrá verificar los datos de una manera física.</w:t>
      </w:r>
    </w:p>
    <w:p w14:paraId="5573D348" w14:textId="77777777" w:rsidR="0025779B" w:rsidRDefault="0025779B" w:rsidP="0025779B">
      <w:pPr>
        <w:ind w:left="1080"/>
      </w:pPr>
    </w:p>
    <w:p w14:paraId="577D5AA7" w14:textId="77777777" w:rsidR="0025779B" w:rsidRDefault="0025779B" w:rsidP="0025779B"/>
    <w:p w14:paraId="7F0BAF47" w14:textId="77777777" w:rsidR="0025779B" w:rsidRDefault="0025779B" w:rsidP="0025779B"/>
    <w:p w14:paraId="7E50253C" w14:textId="0BE460D8" w:rsidR="0025779B" w:rsidRDefault="0025779B" w:rsidP="0025779B"/>
    <w:p w14:paraId="63B1651B" w14:textId="103F4A47" w:rsidR="0025779B" w:rsidRDefault="00E44E92" w:rsidP="0025779B">
      <w:r w:rsidRPr="0025779B">
        <w:rPr>
          <w:noProof/>
          <w:lang w:eastAsia="es-ES"/>
        </w:rPr>
        <w:drawing>
          <wp:anchor distT="0" distB="0" distL="114300" distR="114300" simplePos="0" relativeHeight="251657216" behindDoc="0" locked="0" layoutInCell="1" allowOverlap="1" wp14:anchorId="17823DDD" wp14:editId="1A7E615D">
            <wp:simplePos x="0" y="0"/>
            <wp:positionH relativeFrom="column">
              <wp:posOffset>0</wp:posOffset>
            </wp:positionH>
            <wp:positionV relativeFrom="paragraph">
              <wp:posOffset>26670</wp:posOffset>
            </wp:positionV>
            <wp:extent cx="6120130" cy="2646045"/>
            <wp:effectExtent l="0" t="0" r="0" b="0"/>
            <wp:wrapTight wrapText="bothSides">
              <wp:wrapPolygon edited="0">
                <wp:start x="0" y="0"/>
                <wp:lineTo x="0" y="21460"/>
                <wp:lineTo x="21560" y="21460"/>
                <wp:lineTo x="21560" y="0"/>
                <wp:lineTo x="0" y="0"/>
              </wp:wrapPolygon>
            </wp:wrapTight>
            <wp:docPr id="25"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646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A0FBA" w14:textId="73452479" w:rsidR="00B06AB5" w:rsidRPr="00944CBF" w:rsidRDefault="00B06AB5" w:rsidP="00944CBF">
      <w:pPr>
        <w:pStyle w:val="Heading2"/>
        <w:numPr>
          <w:ilvl w:val="1"/>
          <w:numId w:val="29"/>
        </w:numPr>
        <w:rPr>
          <w:rFonts w:ascii="Calibri" w:hAnsi="Calibri" w:cs="Book Antiqua"/>
          <w:i/>
          <w:sz w:val="24"/>
        </w:rPr>
      </w:pPr>
      <w:bookmarkStart w:id="132" w:name="_Toc391994534"/>
      <w:bookmarkStart w:id="133" w:name="_Toc61560582"/>
      <w:bookmarkStart w:id="134" w:name="_Toc74313896"/>
      <w:r w:rsidRPr="00944CBF">
        <w:rPr>
          <w:rFonts w:ascii="Calibri" w:hAnsi="Calibri" w:cs="Book Antiqua"/>
          <w:sz w:val="24"/>
        </w:rPr>
        <w:t>Vista de Datos</w:t>
      </w:r>
      <w:bookmarkEnd w:id="132"/>
      <w:bookmarkEnd w:id="133"/>
      <w:bookmarkEnd w:id="134"/>
    </w:p>
    <w:p w14:paraId="0F0A0DC4" w14:textId="77777777" w:rsidR="00B06AB5" w:rsidRPr="00A96743" w:rsidRDefault="00B06AB5" w:rsidP="00B06AB5">
      <w:pPr>
        <w:pStyle w:val="Heading3"/>
        <w:numPr>
          <w:ilvl w:val="2"/>
          <w:numId w:val="29"/>
        </w:numPr>
        <w:rPr>
          <w:rFonts w:ascii="Calibri" w:hAnsi="Calibri" w:cs="Calibri"/>
          <w:sz w:val="24"/>
          <w:szCs w:val="24"/>
        </w:rPr>
      </w:pPr>
      <w:bookmarkStart w:id="135" w:name="_Toc391994535"/>
      <w:bookmarkStart w:id="136" w:name="_Toc61560583"/>
      <w:bookmarkStart w:id="137" w:name="_Toc74313897"/>
      <w:r w:rsidRPr="00A96743">
        <w:rPr>
          <w:rFonts w:ascii="Calibri" w:hAnsi="Calibri" w:cs="Calibri"/>
          <w:sz w:val="24"/>
          <w:szCs w:val="24"/>
        </w:rPr>
        <w:t>Definiciones</w:t>
      </w:r>
      <w:bookmarkEnd w:id="135"/>
      <w:bookmarkEnd w:id="136"/>
      <w:bookmarkEnd w:id="137"/>
    </w:p>
    <w:p w14:paraId="0FBEDEB7" w14:textId="77777777" w:rsidR="00B06AB5" w:rsidRDefault="00B06AB5" w:rsidP="00B06AB5">
      <w:pPr>
        <w:ind w:left="851"/>
        <w:rPr>
          <w:rFonts w:ascii="Calibri" w:hAnsi="Calibri" w:cs="Book Antiqua"/>
          <w:i w:val="0"/>
          <w:color w:val="0000FF"/>
        </w:rPr>
      </w:pPr>
    </w:p>
    <w:p w14:paraId="2F273293" w14:textId="77777777" w:rsidR="0090325A" w:rsidRDefault="0090325A" w:rsidP="0090325A">
      <w:r w:rsidRPr="00FD169A">
        <w:rPr>
          <w:b/>
          <w:bCs/>
        </w:rPr>
        <w:t>Nombre de objeto:</w:t>
      </w:r>
      <w:r>
        <w:t xml:space="preserve"> Acta de Nacimiento</w:t>
      </w:r>
    </w:p>
    <w:p w14:paraId="0DCC02C7" w14:textId="77777777" w:rsidR="0090325A" w:rsidRDefault="0090325A" w:rsidP="0090325A">
      <w:r w:rsidRPr="00FD169A">
        <w:rPr>
          <w:b/>
          <w:bCs/>
        </w:rPr>
        <w:t>Descripción:</w:t>
      </w:r>
      <w:r>
        <w:t xml:space="preserve"> Datos indispensables de las personas y que son necesarios para el manejo de datos.</w:t>
      </w:r>
    </w:p>
    <w:p w14:paraId="669349CF" w14:textId="3B29A7EE" w:rsidR="0090325A" w:rsidRDefault="0090325A" w:rsidP="0090325A">
      <w:pPr>
        <w:rPr>
          <w:b/>
          <w:bCs/>
        </w:rPr>
      </w:pPr>
      <w:r w:rsidRPr="00FD169A">
        <w:rPr>
          <w:b/>
          <w:bCs/>
        </w:rPr>
        <w:t xml:space="preserve">Columnas: </w:t>
      </w:r>
    </w:p>
    <w:p w14:paraId="481C1AC5" w14:textId="77777777" w:rsidR="0090325A" w:rsidRPr="00FD169A" w:rsidRDefault="0090325A" w:rsidP="0090325A">
      <w:pPr>
        <w:rPr>
          <w:b/>
          <w:bCs/>
        </w:rPr>
      </w:pPr>
    </w:p>
    <w:tbl>
      <w:tblPr>
        <w:tblStyle w:val="GridTable4"/>
        <w:tblW w:w="0" w:type="auto"/>
        <w:jc w:val="center"/>
        <w:tblLook w:val="04A0" w:firstRow="1" w:lastRow="0" w:firstColumn="1" w:lastColumn="0" w:noHBand="0" w:noVBand="1"/>
      </w:tblPr>
      <w:tblGrid>
        <w:gridCol w:w="730"/>
        <w:gridCol w:w="2533"/>
        <w:gridCol w:w="1466"/>
        <w:gridCol w:w="821"/>
        <w:gridCol w:w="901"/>
        <w:gridCol w:w="1243"/>
      </w:tblGrid>
      <w:tr w:rsidR="0090325A" w14:paraId="6E66B742"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Pr>
          <w:p w14:paraId="3B8368E9" w14:textId="77777777" w:rsidR="0090325A" w:rsidRPr="003B2887" w:rsidRDefault="0090325A" w:rsidP="00B5405D">
            <w:pPr>
              <w:ind w:firstLine="0"/>
              <w:rPr>
                <w:b w:val="0"/>
                <w:bCs w:val="0"/>
                <w:sz w:val="28"/>
                <w:szCs w:val="28"/>
              </w:rPr>
            </w:pPr>
            <w:proofErr w:type="spellStart"/>
            <w:r w:rsidRPr="003B2887">
              <w:rPr>
                <w:b w:val="0"/>
                <w:bCs w:val="0"/>
                <w:sz w:val="28"/>
                <w:szCs w:val="28"/>
              </w:rPr>
              <w:t>Pk</w:t>
            </w:r>
            <w:proofErr w:type="spellEnd"/>
          </w:p>
        </w:tc>
        <w:tc>
          <w:tcPr>
            <w:tcW w:w="2409" w:type="dxa"/>
          </w:tcPr>
          <w:p w14:paraId="3B5C7CE6"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Nombre</w:t>
            </w:r>
          </w:p>
        </w:tc>
        <w:tc>
          <w:tcPr>
            <w:tcW w:w="1051" w:type="dxa"/>
          </w:tcPr>
          <w:p w14:paraId="66305D9E"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Tipo</w:t>
            </w:r>
          </w:p>
        </w:tc>
        <w:tc>
          <w:tcPr>
            <w:tcW w:w="798" w:type="dxa"/>
          </w:tcPr>
          <w:p w14:paraId="68845CF9"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No Nulo</w:t>
            </w:r>
          </w:p>
        </w:tc>
        <w:tc>
          <w:tcPr>
            <w:tcW w:w="901" w:type="dxa"/>
          </w:tcPr>
          <w:p w14:paraId="38EFAFD9"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 xml:space="preserve">Único </w:t>
            </w:r>
          </w:p>
        </w:tc>
        <w:tc>
          <w:tcPr>
            <w:tcW w:w="1243" w:type="dxa"/>
          </w:tcPr>
          <w:p w14:paraId="5E39E72E"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Longitud</w:t>
            </w:r>
          </w:p>
        </w:tc>
      </w:tr>
      <w:tr w:rsidR="0090325A" w14:paraId="696D300B"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Pr>
          <w:p w14:paraId="7591603A" w14:textId="77777777" w:rsidR="0090325A" w:rsidRPr="003B2887" w:rsidRDefault="0090325A" w:rsidP="00B5405D">
            <w:pPr>
              <w:ind w:firstLine="0"/>
              <w:jc w:val="center"/>
              <w:rPr>
                <w:b w:val="0"/>
                <w:bCs w:val="0"/>
                <w:sz w:val="28"/>
                <w:szCs w:val="28"/>
              </w:rPr>
            </w:pPr>
            <w:r w:rsidRPr="003B2887">
              <w:rPr>
                <w:b w:val="0"/>
                <w:bCs w:val="0"/>
                <w:sz w:val="28"/>
                <w:szCs w:val="28"/>
              </w:rPr>
              <w:t>PK</w:t>
            </w:r>
          </w:p>
        </w:tc>
        <w:tc>
          <w:tcPr>
            <w:tcW w:w="2409" w:type="dxa"/>
          </w:tcPr>
          <w:p w14:paraId="652577A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id_acta_nacimiento</w:t>
            </w:r>
            <w:proofErr w:type="spellEnd"/>
          </w:p>
        </w:tc>
        <w:tc>
          <w:tcPr>
            <w:tcW w:w="1051" w:type="dxa"/>
          </w:tcPr>
          <w:p w14:paraId="696BE867"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INTEGER</w:t>
            </w:r>
          </w:p>
        </w:tc>
        <w:tc>
          <w:tcPr>
            <w:tcW w:w="798" w:type="dxa"/>
          </w:tcPr>
          <w:p w14:paraId="6BBFB419"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901" w:type="dxa"/>
          </w:tcPr>
          <w:p w14:paraId="346D068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43" w:type="dxa"/>
          </w:tcPr>
          <w:p w14:paraId="559FAAED"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7B75EA57"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30" w:type="dxa"/>
          </w:tcPr>
          <w:p w14:paraId="1CD9100F" w14:textId="77777777" w:rsidR="0090325A" w:rsidRPr="003B2887" w:rsidRDefault="0090325A" w:rsidP="00B5405D">
            <w:pPr>
              <w:ind w:firstLine="0"/>
              <w:jc w:val="center"/>
              <w:rPr>
                <w:b w:val="0"/>
                <w:bCs w:val="0"/>
                <w:sz w:val="28"/>
                <w:szCs w:val="28"/>
              </w:rPr>
            </w:pPr>
          </w:p>
        </w:tc>
        <w:tc>
          <w:tcPr>
            <w:tcW w:w="2409" w:type="dxa"/>
          </w:tcPr>
          <w:p w14:paraId="4E49BECE"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nombres</w:t>
            </w:r>
          </w:p>
        </w:tc>
        <w:tc>
          <w:tcPr>
            <w:tcW w:w="1051" w:type="dxa"/>
          </w:tcPr>
          <w:p w14:paraId="7E29B6E1"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VARCHAR2</w:t>
            </w:r>
          </w:p>
        </w:tc>
        <w:tc>
          <w:tcPr>
            <w:tcW w:w="798" w:type="dxa"/>
          </w:tcPr>
          <w:p w14:paraId="2159D1F9"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901" w:type="dxa"/>
          </w:tcPr>
          <w:p w14:paraId="0DD8F73B"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43" w:type="dxa"/>
          </w:tcPr>
          <w:p w14:paraId="579147A2"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40</w:t>
            </w:r>
          </w:p>
        </w:tc>
      </w:tr>
      <w:tr w:rsidR="0090325A" w14:paraId="4F5ED0AE"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Pr>
          <w:p w14:paraId="75ABF94C" w14:textId="77777777" w:rsidR="0090325A" w:rsidRPr="003B2887" w:rsidRDefault="0090325A" w:rsidP="00B5405D">
            <w:pPr>
              <w:ind w:firstLine="0"/>
              <w:jc w:val="center"/>
              <w:rPr>
                <w:b w:val="0"/>
                <w:bCs w:val="0"/>
                <w:sz w:val="28"/>
                <w:szCs w:val="28"/>
              </w:rPr>
            </w:pPr>
          </w:p>
        </w:tc>
        <w:tc>
          <w:tcPr>
            <w:tcW w:w="2409" w:type="dxa"/>
          </w:tcPr>
          <w:p w14:paraId="6187D5D0"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apellidos</w:t>
            </w:r>
          </w:p>
        </w:tc>
        <w:tc>
          <w:tcPr>
            <w:tcW w:w="1051" w:type="dxa"/>
          </w:tcPr>
          <w:p w14:paraId="33227A7C"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VARCHAR2</w:t>
            </w:r>
          </w:p>
        </w:tc>
        <w:tc>
          <w:tcPr>
            <w:tcW w:w="798" w:type="dxa"/>
          </w:tcPr>
          <w:p w14:paraId="4CC1AC6E"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901" w:type="dxa"/>
          </w:tcPr>
          <w:p w14:paraId="3D00D971"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43" w:type="dxa"/>
          </w:tcPr>
          <w:p w14:paraId="64A2A9F4"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40</w:t>
            </w:r>
          </w:p>
        </w:tc>
      </w:tr>
      <w:tr w:rsidR="0090325A" w14:paraId="2E7F6028"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30" w:type="dxa"/>
          </w:tcPr>
          <w:p w14:paraId="0378714A" w14:textId="77777777" w:rsidR="0090325A" w:rsidRPr="003B2887" w:rsidRDefault="0090325A" w:rsidP="00B5405D">
            <w:pPr>
              <w:ind w:firstLine="0"/>
              <w:jc w:val="center"/>
              <w:rPr>
                <w:b w:val="0"/>
                <w:bCs w:val="0"/>
                <w:sz w:val="28"/>
                <w:szCs w:val="28"/>
              </w:rPr>
            </w:pPr>
          </w:p>
        </w:tc>
        <w:tc>
          <w:tcPr>
            <w:tcW w:w="2409" w:type="dxa"/>
          </w:tcPr>
          <w:p w14:paraId="3E9EE1B3"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nacionalidad</w:t>
            </w:r>
          </w:p>
        </w:tc>
        <w:tc>
          <w:tcPr>
            <w:tcW w:w="1051" w:type="dxa"/>
          </w:tcPr>
          <w:p w14:paraId="7045643E"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VARCHAR2</w:t>
            </w:r>
          </w:p>
        </w:tc>
        <w:tc>
          <w:tcPr>
            <w:tcW w:w="798" w:type="dxa"/>
          </w:tcPr>
          <w:p w14:paraId="3123A505"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901" w:type="dxa"/>
          </w:tcPr>
          <w:p w14:paraId="3F7E8C7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43" w:type="dxa"/>
          </w:tcPr>
          <w:p w14:paraId="74DF1D99"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w:t>
            </w:r>
          </w:p>
        </w:tc>
      </w:tr>
      <w:tr w:rsidR="0090325A" w14:paraId="0423B446"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Pr>
          <w:p w14:paraId="6798B5D2" w14:textId="77777777" w:rsidR="0090325A" w:rsidRPr="003B2887" w:rsidRDefault="0090325A" w:rsidP="00B5405D">
            <w:pPr>
              <w:ind w:firstLine="0"/>
              <w:jc w:val="center"/>
              <w:rPr>
                <w:b w:val="0"/>
                <w:bCs w:val="0"/>
                <w:sz w:val="28"/>
                <w:szCs w:val="28"/>
              </w:rPr>
            </w:pPr>
            <w:r w:rsidRPr="003B2887">
              <w:rPr>
                <w:b w:val="0"/>
                <w:bCs w:val="0"/>
                <w:sz w:val="28"/>
                <w:szCs w:val="28"/>
              </w:rPr>
              <w:t>FK</w:t>
            </w:r>
          </w:p>
        </w:tc>
        <w:tc>
          <w:tcPr>
            <w:tcW w:w="2409" w:type="dxa"/>
          </w:tcPr>
          <w:p w14:paraId="68842A94"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Persona_id_persona</w:t>
            </w:r>
            <w:proofErr w:type="spellEnd"/>
          </w:p>
        </w:tc>
        <w:tc>
          <w:tcPr>
            <w:tcW w:w="1051" w:type="dxa"/>
          </w:tcPr>
          <w:p w14:paraId="3162622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INTEGER</w:t>
            </w:r>
          </w:p>
        </w:tc>
        <w:tc>
          <w:tcPr>
            <w:tcW w:w="798" w:type="dxa"/>
          </w:tcPr>
          <w:p w14:paraId="265D6690"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901" w:type="dxa"/>
          </w:tcPr>
          <w:p w14:paraId="683472B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43" w:type="dxa"/>
          </w:tcPr>
          <w:p w14:paraId="3F21862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bl>
    <w:p w14:paraId="69F7A32E" w14:textId="77777777" w:rsidR="0090325A" w:rsidRDefault="0090325A" w:rsidP="0090325A">
      <w:pPr>
        <w:ind w:firstLine="0"/>
        <w:rPr>
          <w:sz w:val="28"/>
          <w:szCs w:val="28"/>
        </w:rPr>
      </w:pPr>
    </w:p>
    <w:p w14:paraId="157520B7" w14:textId="130CB7E6" w:rsidR="0090325A" w:rsidRDefault="0090325A" w:rsidP="0090325A">
      <w:r>
        <w:lastRenderedPageBreak/>
        <w:t xml:space="preserve"> </w:t>
      </w:r>
      <w:r w:rsidRPr="0090325A">
        <w:rPr>
          <w:b/>
          <w:bCs/>
        </w:rPr>
        <w:t>Nombre de objeto:</w:t>
      </w:r>
      <w:r>
        <w:t xml:space="preserve"> Persona</w:t>
      </w:r>
    </w:p>
    <w:p w14:paraId="4974BE4F" w14:textId="77777777" w:rsidR="0090325A" w:rsidRDefault="0090325A" w:rsidP="0090325A">
      <w:r w:rsidRPr="0090325A">
        <w:rPr>
          <w:b/>
          <w:bCs/>
        </w:rPr>
        <w:t>Descripción:</w:t>
      </w:r>
      <w:r>
        <w:t xml:space="preserve"> Datos básicos de las personas que pueden ingresar como director técnico o arbitro.</w:t>
      </w:r>
    </w:p>
    <w:p w14:paraId="1EB5AE86" w14:textId="0E88765D" w:rsidR="0090325A" w:rsidRDefault="0090325A" w:rsidP="0090325A">
      <w:pPr>
        <w:rPr>
          <w:b/>
          <w:bCs/>
        </w:rPr>
      </w:pPr>
      <w:r w:rsidRPr="0090325A">
        <w:rPr>
          <w:b/>
          <w:bCs/>
        </w:rPr>
        <w:t xml:space="preserve">Columnas: </w:t>
      </w:r>
    </w:p>
    <w:p w14:paraId="243196EB" w14:textId="77777777" w:rsidR="0090325A" w:rsidRPr="0090325A" w:rsidRDefault="0090325A" w:rsidP="0090325A">
      <w:pPr>
        <w:rPr>
          <w:b/>
          <w:bCs/>
        </w:rPr>
      </w:pPr>
    </w:p>
    <w:tbl>
      <w:tblPr>
        <w:tblStyle w:val="GridTable4"/>
        <w:tblW w:w="0" w:type="auto"/>
        <w:jc w:val="center"/>
        <w:tblLook w:val="04A0" w:firstRow="1" w:lastRow="0" w:firstColumn="1" w:lastColumn="0" w:noHBand="0" w:noVBand="1"/>
      </w:tblPr>
      <w:tblGrid>
        <w:gridCol w:w="1355"/>
        <w:gridCol w:w="1570"/>
        <w:gridCol w:w="1412"/>
        <w:gridCol w:w="1370"/>
        <w:gridCol w:w="1378"/>
        <w:gridCol w:w="1409"/>
      </w:tblGrid>
      <w:tr w:rsidR="0090325A" w14:paraId="719F75F4"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3AF50BA5" w14:textId="77777777" w:rsidR="0090325A" w:rsidRDefault="0090325A" w:rsidP="00B5405D">
            <w:pPr>
              <w:ind w:firstLine="0"/>
              <w:jc w:val="center"/>
              <w:rPr>
                <w:b w:val="0"/>
                <w:bCs w:val="0"/>
                <w:sz w:val="28"/>
                <w:szCs w:val="28"/>
              </w:rPr>
            </w:pPr>
            <w:r>
              <w:rPr>
                <w:b w:val="0"/>
                <w:bCs w:val="0"/>
                <w:sz w:val="28"/>
                <w:szCs w:val="28"/>
              </w:rPr>
              <w:t>PK</w:t>
            </w:r>
          </w:p>
        </w:tc>
        <w:tc>
          <w:tcPr>
            <w:tcW w:w="1570" w:type="dxa"/>
          </w:tcPr>
          <w:p w14:paraId="65CC7EEC"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Nombre</w:t>
            </w:r>
          </w:p>
        </w:tc>
        <w:tc>
          <w:tcPr>
            <w:tcW w:w="1412" w:type="dxa"/>
          </w:tcPr>
          <w:p w14:paraId="712E1699"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Tipo</w:t>
            </w:r>
          </w:p>
        </w:tc>
        <w:tc>
          <w:tcPr>
            <w:tcW w:w="1370" w:type="dxa"/>
          </w:tcPr>
          <w:p w14:paraId="1025D6E2"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No Nulo</w:t>
            </w:r>
          </w:p>
        </w:tc>
        <w:tc>
          <w:tcPr>
            <w:tcW w:w="1378" w:type="dxa"/>
          </w:tcPr>
          <w:p w14:paraId="16B153C7"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Único</w:t>
            </w:r>
          </w:p>
        </w:tc>
        <w:tc>
          <w:tcPr>
            <w:tcW w:w="1409" w:type="dxa"/>
          </w:tcPr>
          <w:p w14:paraId="2BE7AB32"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Longitud</w:t>
            </w:r>
          </w:p>
        </w:tc>
      </w:tr>
      <w:tr w:rsidR="0090325A" w:rsidRPr="007A5DE0" w14:paraId="7062CA90"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0D7CF4D9" w14:textId="77777777" w:rsidR="0090325A" w:rsidRPr="007A5DE0" w:rsidRDefault="0090325A" w:rsidP="00B5405D">
            <w:pPr>
              <w:ind w:firstLine="0"/>
              <w:jc w:val="center"/>
              <w:rPr>
                <w:b w:val="0"/>
                <w:bCs w:val="0"/>
                <w:sz w:val="28"/>
                <w:szCs w:val="28"/>
              </w:rPr>
            </w:pPr>
            <w:r w:rsidRPr="007A5DE0">
              <w:rPr>
                <w:b w:val="0"/>
                <w:bCs w:val="0"/>
                <w:sz w:val="28"/>
                <w:szCs w:val="28"/>
              </w:rPr>
              <w:t>PK</w:t>
            </w:r>
          </w:p>
        </w:tc>
        <w:tc>
          <w:tcPr>
            <w:tcW w:w="1570" w:type="dxa"/>
          </w:tcPr>
          <w:p w14:paraId="0DC9EF31"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w:t>
            </w:r>
            <w:r w:rsidRPr="007A5DE0">
              <w:rPr>
                <w:sz w:val="28"/>
                <w:szCs w:val="28"/>
              </w:rPr>
              <w:t>d_persona</w:t>
            </w:r>
            <w:proofErr w:type="spellEnd"/>
          </w:p>
        </w:tc>
        <w:tc>
          <w:tcPr>
            <w:tcW w:w="1412" w:type="dxa"/>
          </w:tcPr>
          <w:p w14:paraId="16E9F3C9"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A5DE0">
              <w:rPr>
                <w:sz w:val="28"/>
                <w:szCs w:val="28"/>
              </w:rPr>
              <w:t>Integer</w:t>
            </w:r>
            <w:proofErr w:type="spellEnd"/>
          </w:p>
        </w:tc>
        <w:tc>
          <w:tcPr>
            <w:tcW w:w="1370" w:type="dxa"/>
          </w:tcPr>
          <w:p w14:paraId="283A165A"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True</w:t>
            </w:r>
          </w:p>
        </w:tc>
        <w:tc>
          <w:tcPr>
            <w:tcW w:w="1378" w:type="dxa"/>
          </w:tcPr>
          <w:p w14:paraId="5778343D"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True</w:t>
            </w:r>
          </w:p>
        </w:tc>
        <w:tc>
          <w:tcPr>
            <w:tcW w:w="1409" w:type="dxa"/>
          </w:tcPr>
          <w:p w14:paraId="3978F52E"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rsidRPr="007A5DE0" w14:paraId="490CF594"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1355" w:type="dxa"/>
          </w:tcPr>
          <w:p w14:paraId="1901E2E3" w14:textId="77777777" w:rsidR="0090325A" w:rsidRPr="007A5DE0" w:rsidRDefault="0090325A" w:rsidP="00B5405D">
            <w:pPr>
              <w:ind w:firstLine="0"/>
              <w:jc w:val="center"/>
              <w:rPr>
                <w:b w:val="0"/>
                <w:bCs w:val="0"/>
                <w:sz w:val="28"/>
                <w:szCs w:val="28"/>
              </w:rPr>
            </w:pPr>
          </w:p>
        </w:tc>
        <w:tc>
          <w:tcPr>
            <w:tcW w:w="1570" w:type="dxa"/>
          </w:tcPr>
          <w:p w14:paraId="7869D995"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w:t>
            </w:r>
            <w:r w:rsidRPr="007A5DE0">
              <w:rPr>
                <w:sz w:val="28"/>
                <w:szCs w:val="28"/>
              </w:rPr>
              <w:t>edula</w:t>
            </w:r>
          </w:p>
        </w:tc>
        <w:tc>
          <w:tcPr>
            <w:tcW w:w="1412" w:type="dxa"/>
          </w:tcPr>
          <w:p w14:paraId="0FCD0F09"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7A5DE0">
              <w:rPr>
                <w:sz w:val="28"/>
                <w:szCs w:val="28"/>
              </w:rPr>
              <w:t>Integer</w:t>
            </w:r>
            <w:proofErr w:type="spellEnd"/>
          </w:p>
        </w:tc>
        <w:tc>
          <w:tcPr>
            <w:tcW w:w="1370" w:type="dxa"/>
          </w:tcPr>
          <w:p w14:paraId="48C680F2"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True</w:t>
            </w:r>
          </w:p>
        </w:tc>
        <w:tc>
          <w:tcPr>
            <w:tcW w:w="1378" w:type="dxa"/>
          </w:tcPr>
          <w:p w14:paraId="024D91FE"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False</w:t>
            </w:r>
          </w:p>
        </w:tc>
        <w:tc>
          <w:tcPr>
            <w:tcW w:w="1409" w:type="dxa"/>
          </w:tcPr>
          <w:p w14:paraId="74E67B16"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0325A" w:rsidRPr="007A5DE0" w14:paraId="0BE4BCDA"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1135FF9E" w14:textId="77777777" w:rsidR="0090325A" w:rsidRPr="007A5DE0" w:rsidRDefault="0090325A" w:rsidP="00B5405D">
            <w:pPr>
              <w:ind w:firstLine="0"/>
              <w:jc w:val="center"/>
              <w:rPr>
                <w:b w:val="0"/>
                <w:bCs w:val="0"/>
                <w:sz w:val="28"/>
                <w:szCs w:val="28"/>
              </w:rPr>
            </w:pPr>
          </w:p>
        </w:tc>
        <w:tc>
          <w:tcPr>
            <w:tcW w:w="1570" w:type="dxa"/>
          </w:tcPr>
          <w:p w14:paraId="5F9C037F"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w:t>
            </w:r>
            <w:r w:rsidRPr="007A5DE0">
              <w:rPr>
                <w:sz w:val="28"/>
                <w:szCs w:val="28"/>
              </w:rPr>
              <w:t>dad</w:t>
            </w:r>
          </w:p>
        </w:tc>
        <w:tc>
          <w:tcPr>
            <w:tcW w:w="1412" w:type="dxa"/>
          </w:tcPr>
          <w:p w14:paraId="7F3F1AB1"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A5DE0">
              <w:rPr>
                <w:sz w:val="28"/>
                <w:szCs w:val="28"/>
              </w:rPr>
              <w:t>Integer</w:t>
            </w:r>
            <w:proofErr w:type="spellEnd"/>
          </w:p>
        </w:tc>
        <w:tc>
          <w:tcPr>
            <w:tcW w:w="1370" w:type="dxa"/>
          </w:tcPr>
          <w:p w14:paraId="32EFE64C"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True</w:t>
            </w:r>
          </w:p>
        </w:tc>
        <w:tc>
          <w:tcPr>
            <w:tcW w:w="1378" w:type="dxa"/>
          </w:tcPr>
          <w:p w14:paraId="3862BDF6"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False</w:t>
            </w:r>
          </w:p>
        </w:tc>
        <w:tc>
          <w:tcPr>
            <w:tcW w:w="1409" w:type="dxa"/>
          </w:tcPr>
          <w:p w14:paraId="3F1E63BA"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rsidRPr="007A5DE0" w14:paraId="17CD2E42"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1355" w:type="dxa"/>
          </w:tcPr>
          <w:p w14:paraId="612DA859" w14:textId="77777777" w:rsidR="0090325A" w:rsidRPr="007A5DE0" w:rsidRDefault="0090325A" w:rsidP="00B5405D">
            <w:pPr>
              <w:ind w:firstLine="0"/>
              <w:jc w:val="center"/>
              <w:rPr>
                <w:b w:val="0"/>
                <w:bCs w:val="0"/>
                <w:sz w:val="28"/>
                <w:szCs w:val="28"/>
              </w:rPr>
            </w:pPr>
          </w:p>
        </w:tc>
        <w:tc>
          <w:tcPr>
            <w:tcW w:w="1570" w:type="dxa"/>
          </w:tcPr>
          <w:p w14:paraId="2FA03E2B"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w:t>
            </w:r>
            <w:r w:rsidRPr="007A5DE0">
              <w:rPr>
                <w:sz w:val="28"/>
                <w:szCs w:val="28"/>
              </w:rPr>
              <w:t>irección</w:t>
            </w:r>
          </w:p>
        </w:tc>
        <w:tc>
          <w:tcPr>
            <w:tcW w:w="1412" w:type="dxa"/>
          </w:tcPr>
          <w:p w14:paraId="317DB750"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Varchar2</w:t>
            </w:r>
          </w:p>
        </w:tc>
        <w:tc>
          <w:tcPr>
            <w:tcW w:w="1370" w:type="dxa"/>
          </w:tcPr>
          <w:p w14:paraId="3EEE3AAD"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True</w:t>
            </w:r>
          </w:p>
        </w:tc>
        <w:tc>
          <w:tcPr>
            <w:tcW w:w="1378" w:type="dxa"/>
          </w:tcPr>
          <w:p w14:paraId="544DC4AE"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False</w:t>
            </w:r>
          </w:p>
        </w:tc>
        <w:tc>
          <w:tcPr>
            <w:tcW w:w="1409" w:type="dxa"/>
          </w:tcPr>
          <w:p w14:paraId="467F2C24"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60</w:t>
            </w:r>
          </w:p>
        </w:tc>
      </w:tr>
      <w:tr w:rsidR="0090325A" w:rsidRPr="007A5DE0" w14:paraId="2E1B5FAE"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357450E6" w14:textId="77777777" w:rsidR="0090325A" w:rsidRPr="007A5DE0" w:rsidRDefault="0090325A" w:rsidP="00B5405D">
            <w:pPr>
              <w:ind w:firstLine="0"/>
              <w:jc w:val="center"/>
              <w:rPr>
                <w:b w:val="0"/>
                <w:bCs w:val="0"/>
                <w:sz w:val="28"/>
                <w:szCs w:val="28"/>
              </w:rPr>
            </w:pPr>
          </w:p>
        </w:tc>
        <w:tc>
          <w:tcPr>
            <w:tcW w:w="1570" w:type="dxa"/>
          </w:tcPr>
          <w:p w14:paraId="4A5066DD"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w:t>
            </w:r>
            <w:r w:rsidRPr="007A5DE0">
              <w:rPr>
                <w:sz w:val="28"/>
                <w:szCs w:val="28"/>
              </w:rPr>
              <w:t>mail</w:t>
            </w:r>
          </w:p>
        </w:tc>
        <w:tc>
          <w:tcPr>
            <w:tcW w:w="1412" w:type="dxa"/>
          </w:tcPr>
          <w:p w14:paraId="098707ED"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Varchar2</w:t>
            </w:r>
          </w:p>
        </w:tc>
        <w:tc>
          <w:tcPr>
            <w:tcW w:w="1370" w:type="dxa"/>
          </w:tcPr>
          <w:p w14:paraId="1C47C832"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True</w:t>
            </w:r>
          </w:p>
        </w:tc>
        <w:tc>
          <w:tcPr>
            <w:tcW w:w="1378" w:type="dxa"/>
          </w:tcPr>
          <w:p w14:paraId="08D7E961"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False</w:t>
            </w:r>
          </w:p>
        </w:tc>
        <w:tc>
          <w:tcPr>
            <w:tcW w:w="1409" w:type="dxa"/>
          </w:tcPr>
          <w:p w14:paraId="5E20DF17"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40</w:t>
            </w:r>
          </w:p>
        </w:tc>
      </w:tr>
    </w:tbl>
    <w:p w14:paraId="6B326662" w14:textId="77777777" w:rsidR="0090325A" w:rsidRPr="00FD169A" w:rsidRDefault="0090325A" w:rsidP="0090325A">
      <w:pPr>
        <w:ind w:firstLine="0"/>
        <w:rPr>
          <w:b/>
          <w:bCs/>
          <w:sz w:val="28"/>
          <w:szCs w:val="28"/>
        </w:rPr>
      </w:pPr>
    </w:p>
    <w:p w14:paraId="078EA515" w14:textId="77777777" w:rsidR="0090325A" w:rsidRDefault="0090325A" w:rsidP="0090325A">
      <w:r w:rsidRPr="0090325A">
        <w:rPr>
          <w:b/>
          <w:bCs/>
        </w:rPr>
        <w:t>Nombre de objeto:</w:t>
      </w:r>
      <w:r>
        <w:t xml:space="preserve"> Árbitro</w:t>
      </w:r>
    </w:p>
    <w:p w14:paraId="065FC444" w14:textId="77777777" w:rsidR="0090325A" w:rsidRDefault="0090325A" w:rsidP="0090325A">
      <w:r w:rsidRPr="0090325A">
        <w:rPr>
          <w:b/>
          <w:bCs/>
        </w:rPr>
        <w:t>Descripción:</w:t>
      </w:r>
      <w:r>
        <w:t xml:space="preserve"> Datos básicos de las personas que actuaran de árbitro en los encuentros.</w:t>
      </w:r>
    </w:p>
    <w:p w14:paraId="22F90992" w14:textId="643D1616" w:rsidR="0090325A" w:rsidRDefault="0090325A" w:rsidP="0090325A">
      <w:pPr>
        <w:rPr>
          <w:b/>
          <w:bCs/>
        </w:rPr>
      </w:pPr>
      <w:r w:rsidRPr="0090325A">
        <w:rPr>
          <w:b/>
          <w:bCs/>
        </w:rPr>
        <w:t xml:space="preserve">Columnas: </w:t>
      </w:r>
    </w:p>
    <w:p w14:paraId="16852FD3" w14:textId="77777777" w:rsidR="0090325A" w:rsidRPr="0090325A" w:rsidRDefault="0090325A" w:rsidP="0090325A">
      <w:pPr>
        <w:rPr>
          <w:b/>
          <w:bCs/>
        </w:rPr>
      </w:pPr>
    </w:p>
    <w:tbl>
      <w:tblPr>
        <w:tblStyle w:val="GridTable4"/>
        <w:tblW w:w="0" w:type="auto"/>
        <w:tblLook w:val="04A0" w:firstRow="1" w:lastRow="0" w:firstColumn="1" w:lastColumn="0" w:noHBand="0" w:noVBand="1"/>
      </w:tblPr>
      <w:tblGrid>
        <w:gridCol w:w="1361"/>
        <w:gridCol w:w="2533"/>
        <w:gridCol w:w="1427"/>
        <w:gridCol w:w="1418"/>
        <w:gridCol w:w="1472"/>
        <w:gridCol w:w="1278"/>
      </w:tblGrid>
      <w:tr w:rsidR="0090325A" w:rsidRPr="007A5DE0" w14:paraId="5EE4A32C" w14:textId="77777777" w:rsidTr="00903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46F0E79A" w14:textId="77777777" w:rsidR="0090325A" w:rsidRPr="007A5DE0" w:rsidRDefault="0090325A" w:rsidP="00B5405D">
            <w:pPr>
              <w:ind w:firstLine="0"/>
              <w:jc w:val="center"/>
              <w:rPr>
                <w:b w:val="0"/>
                <w:bCs w:val="0"/>
                <w:sz w:val="28"/>
                <w:szCs w:val="28"/>
              </w:rPr>
            </w:pPr>
            <w:proofErr w:type="spellStart"/>
            <w:r w:rsidRPr="007A5DE0">
              <w:rPr>
                <w:b w:val="0"/>
                <w:bCs w:val="0"/>
                <w:sz w:val="28"/>
                <w:szCs w:val="28"/>
              </w:rPr>
              <w:t>Pk</w:t>
            </w:r>
            <w:proofErr w:type="spellEnd"/>
          </w:p>
        </w:tc>
        <w:tc>
          <w:tcPr>
            <w:tcW w:w="1538" w:type="dxa"/>
          </w:tcPr>
          <w:p w14:paraId="22F1D650"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Nombre</w:t>
            </w:r>
          </w:p>
        </w:tc>
        <w:tc>
          <w:tcPr>
            <w:tcW w:w="1427" w:type="dxa"/>
          </w:tcPr>
          <w:p w14:paraId="32B78CF6"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Tipo</w:t>
            </w:r>
          </w:p>
        </w:tc>
        <w:tc>
          <w:tcPr>
            <w:tcW w:w="1418" w:type="dxa"/>
          </w:tcPr>
          <w:p w14:paraId="46A7814C"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 nulo</w:t>
            </w:r>
          </w:p>
        </w:tc>
        <w:tc>
          <w:tcPr>
            <w:tcW w:w="1472" w:type="dxa"/>
          </w:tcPr>
          <w:p w14:paraId="231828D6"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Único</w:t>
            </w:r>
          </w:p>
        </w:tc>
        <w:tc>
          <w:tcPr>
            <w:tcW w:w="1278" w:type="dxa"/>
          </w:tcPr>
          <w:p w14:paraId="70E3669E"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Longitud</w:t>
            </w:r>
          </w:p>
        </w:tc>
      </w:tr>
      <w:tr w:rsidR="0090325A" w14:paraId="7143760A" w14:textId="77777777" w:rsidTr="0090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454BEDB" w14:textId="77777777" w:rsidR="0090325A" w:rsidRDefault="0090325A" w:rsidP="00B5405D">
            <w:pPr>
              <w:ind w:firstLine="0"/>
              <w:jc w:val="center"/>
              <w:rPr>
                <w:sz w:val="28"/>
                <w:szCs w:val="28"/>
              </w:rPr>
            </w:pPr>
          </w:p>
        </w:tc>
        <w:tc>
          <w:tcPr>
            <w:tcW w:w="1538" w:type="dxa"/>
          </w:tcPr>
          <w:p w14:paraId="422A924D"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partidos_arbitrados</w:t>
            </w:r>
            <w:proofErr w:type="spellEnd"/>
          </w:p>
        </w:tc>
        <w:tc>
          <w:tcPr>
            <w:tcW w:w="1427" w:type="dxa"/>
          </w:tcPr>
          <w:p w14:paraId="763B7D6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63467B5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21F65E99"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78" w:type="dxa"/>
          </w:tcPr>
          <w:p w14:paraId="0397CA9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3EB8CD5B" w14:textId="77777777" w:rsidTr="0090325A">
        <w:tc>
          <w:tcPr>
            <w:cnfStyle w:val="001000000000" w:firstRow="0" w:lastRow="0" w:firstColumn="1" w:lastColumn="0" w:oddVBand="0" w:evenVBand="0" w:oddHBand="0" w:evenHBand="0" w:firstRowFirstColumn="0" w:firstRowLastColumn="0" w:lastRowFirstColumn="0" w:lastRowLastColumn="0"/>
            <w:tcW w:w="1361" w:type="dxa"/>
          </w:tcPr>
          <w:p w14:paraId="44145B83" w14:textId="77777777" w:rsidR="0090325A" w:rsidRDefault="0090325A" w:rsidP="00B5405D">
            <w:pPr>
              <w:ind w:firstLine="0"/>
              <w:jc w:val="center"/>
              <w:rPr>
                <w:sz w:val="28"/>
                <w:szCs w:val="28"/>
              </w:rPr>
            </w:pPr>
            <w:proofErr w:type="spellStart"/>
            <w:r>
              <w:rPr>
                <w:sz w:val="28"/>
                <w:szCs w:val="28"/>
              </w:rPr>
              <w:t>Fk</w:t>
            </w:r>
            <w:proofErr w:type="spellEnd"/>
          </w:p>
        </w:tc>
        <w:tc>
          <w:tcPr>
            <w:tcW w:w="1538" w:type="dxa"/>
          </w:tcPr>
          <w:p w14:paraId="5C07906C"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Persona_id_persona</w:t>
            </w:r>
            <w:proofErr w:type="spellEnd"/>
          </w:p>
        </w:tc>
        <w:tc>
          <w:tcPr>
            <w:tcW w:w="1427" w:type="dxa"/>
          </w:tcPr>
          <w:p w14:paraId="293C654A"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0D068A7F"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472" w:type="dxa"/>
          </w:tcPr>
          <w:p w14:paraId="4EFBEFF8"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278" w:type="dxa"/>
          </w:tcPr>
          <w:p w14:paraId="3231E206"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14:paraId="52AAF958" w14:textId="77777777" w:rsidR="0090325A" w:rsidRDefault="0090325A" w:rsidP="0090325A">
      <w:pPr>
        <w:ind w:firstLine="0"/>
        <w:rPr>
          <w:sz w:val="28"/>
          <w:szCs w:val="28"/>
        </w:rPr>
      </w:pPr>
    </w:p>
    <w:p w14:paraId="042C8448" w14:textId="77777777" w:rsidR="0090325A" w:rsidRDefault="0090325A" w:rsidP="0090325A">
      <w:pPr>
        <w:ind w:firstLine="0"/>
        <w:rPr>
          <w:sz w:val="28"/>
          <w:szCs w:val="28"/>
        </w:rPr>
      </w:pPr>
    </w:p>
    <w:p w14:paraId="3ADB736E" w14:textId="77777777" w:rsidR="0090325A" w:rsidRDefault="0090325A" w:rsidP="0090325A">
      <w:r w:rsidRPr="00FD169A">
        <w:rPr>
          <w:b/>
          <w:bCs/>
        </w:rPr>
        <w:t>Nombre de objeto:</w:t>
      </w:r>
      <w:r>
        <w:t xml:space="preserve"> Director técnico </w:t>
      </w:r>
    </w:p>
    <w:p w14:paraId="0FE8226C" w14:textId="77777777" w:rsidR="0090325A" w:rsidRDefault="0090325A" w:rsidP="0090325A">
      <w:r w:rsidRPr="00FD169A">
        <w:rPr>
          <w:b/>
          <w:bCs/>
        </w:rPr>
        <w:t>Descripción:</w:t>
      </w:r>
      <w:r>
        <w:t xml:space="preserve"> Datos básicos de las personas que actuaran de director técnico en los equipos.</w:t>
      </w:r>
    </w:p>
    <w:p w14:paraId="577D4C72" w14:textId="1F80A483" w:rsidR="0090325A" w:rsidRDefault="0090325A" w:rsidP="0090325A">
      <w:pPr>
        <w:rPr>
          <w:b/>
          <w:bCs/>
        </w:rPr>
      </w:pPr>
      <w:r w:rsidRPr="00FD169A">
        <w:rPr>
          <w:b/>
          <w:bCs/>
        </w:rPr>
        <w:t xml:space="preserve">Columnas: </w:t>
      </w:r>
    </w:p>
    <w:p w14:paraId="2533ED0A" w14:textId="77777777" w:rsidR="0090325A" w:rsidRDefault="0090325A" w:rsidP="0090325A">
      <w:pPr>
        <w:rPr>
          <w:b/>
          <w:bCs/>
        </w:rPr>
      </w:pPr>
    </w:p>
    <w:tbl>
      <w:tblPr>
        <w:tblStyle w:val="GridTable4"/>
        <w:tblW w:w="0" w:type="auto"/>
        <w:jc w:val="center"/>
        <w:tblLook w:val="04A0" w:firstRow="1" w:lastRow="0" w:firstColumn="1" w:lastColumn="0" w:noHBand="0" w:noVBand="1"/>
      </w:tblPr>
      <w:tblGrid>
        <w:gridCol w:w="1361"/>
        <w:gridCol w:w="2533"/>
        <w:gridCol w:w="1427"/>
        <w:gridCol w:w="1418"/>
        <w:gridCol w:w="1472"/>
        <w:gridCol w:w="1278"/>
      </w:tblGrid>
      <w:tr w:rsidR="0090325A" w:rsidRPr="007A5DE0" w14:paraId="476F038E"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7CEA88A1" w14:textId="77777777" w:rsidR="0090325A" w:rsidRPr="007A5DE0" w:rsidRDefault="0090325A" w:rsidP="00B5405D">
            <w:pPr>
              <w:ind w:firstLine="0"/>
              <w:jc w:val="center"/>
              <w:rPr>
                <w:b w:val="0"/>
                <w:bCs w:val="0"/>
                <w:sz w:val="28"/>
                <w:szCs w:val="28"/>
              </w:rPr>
            </w:pPr>
            <w:proofErr w:type="spellStart"/>
            <w:r w:rsidRPr="007A5DE0">
              <w:rPr>
                <w:b w:val="0"/>
                <w:bCs w:val="0"/>
                <w:sz w:val="28"/>
                <w:szCs w:val="28"/>
              </w:rPr>
              <w:t>Pk</w:t>
            </w:r>
            <w:proofErr w:type="spellEnd"/>
          </w:p>
        </w:tc>
        <w:tc>
          <w:tcPr>
            <w:tcW w:w="1538" w:type="dxa"/>
          </w:tcPr>
          <w:p w14:paraId="4C8872D0"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Nombre</w:t>
            </w:r>
          </w:p>
        </w:tc>
        <w:tc>
          <w:tcPr>
            <w:tcW w:w="1427" w:type="dxa"/>
          </w:tcPr>
          <w:p w14:paraId="29A965D0"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Tipo</w:t>
            </w:r>
          </w:p>
        </w:tc>
        <w:tc>
          <w:tcPr>
            <w:tcW w:w="1418" w:type="dxa"/>
          </w:tcPr>
          <w:p w14:paraId="62B3A4A4"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 nulo</w:t>
            </w:r>
          </w:p>
        </w:tc>
        <w:tc>
          <w:tcPr>
            <w:tcW w:w="1472" w:type="dxa"/>
          </w:tcPr>
          <w:p w14:paraId="20C01DBE"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Único</w:t>
            </w:r>
          </w:p>
        </w:tc>
        <w:tc>
          <w:tcPr>
            <w:tcW w:w="1278" w:type="dxa"/>
          </w:tcPr>
          <w:p w14:paraId="0541C6A9"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Longitud</w:t>
            </w:r>
          </w:p>
        </w:tc>
      </w:tr>
      <w:tr w:rsidR="0090325A" w14:paraId="121B79B5"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08E84757" w14:textId="77777777" w:rsidR="0090325A" w:rsidRDefault="0090325A" w:rsidP="00B5405D">
            <w:pPr>
              <w:ind w:firstLine="0"/>
              <w:jc w:val="center"/>
              <w:rPr>
                <w:sz w:val="28"/>
                <w:szCs w:val="28"/>
              </w:rPr>
            </w:pPr>
          </w:p>
        </w:tc>
        <w:tc>
          <w:tcPr>
            <w:tcW w:w="1538" w:type="dxa"/>
          </w:tcPr>
          <w:p w14:paraId="52058588"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equipos_digiridos</w:t>
            </w:r>
            <w:proofErr w:type="spellEnd"/>
          </w:p>
        </w:tc>
        <w:tc>
          <w:tcPr>
            <w:tcW w:w="1427" w:type="dxa"/>
          </w:tcPr>
          <w:p w14:paraId="38E0A3B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1CF4D61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77C5A51D"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78" w:type="dxa"/>
          </w:tcPr>
          <w:p w14:paraId="745C404B"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486CEED7"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1361" w:type="dxa"/>
          </w:tcPr>
          <w:p w14:paraId="4318BCFE" w14:textId="77777777" w:rsidR="0090325A" w:rsidRDefault="0090325A" w:rsidP="00B5405D">
            <w:pPr>
              <w:ind w:firstLine="0"/>
              <w:jc w:val="center"/>
              <w:rPr>
                <w:sz w:val="28"/>
                <w:szCs w:val="28"/>
              </w:rPr>
            </w:pPr>
            <w:proofErr w:type="spellStart"/>
            <w:r>
              <w:rPr>
                <w:sz w:val="28"/>
                <w:szCs w:val="28"/>
              </w:rPr>
              <w:t>Fk</w:t>
            </w:r>
            <w:proofErr w:type="spellEnd"/>
          </w:p>
        </w:tc>
        <w:tc>
          <w:tcPr>
            <w:tcW w:w="1538" w:type="dxa"/>
          </w:tcPr>
          <w:p w14:paraId="27172482"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Persona_id_persona</w:t>
            </w:r>
            <w:proofErr w:type="spellEnd"/>
          </w:p>
        </w:tc>
        <w:tc>
          <w:tcPr>
            <w:tcW w:w="1427" w:type="dxa"/>
          </w:tcPr>
          <w:p w14:paraId="3DE04699"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60013E56"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472" w:type="dxa"/>
          </w:tcPr>
          <w:p w14:paraId="2AC15285"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278" w:type="dxa"/>
          </w:tcPr>
          <w:p w14:paraId="558773A9"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0325A" w14:paraId="07DBD79C"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16137CC8" w14:textId="77777777" w:rsidR="0090325A" w:rsidRDefault="0090325A" w:rsidP="00B5405D">
            <w:pPr>
              <w:ind w:firstLine="0"/>
              <w:jc w:val="center"/>
              <w:rPr>
                <w:sz w:val="28"/>
                <w:szCs w:val="28"/>
              </w:rPr>
            </w:pPr>
            <w:proofErr w:type="spellStart"/>
            <w:r>
              <w:rPr>
                <w:sz w:val="28"/>
                <w:szCs w:val="28"/>
              </w:rPr>
              <w:t>Fk</w:t>
            </w:r>
            <w:proofErr w:type="spellEnd"/>
          </w:p>
        </w:tc>
        <w:tc>
          <w:tcPr>
            <w:tcW w:w="1538" w:type="dxa"/>
          </w:tcPr>
          <w:p w14:paraId="04A6D3DC"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id_contrato</w:t>
            </w:r>
            <w:proofErr w:type="spellEnd"/>
          </w:p>
        </w:tc>
        <w:tc>
          <w:tcPr>
            <w:tcW w:w="1427" w:type="dxa"/>
          </w:tcPr>
          <w:p w14:paraId="0F1A522D"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7FCF451C"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4D9B4F4A"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78" w:type="dxa"/>
          </w:tcPr>
          <w:p w14:paraId="5A3D9722"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bl>
    <w:p w14:paraId="17EB3080" w14:textId="77777777" w:rsidR="0090325A" w:rsidRDefault="0090325A" w:rsidP="0090325A">
      <w:pPr>
        <w:ind w:firstLine="0"/>
        <w:rPr>
          <w:sz w:val="28"/>
          <w:szCs w:val="28"/>
        </w:rPr>
      </w:pPr>
    </w:p>
    <w:p w14:paraId="34B05426" w14:textId="337F45DB" w:rsidR="0090325A" w:rsidRDefault="0090325A" w:rsidP="0090325A">
      <w:r w:rsidRPr="0090325A">
        <w:rPr>
          <w:b/>
          <w:bCs/>
        </w:rPr>
        <w:t>N</w:t>
      </w:r>
      <w:r w:rsidRPr="0090325A">
        <w:rPr>
          <w:b/>
          <w:bCs/>
        </w:rPr>
        <w:t>ombre de objeto:</w:t>
      </w:r>
      <w:r>
        <w:t xml:space="preserve"> Equipo </w:t>
      </w:r>
    </w:p>
    <w:p w14:paraId="6B9911BD" w14:textId="77777777" w:rsidR="0090325A" w:rsidRDefault="0090325A" w:rsidP="0090325A">
      <w:r w:rsidRPr="0090325A">
        <w:rPr>
          <w:b/>
          <w:bCs/>
        </w:rPr>
        <w:t>Descripción:</w:t>
      </w:r>
      <w:r>
        <w:t xml:space="preserve"> Datos básicos de los equipos que conformaran los encuentros.</w:t>
      </w:r>
    </w:p>
    <w:p w14:paraId="6A4A7AFD" w14:textId="1D7773A4" w:rsidR="0090325A" w:rsidRDefault="0090325A" w:rsidP="0090325A">
      <w:pPr>
        <w:rPr>
          <w:b/>
          <w:bCs/>
        </w:rPr>
      </w:pPr>
      <w:r w:rsidRPr="0090325A">
        <w:rPr>
          <w:b/>
          <w:bCs/>
        </w:rPr>
        <w:t>Columnas:</w:t>
      </w:r>
    </w:p>
    <w:p w14:paraId="0A9C0BE2" w14:textId="77777777" w:rsidR="0090325A" w:rsidRPr="0090325A" w:rsidRDefault="0090325A" w:rsidP="0090325A">
      <w:pPr>
        <w:rPr>
          <w:b/>
          <w:bCs/>
        </w:rPr>
      </w:pPr>
    </w:p>
    <w:tbl>
      <w:tblPr>
        <w:tblStyle w:val="GridTable4"/>
        <w:tblW w:w="0" w:type="auto"/>
        <w:jc w:val="center"/>
        <w:tblLook w:val="04A0" w:firstRow="1" w:lastRow="0" w:firstColumn="1" w:lastColumn="0" w:noHBand="0" w:noVBand="1"/>
      </w:tblPr>
      <w:tblGrid>
        <w:gridCol w:w="1361"/>
        <w:gridCol w:w="2012"/>
        <w:gridCol w:w="1427"/>
        <w:gridCol w:w="1418"/>
        <w:gridCol w:w="1472"/>
        <w:gridCol w:w="1278"/>
      </w:tblGrid>
      <w:tr w:rsidR="0090325A" w:rsidRPr="007A5DE0" w14:paraId="08A17247"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465D3B83" w14:textId="77777777" w:rsidR="0090325A" w:rsidRPr="007A5DE0" w:rsidRDefault="0090325A" w:rsidP="00B5405D">
            <w:pPr>
              <w:ind w:firstLine="0"/>
              <w:jc w:val="center"/>
              <w:rPr>
                <w:b w:val="0"/>
                <w:bCs w:val="0"/>
                <w:sz w:val="28"/>
                <w:szCs w:val="28"/>
              </w:rPr>
            </w:pPr>
            <w:proofErr w:type="spellStart"/>
            <w:r w:rsidRPr="007A5DE0">
              <w:rPr>
                <w:b w:val="0"/>
                <w:bCs w:val="0"/>
                <w:sz w:val="28"/>
                <w:szCs w:val="28"/>
              </w:rPr>
              <w:t>Pk</w:t>
            </w:r>
            <w:proofErr w:type="spellEnd"/>
          </w:p>
        </w:tc>
        <w:tc>
          <w:tcPr>
            <w:tcW w:w="1538" w:type="dxa"/>
          </w:tcPr>
          <w:p w14:paraId="01C0F73F"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Nombre</w:t>
            </w:r>
          </w:p>
        </w:tc>
        <w:tc>
          <w:tcPr>
            <w:tcW w:w="1427" w:type="dxa"/>
          </w:tcPr>
          <w:p w14:paraId="62D9D984"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Tipo</w:t>
            </w:r>
          </w:p>
        </w:tc>
        <w:tc>
          <w:tcPr>
            <w:tcW w:w="1418" w:type="dxa"/>
          </w:tcPr>
          <w:p w14:paraId="5A7A8E8C"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 nulo</w:t>
            </w:r>
          </w:p>
        </w:tc>
        <w:tc>
          <w:tcPr>
            <w:tcW w:w="1472" w:type="dxa"/>
          </w:tcPr>
          <w:p w14:paraId="2ABB696D"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Único</w:t>
            </w:r>
          </w:p>
        </w:tc>
        <w:tc>
          <w:tcPr>
            <w:tcW w:w="1278" w:type="dxa"/>
          </w:tcPr>
          <w:p w14:paraId="72C848E5"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Longitud</w:t>
            </w:r>
          </w:p>
        </w:tc>
      </w:tr>
      <w:tr w:rsidR="0090325A" w14:paraId="6BA07232"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34A9D5A6" w14:textId="77777777" w:rsidR="0090325A" w:rsidRDefault="0090325A" w:rsidP="00B5405D">
            <w:pPr>
              <w:ind w:firstLine="0"/>
              <w:jc w:val="center"/>
              <w:rPr>
                <w:sz w:val="28"/>
                <w:szCs w:val="28"/>
              </w:rPr>
            </w:pPr>
            <w:proofErr w:type="spellStart"/>
            <w:r>
              <w:rPr>
                <w:sz w:val="28"/>
                <w:szCs w:val="28"/>
              </w:rPr>
              <w:t>Pk</w:t>
            </w:r>
            <w:proofErr w:type="spellEnd"/>
          </w:p>
        </w:tc>
        <w:tc>
          <w:tcPr>
            <w:tcW w:w="1538" w:type="dxa"/>
          </w:tcPr>
          <w:p w14:paraId="7276228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id_equipo</w:t>
            </w:r>
            <w:proofErr w:type="spellEnd"/>
          </w:p>
        </w:tc>
        <w:tc>
          <w:tcPr>
            <w:tcW w:w="1427" w:type="dxa"/>
          </w:tcPr>
          <w:p w14:paraId="3918BF50"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0570212E"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39B58F4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78" w:type="dxa"/>
          </w:tcPr>
          <w:p w14:paraId="05460E54"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60FED676"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1361" w:type="dxa"/>
          </w:tcPr>
          <w:p w14:paraId="0549E586" w14:textId="77777777" w:rsidR="0090325A" w:rsidRDefault="0090325A" w:rsidP="00B5405D">
            <w:pPr>
              <w:ind w:firstLine="0"/>
              <w:jc w:val="center"/>
              <w:rPr>
                <w:sz w:val="28"/>
                <w:szCs w:val="28"/>
              </w:rPr>
            </w:pPr>
          </w:p>
        </w:tc>
        <w:tc>
          <w:tcPr>
            <w:tcW w:w="1538" w:type="dxa"/>
          </w:tcPr>
          <w:p w14:paraId="7EF6F4CE"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nombre_equipo</w:t>
            </w:r>
            <w:proofErr w:type="spellEnd"/>
          </w:p>
        </w:tc>
        <w:tc>
          <w:tcPr>
            <w:tcW w:w="1427" w:type="dxa"/>
          </w:tcPr>
          <w:p w14:paraId="631A8CB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Varchar2</w:t>
            </w:r>
          </w:p>
        </w:tc>
        <w:tc>
          <w:tcPr>
            <w:tcW w:w="1418" w:type="dxa"/>
          </w:tcPr>
          <w:p w14:paraId="0C94B7A0"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472" w:type="dxa"/>
          </w:tcPr>
          <w:p w14:paraId="40552D9F"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78" w:type="dxa"/>
          </w:tcPr>
          <w:p w14:paraId="1EC404F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30</w:t>
            </w:r>
          </w:p>
        </w:tc>
      </w:tr>
      <w:tr w:rsidR="0090325A" w14:paraId="09BF6BEE"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2B765432" w14:textId="77777777" w:rsidR="0090325A" w:rsidRDefault="0090325A" w:rsidP="00B5405D">
            <w:pPr>
              <w:ind w:firstLine="0"/>
              <w:jc w:val="center"/>
              <w:rPr>
                <w:sz w:val="28"/>
                <w:szCs w:val="28"/>
              </w:rPr>
            </w:pPr>
          </w:p>
        </w:tc>
        <w:tc>
          <w:tcPr>
            <w:tcW w:w="1538" w:type="dxa"/>
          </w:tcPr>
          <w:p w14:paraId="7588C82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pais_origen</w:t>
            </w:r>
            <w:proofErr w:type="spellEnd"/>
          </w:p>
        </w:tc>
        <w:tc>
          <w:tcPr>
            <w:tcW w:w="1427" w:type="dxa"/>
          </w:tcPr>
          <w:p w14:paraId="1B73264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VArchar2</w:t>
            </w:r>
          </w:p>
        </w:tc>
        <w:tc>
          <w:tcPr>
            <w:tcW w:w="1418" w:type="dxa"/>
          </w:tcPr>
          <w:p w14:paraId="2B9169B6"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049129C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78" w:type="dxa"/>
          </w:tcPr>
          <w:p w14:paraId="4FFBCB9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w:t>
            </w:r>
          </w:p>
        </w:tc>
      </w:tr>
    </w:tbl>
    <w:p w14:paraId="0F9C42C9" w14:textId="77777777" w:rsidR="0090325A" w:rsidRDefault="0090325A" w:rsidP="0090325A">
      <w:pPr>
        <w:ind w:firstLine="0"/>
        <w:rPr>
          <w:sz w:val="28"/>
          <w:szCs w:val="28"/>
        </w:rPr>
      </w:pPr>
    </w:p>
    <w:p w14:paraId="78BACAC5" w14:textId="54195BFE" w:rsidR="0090325A" w:rsidRDefault="0090325A" w:rsidP="0090325A">
      <w:pPr>
        <w:ind w:firstLine="0"/>
        <w:rPr>
          <w:sz w:val="28"/>
          <w:szCs w:val="28"/>
        </w:rPr>
      </w:pPr>
    </w:p>
    <w:p w14:paraId="6BEB046D" w14:textId="3215ABAE" w:rsidR="0090325A" w:rsidRDefault="0090325A" w:rsidP="0090325A">
      <w:pPr>
        <w:ind w:firstLine="0"/>
        <w:rPr>
          <w:sz w:val="28"/>
          <w:szCs w:val="28"/>
        </w:rPr>
      </w:pPr>
    </w:p>
    <w:p w14:paraId="04680336" w14:textId="77777777" w:rsidR="0090325A" w:rsidRDefault="0090325A" w:rsidP="0090325A">
      <w:pPr>
        <w:ind w:firstLine="0"/>
        <w:rPr>
          <w:sz w:val="28"/>
          <w:szCs w:val="28"/>
        </w:rPr>
      </w:pPr>
    </w:p>
    <w:p w14:paraId="3101D8C9" w14:textId="77777777" w:rsidR="0090325A" w:rsidRDefault="0090325A" w:rsidP="0090325A">
      <w:r w:rsidRPr="0090325A">
        <w:rPr>
          <w:b/>
          <w:bCs/>
        </w:rPr>
        <w:lastRenderedPageBreak/>
        <w:t>Nombre de objeto:</w:t>
      </w:r>
      <w:r>
        <w:t xml:space="preserve"> Contrato </w:t>
      </w:r>
    </w:p>
    <w:p w14:paraId="2EE65C2E" w14:textId="77777777" w:rsidR="0090325A" w:rsidRDefault="0090325A" w:rsidP="0090325A">
      <w:r w:rsidRPr="0090325A">
        <w:rPr>
          <w:b/>
          <w:bCs/>
        </w:rPr>
        <w:t>Descripción:</w:t>
      </w:r>
      <w:r>
        <w:t xml:space="preserve"> Datos de los contratos establecidos entre un equipo y un director técnico.</w:t>
      </w:r>
    </w:p>
    <w:p w14:paraId="566B1D49" w14:textId="254FEFA8" w:rsidR="0090325A" w:rsidRPr="0090325A" w:rsidRDefault="0090325A" w:rsidP="0090325A">
      <w:pPr>
        <w:rPr>
          <w:b/>
          <w:bCs/>
        </w:rPr>
      </w:pPr>
      <w:r w:rsidRPr="0090325A">
        <w:rPr>
          <w:b/>
          <w:bCs/>
        </w:rPr>
        <w:t>Columnas:</w:t>
      </w:r>
    </w:p>
    <w:p w14:paraId="06A9CCFD" w14:textId="77777777" w:rsidR="0090325A" w:rsidRDefault="0090325A" w:rsidP="0090325A"/>
    <w:tbl>
      <w:tblPr>
        <w:tblStyle w:val="GridTable4"/>
        <w:tblW w:w="0" w:type="auto"/>
        <w:jc w:val="center"/>
        <w:tblLook w:val="04A0" w:firstRow="1" w:lastRow="0" w:firstColumn="1" w:lastColumn="0" w:noHBand="0" w:noVBand="1"/>
      </w:tblPr>
      <w:tblGrid>
        <w:gridCol w:w="795"/>
        <w:gridCol w:w="3077"/>
        <w:gridCol w:w="1310"/>
        <w:gridCol w:w="952"/>
        <w:gridCol w:w="1080"/>
        <w:gridCol w:w="1280"/>
      </w:tblGrid>
      <w:tr w:rsidR="0090325A" w:rsidRPr="007A5DE0" w14:paraId="78859E94"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664F6BC8" w14:textId="77777777" w:rsidR="0090325A" w:rsidRPr="007A5DE0" w:rsidRDefault="0090325A" w:rsidP="00B5405D">
            <w:pPr>
              <w:ind w:firstLine="0"/>
              <w:jc w:val="center"/>
              <w:rPr>
                <w:b w:val="0"/>
                <w:bCs w:val="0"/>
                <w:sz w:val="28"/>
                <w:szCs w:val="28"/>
              </w:rPr>
            </w:pPr>
            <w:proofErr w:type="spellStart"/>
            <w:r w:rsidRPr="007A5DE0">
              <w:rPr>
                <w:b w:val="0"/>
                <w:bCs w:val="0"/>
                <w:sz w:val="28"/>
                <w:szCs w:val="28"/>
              </w:rPr>
              <w:t>Pk</w:t>
            </w:r>
            <w:proofErr w:type="spellEnd"/>
          </w:p>
        </w:tc>
        <w:tc>
          <w:tcPr>
            <w:tcW w:w="3077" w:type="dxa"/>
          </w:tcPr>
          <w:p w14:paraId="0FE6D7F0"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Nombre</w:t>
            </w:r>
          </w:p>
        </w:tc>
        <w:tc>
          <w:tcPr>
            <w:tcW w:w="1310" w:type="dxa"/>
          </w:tcPr>
          <w:p w14:paraId="25F6C477"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Tipo</w:t>
            </w:r>
          </w:p>
        </w:tc>
        <w:tc>
          <w:tcPr>
            <w:tcW w:w="952" w:type="dxa"/>
          </w:tcPr>
          <w:p w14:paraId="06DBDE81"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 nulo</w:t>
            </w:r>
          </w:p>
        </w:tc>
        <w:tc>
          <w:tcPr>
            <w:tcW w:w="1080" w:type="dxa"/>
          </w:tcPr>
          <w:p w14:paraId="3BF3A31A"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Único</w:t>
            </w:r>
          </w:p>
        </w:tc>
        <w:tc>
          <w:tcPr>
            <w:tcW w:w="1280" w:type="dxa"/>
          </w:tcPr>
          <w:p w14:paraId="0CC4E4AE"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Longitud</w:t>
            </w:r>
          </w:p>
        </w:tc>
      </w:tr>
      <w:tr w:rsidR="0090325A" w14:paraId="3DE43D8C"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39219CE3" w14:textId="77777777" w:rsidR="0090325A" w:rsidRDefault="0090325A" w:rsidP="00B5405D">
            <w:pPr>
              <w:ind w:firstLine="0"/>
              <w:jc w:val="center"/>
              <w:rPr>
                <w:sz w:val="28"/>
                <w:szCs w:val="28"/>
              </w:rPr>
            </w:pPr>
            <w:proofErr w:type="spellStart"/>
            <w:r>
              <w:rPr>
                <w:sz w:val="28"/>
                <w:szCs w:val="28"/>
              </w:rPr>
              <w:t>Pk</w:t>
            </w:r>
            <w:proofErr w:type="spellEnd"/>
          </w:p>
        </w:tc>
        <w:tc>
          <w:tcPr>
            <w:tcW w:w="3077" w:type="dxa"/>
          </w:tcPr>
          <w:p w14:paraId="598C7386"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id_contrato</w:t>
            </w:r>
            <w:proofErr w:type="spellEnd"/>
          </w:p>
        </w:tc>
        <w:tc>
          <w:tcPr>
            <w:tcW w:w="1310" w:type="dxa"/>
          </w:tcPr>
          <w:p w14:paraId="7C38CB52"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952" w:type="dxa"/>
          </w:tcPr>
          <w:p w14:paraId="29DCFB5B"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080" w:type="dxa"/>
          </w:tcPr>
          <w:p w14:paraId="1DA3A18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80" w:type="dxa"/>
          </w:tcPr>
          <w:p w14:paraId="2979BA1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0CA071BF"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781A0B1C" w14:textId="77777777" w:rsidR="0090325A" w:rsidRDefault="0090325A" w:rsidP="00B5405D">
            <w:pPr>
              <w:ind w:firstLine="0"/>
              <w:jc w:val="center"/>
              <w:rPr>
                <w:sz w:val="28"/>
                <w:szCs w:val="28"/>
              </w:rPr>
            </w:pPr>
          </w:p>
        </w:tc>
        <w:tc>
          <w:tcPr>
            <w:tcW w:w="3077" w:type="dxa"/>
          </w:tcPr>
          <w:p w14:paraId="1A29168D"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codigo_contrato</w:t>
            </w:r>
            <w:proofErr w:type="spellEnd"/>
          </w:p>
        </w:tc>
        <w:tc>
          <w:tcPr>
            <w:tcW w:w="1310" w:type="dxa"/>
          </w:tcPr>
          <w:p w14:paraId="3552EFEC"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Varchar2</w:t>
            </w:r>
          </w:p>
        </w:tc>
        <w:tc>
          <w:tcPr>
            <w:tcW w:w="952" w:type="dxa"/>
          </w:tcPr>
          <w:p w14:paraId="49CAFC43"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080" w:type="dxa"/>
          </w:tcPr>
          <w:p w14:paraId="0B3C73C7"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80" w:type="dxa"/>
          </w:tcPr>
          <w:p w14:paraId="2932602D"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w:t>
            </w:r>
          </w:p>
        </w:tc>
      </w:tr>
      <w:tr w:rsidR="0090325A" w14:paraId="6D70F05A"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0238663C" w14:textId="77777777" w:rsidR="0090325A" w:rsidRDefault="0090325A" w:rsidP="00B5405D">
            <w:pPr>
              <w:ind w:firstLine="0"/>
              <w:jc w:val="center"/>
              <w:rPr>
                <w:sz w:val="28"/>
                <w:szCs w:val="28"/>
              </w:rPr>
            </w:pPr>
          </w:p>
        </w:tc>
        <w:tc>
          <w:tcPr>
            <w:tcW w:w="3077" w:type="dxa"/>
          </w:tcPr>
          <w:p w14:paraId="48B6C7F7"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fecha_inicio</w:t>
            </w:r>
            <w:proofErr w:type="spellEnd"/>
          </w:p>
        </w:tc>
        <w:tc>
          <w:tcPr>
            <w:tcW w:w="1310" w:type="dxa"/>
          </w:tcPr>
          <w:p w14:paraId="2722231B"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Date</w:t>
            </w:r>
          </w:p>
        </w:tc>
        <w:tc>
          <w:tcPr>
            <w:tcW w:w="952" w:type="dxa"/>
          </w:tcPr>
          <w:p w14:paraId="63A97B27"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080" w:type="dxa"/>
          </w:tcPr>
          <w:p w14:paraId="77E677C8"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80" w:type="dxa"/>
          </w:tcPr>
          <w:p w14:paraId="5F8E341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0BFFFCBB"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20C1AE06" w14:textId="77777777" w:rsidR="0090325A" w:rsidRDefault="0090325A" w:rsidP="00B5405D">
            <w:pPr>
              <w:ind w:firstLine="0"/>
              <w:jc w:val="center"/>
              <w:rPr>
                <w:sz w:val="28"/>
                <w:szCs w:val="28"/>
              </w:rPr>
            </w:pPr>
          </w:p>
        </w:tc>
        <w:tc>
          <w:tcPr>
            <w:tcW w:w="3077" w:type="dxa"/>
          </w:tcPr>
          <w:p w14:paraId="413DE370"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fecha_fin</w:t>
            </w:r>
            <w:proofErr w:type="spellEnd"/>
          </w:p>
        </w:tc>
        <w:tc>
          <w:tcPr>
            <w:tcW w:w="1310" w:type="dxa"/>
          </w:tcPr>
          <w:p w14:paraId="7E4B0F8F"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Date</w:t>
            </w:r>
          </w:p>
        </w:tc>
        <w:tc>
          <w:tcPr>
            <w:tcW w:w="952" w:type="dxa"/>
          </w:tcPr>
          <w:p w14:paraId="20A0D2EB"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080" w:type="dxa"/>
          </w:tcPr>
          <w:p w14:paraId="54C83F7C"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80" w:type="dxa"/>
          </w:tcPr>
          <w:p w14:paraId="2138682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0325A" w14:paraId="1A2C8DB7"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768F48A1" w14:textId="77777777" w:rsidR="0090325A" w:rsidRDefault="0090325A" w:rsidP="00B5405D">
            <w:pPr>
              <w:ind w:firstLine="0"/>
              <w:jc w:val="center"/>
              <w:rPr>
                <w:sz w:val="28"/>
                <w:szCs w:val="28"/>
              </w:rPr>
            </w:pPr>
          </w:p>
        </w:tc>
        <w:tc>
          <w:tcPr>
            <w:tcW w:w="3077" w:type="dxa"/>
          </w:tcPr>
          <w:p w14:paraId="71E23941"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estado</w:t>
            </w:r>
          </w:p>
        </w:tc>
        <w:tc>
          <w:tcPr>
            <w:tcW w:w="1310" w:type="dxa"/>
          </w:tcPr>
          <w:p w14:paraId="0EBB5AB1"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Varchar2</w:t>
            </w:r>
          </w:p>
        </w:tc>
        <w:tc>
          <w:tcPr>
            <w:tcW w:w="952" w:type="dxa"/>
          </w:tcPr>
          <w:p w14:paraId="4492F751"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080" w:type="dxa"/>
          </w:tcPr>
          <w:p w14:paraId="5526AF0C"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80" w:type="dxa"/>
          </w:tcPr>
          <w:p w14:paraId="48164A48"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15</w:t>
            </w:r>
          </w:p>
        </w:tc>
      </w:tr>
      <w:tr w:rsidR="0090325A" w14:paraId="3921A6F9"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3A456BFD" w14:textId="77777777" w:rsidR="0090325A" w:rsidRDefault="0090325A" w:rsidP="00B5405D">
            <w:pPr>
              <w:ind w:firstLine="0"/>
              <w:jc w:val="center"/>
              <w:rPr>
                <w:sz w:val="28"/>
                <w:szCs w:val="28"/>
              </w:rPr>
            </w:pPr>
            <w:proofErr w:type="spellStart"/>
            <w:r>
              <w:rPr>
                <w:sz w:val="28"/>
                <w:szCs w:val="28"/>
              </w:rPr>
              <w:t>Fk</w:t>
            </w:r>
            <w:proofErr w:type="spellEnd"/>
          </w:p>
        </w:tc>
        <w:tc>
          <w:tcPr>
            <w:tcW w:w="3077" w:type="dxa"/>
          </w:tcPr>
          <w:p w14:paraId="144C9FD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DirectorTecnico_Persona</w:t>
            </w:r>
            <w:proofErr w:type="spellEnd"/>
          </w:p>
          <w:p w14:paraId="5A9C5677"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_</w:t>
            </w:r>
            <w:proofErr w:type="spellStart"/>
            <w:r>
              <w:rPr>
                <w:sz w:val="28"/>
                <w:szCs w:val="28"/>
              </w:rPr>
              <w:t>id_persona</w:t>
            </w:r>
            <w:proofErr w:type="spellEnd"/>
          </w:p>
        </w:tc>
        <w:tc>
          <w:tcPr>
            <w:tcW w:w="1310" w:type="dxa"/>
          </w:tcPr>
          <w:p w14:paraId="3AADF3E3"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Integer</w:t>
            </w:r>
            <w:proofErr w:type="spellEnd"/>
          </w:p>
        </w:tc>
        <w:tc>
          <w:tcPr>
            <w:tcW w:w="952" w:type="dxa"/>
          </w:tcPr>
          <w:p w14:paraId="3E723171"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080" w:type="dxa"/>
          </w:tcPr>
          <w:p w14:paraId="3DDF9E0F"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280" w:type="dxa"/>
          </w:tcPr>
          <w:p w14:paraId="46BF6F67"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14:paraId="5B0F6F27" w14:textId="77777777" w:rsidR="0090325A" w:rsidRPr="007A5DE0" w:rsidRDefault="0090325A" w:rsidP="0090325A">
      <w:pPr>
        <w:ind w:firstLine="0"/>
        <w:rPr>
          <w:sz w:val="28"/>
          <w:szCs w:val="28"/>
        </w:rPr>
      </w:pPr>
    </w:p>
    <w:p w14:paraId="57FD6A4D" w14:textId="77777777" w:rsidR="00B06AB5" w:rsidRDefault="00B06AB5" w:rsidP="00997E41"/>
    <w:p w14:paraId="2FE3F4E0" w14:textId="77777777" w:rsidR="00B06AB5" w:rsidRDefault="00B06AB5" w:rsidP="00997E41"/>
    <w:p w14:paraId="5735F43D" w14:textId="77777777" w:rsidR="00B06AB5" w:rsidRDefault="00B06AB5" w:rsidP="00997E41"/>
    <w:p w14:paraId="4BE7B136" w14:textId="77777777" w:rsidR="00B06AB5" w:rsidRDefault="00B06AB5" w:rsidP="00997E41"/>
    <w:p w14:paraId="6F50F0C1" w14:textId="77777777" w:rsidR="00B06AB5" w:rsidRDefault="00B06AB5" w:rsidP="00997E41">
      <w:pPr>
        <w:sectPr w:rsidR="00B06AB5">
          <w:headerReference w:type="default" r:id="rId27"/>
          <w:footerReference w:type="default" r:id="rId28"/>
          <w:pgSz w:w="11906" w:h="16838"/>
          <w:pgMar w:top="1440" w:right="1134" w:bottom="1440" w:left="1134" w:header="720" w:footer="720" w:gutter="0"/>
          <w:cols w:space="720"/>
          <w:docGrid w:linePitch="600" w:charSpace="32768"/>
        </w:sectPr>
      </w:pPr>
    </w:p>
    <w:p w14:paraId="0F311427" w14:textId="7627135D" w:rsidR="00615065" w:rsidRDefault="00615065" w:rsidP="00615065">
      <w:pPr>
        <w:pStyle w:val="Heading1"/>
        <w:numPr>
          <w:ilvl w:val="2"/>
          <w:numId w:val="29"/>
        </w:numPr>
        <w:spacing w:before="0" w:after="0"/>
        <w:rPr>
          <w:rFonts w:ascii="Calibri" w:hAnsi="Calibri" w:cs="Book Antiqua"/>
          <w:sz w:val="28"/>
        </w:rPr>
      </w:pPr>
      <w:bookmarkStart w:id="138" w:name="_Toc74313898"/>
      <w:r>
        <w:rPr>
          <w:rFonts w:ascii="Calibri" w:hAnsi="Calibri" w:cs="Book Antiqua"/>
          <w:sz w:val="28"/>
        </w:rPr>
        <w:lastRenderedPageBreak/>
        <w:t>Diseño de base de datos</w:t>
      </w:r>
      <w:bookmarkEnd w:id="138"/>
    </w:p>
    <w:p w14:paraId="68DECF58" w14:textId="791FF287" w:rsidR="00615065" w:rsidRPr="00615065" w:rsidRDefault="0090325A" w:rsidP="0090325A">
      <w:pPr>
        <w:ind w:firstLine="0"/>
      </w:pPr>
      <w:r>
        <w:rPr>
          <w:noProof/>
        </w:rPr>
        <w:drawing>
          <wp:anchor distT="0" distB="0" distL="114300" distR="114300" simplePos="0" relativeHeight="251663360" behindDoc="0" locked="0" layoutInCell="1" allowOverlap="1" wp14:anchorId="745FDB6E" wp14:editId="1EFDE27D">
            <wp:simplePos x="914400" y="1173192"/>
            <wp:positionH relativeFrom="margin">
              <wp:align>center</wp:align>
            </wp:positionH>
            <wp:positionV relativeFrom="margin">
              <wp:align>center</wp:align>
            </wp:positionV>
            <wp:extent cx="8859520" cy="464121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59520" cy="4641215"/>
                    </a:xfrm>
                    <a:prstGeom prst="rect">
                      <a:avLst/>
                    </a:prstGeom>
                    <a:noFill/>
                    <a:ln>
                      <a:noFill/>
                    </a:ln>
                  </pic:spPr>
                </pic:pic>
              </a:graphicData>
            </a:graphic>
          </wp:anchor>
        </w:drawing>
      </w:r>
    </w:p>
    <w:p w14:paraId="46C53F21" w14:textId="77777777" w:rsidR="00615065" w:rsidRDefault="00615065" w:rsidP="003313EA">
      <w:pPr>
        <w:tabs>
          <w:tab w:val="left" w:pos="3600"/>
        </w:tabs>
      </w:pPr>
      <w:r>
        <w:tab/>
      </w:r>
    </w:p>
    <w:p w14:paraId="1813BEDD" w14:textId="77777777" w:rsidR="00615065" w:rsidRDefault="00615065" w:rsidP="00615065"/>
    <w:p w14:paraId="488DF103" w14:textId="77777777" w:rsidR="003313EA" w:rsidRPr="004F103B" w:rsidRDefault="003313EA" w:rsidP="003313EA">
      <w:pPr>
        <w:pStyle w:val="Heading1"/>
        <w:numPr>
          <w:ilvl w:val="0"/>
          <w:numId w:val="2"/>
        </w:numPr>
        <w:spacing w:before="0" w:after="0"/>
        <w:rPr>
          <w:rFonts w:ascii="Calibri" w:hAnsi="Calibri" w:cs="Book Antiqua"/>
          <w:sz w:val="28"/>
        </w:rPr>
      </w:pPr>
      <w:bookmarkStart w:id="139" w:name="_Toc34121111"/>
      <w:bookmarkStart w:id="140" w:name="_Toc44907609"/>
      <w:bookmarkStart w:id="141" w:name="_Toc202244568"/>
      <w:bookmarkStart w:id="142" w:name="_Toc391994538"/>
      <w:bookmarkStart w:id="143" w:name="_Toc65421018"/>
      <w:bookmarkStart w:id="144" w:name="_Toc74313899"/>
      <w:r w:rsidRPr="004F103B">
        <w:rPr>
          <w:rFonts w:ascii="Calibri" w:hAnsi="Calibri" w:cs="Book Antiqua"/>
          <w:sz w:val="28"/>
        </w:rPr>
        <w:lastRenderedPageBreak/>
        <w:t>Calidad</w:t>
      </w:r>
      <w:bookmarkEnd w:id="139"/>
      <w:bookmarkEnd w:id="140"/>
      <w:bookmarkEnd w:id="141"/>
      <w:bookmarkEnd w:id="142"/>
      <w:bookmarkEnd w:id="143"/>
      <w:bookmarkEnd w:id="144"/>
      <w:r w:rsidRPr="004F103B">
        <w:rPr>
          <w:rFonts w:ascii="Calibri" w:hAnsi="Calibri" w:cs="Book Antiqua"/>
          <w:sz w:val="28"/>
        </w:rPr>
        <w:t xml:space="preserve"> </w:t>
      </w:r>
    </w:p>
    <w:p w14:paraId="0863D9EF" w14:textId="77777777" w:rsidR="003313EA" w:rsidRPr="00526F96" w:rsidRDefault="003313EA" w:rsidP="003313EA">
      <w:pPr>
        <w:ind w:left="720"/>
        <w:rPr>
          <w:rFonts w:ascii="Calibri" w:hAnsi="Calibri" w:cs="Book Antiqua"/>
          <w:iCs/>
        </w:rPr>
      </w:pPr>
      <w:r w:rsidRPr="00526F96">
        <w:rPr>
          <w:rFonts w:ascii="Calibri" w:hAnsi="Calibri" w:cs="Book Antiqua"/>
          <w:iCs/>
        </w:rPr>
        <w:t xml:space="preserve">Por la arquitectura de nuestro sistema, este no debería presentar errores o fallas, ya que estará optimizado para que fluya correctamente hasta con 50 usuarios a la vez, esto también dependerá del servidor </w:t>
      </w:r>
      <w:r>
        <w:rPr>
          <w:rFonts w:ascii="Calibri" w:hAnsi="Calibri" w:cs="Book Antiqua"/>
          <w:iCs/>
        </w:rPr>
        <w:t xml:space="preserve">y base de datos </w:t>
      </w:r>
      <w:r w:rsidRPr="00526F96">
        <w:rPr>
          <w:rFonts w:ascii="Calibri" w:hAnsi="Calibri" w:cs="Book Antiqua"/>
          <w:iCs/>
        </w:rPr>
        <w:t>utilizado. El sistema además contará con respaldo cada 24 horas.</w:t>
      </w:r>
    </w:p>
    <w:p w14:paraId="79AC5121" w14:textId="77777777" w:rsidR="003313EA" w:rsidRPr="00453783" w:rsidRDefault="003313EA" w:rsidP="003313EA">
      <w:pPr>
        <w:ind w:left="900"/>
        <w:rPr>
          <w:rFonts w:ascii="Calibri" w:hAnsi="Calibri" w:cs="Book Antiqua"/>
          <w:i w:val="0"/>
          <w:color w:val="0000FF"/>
        </w:rPr>
      </w:pPr>
    </w:p>
    <w:p w14:paraId="62B15EBD" w14:textId="77777777" w:rsidR="003313EA" w:rsidRPr="001E64B0" w:rsidRDefault="003313EA" w:rsidP="003313EA"/>
    <w:p w14:paraId="498C6D53" w14:textId="77777777" w:rsidR="003313EA" w:rsidRPr="00453783" w:rsidRDefault="003313EA" w:rsidP="003313EA">
      <w:pPr>
        <w:pStyle w:val="Heading1"/>
        <w:numPr>
          <w:ilvl w:val="0"/>
          <w:numId w:val="2"/>
        </w:numPr>
        <w:spacing w:before="0" w:after="0"/>
        <w:rPr>
          <w:rFonts w:ascii="Calibri" w:hAnsi="Calibri" w:cs="Book Antiqua"/>
          <w:sz w:val="28"/>
        </w:rPr>
      </w:pPr>
      <w:bookmarkStart w:id="145" w:name="_Toc384283025"/>
      <w:bookmarkStart w:id="146" w:name="_Toc65421019"/>
      <w:bookmarkStart w:id="147" w:name="_Toc74313900"/>
      <w:r w:rsidRPr="00453783">
        <w:rPr>
          <w:rFonts w:ascii="Calibri" w:hAnsi="Calibri" w:cs="Book Antiqua"/>
          <w:sz w:val="28"/>
        </w:rPr>
        <w:t>Observaciones</w:t>
      </w:r>
      <w:bookmarkEnd w:id="145"/>
      <w:bookmarkEnd w:id="146"/>
      <w:bookmarkEnd w:id="147"/>
    </w:p>
    <w:p w14:paraId="2B4ADBE0" w14:textId="77777777" w:rsidR="003313EA" w:rsidRPr="00526F96" w:rsidRDefault="003313EA" w:rsidP="003313EA">
      <w:pPr>
        <w:ind w:left="708"/>
        <w:rPr>
          <w:rFonts w:ascii="Calibri" w:hAnsi="Calibri" w:cs="Book Antiqua"/>
          <w:iCs/>
        </w:rPr>
      </w:pPr>
      <w:r>
        <w:rPr>
          <w:rFonts w:ascii="Calibri" w:hAnsi="Calibri" w:cs="Book Antiqua"/>
          <w:iCs/>
        </w:rPr>
        <w:t>El sistema estará disponible para Windows 7, Windows 8 y Windows 10. También es importante contar con al menos 10 Gb de memoria disponible al momento de instalación y uso.</w:t>
      </w:r>
    </w:p>
    <w:p w14:paraId="71E1E83A" w14:textId="77777777" w:rsidR="00615065" w:rsidRDefault="00615065" w:rsidP="00615065"/>
    <w:p w14:paraId="029700B2" w14:textId="77777777" w:rsidR="00615065" w:rsidRDefault="00615065" w:rsidP="00615065"/>
    <w:p w14:paraId="76025772" w14:textId="77777777" w:rsidR="00615065" w:rsidRDefault="00615065" w:rsidP="00615065"/>
    <w:p w14:paraId="52E1A5C1" w14:textId="77777777" w:rsidR="00B06AB5" w:rsidRDefault="00B06AB5" w:rsidP="00997E41"/>
    <w:bookmarkEnd w:id="4"/>
    <w:p w14:paraId="35A0B8E7" w14:textId="77777777" w:rsidR="00615065" w:rsidRPr="00615065" w:rsidRDefault="00615065" w:rsidP="00615065">
      <w:pPr>
        <w:tabs>
          <w:tab w:val="left" w:pos="3095"/>
        </w:tabs>
      </w:pPr>
    </w:p>
    <w:sectPr w:rsidR="00615065" w:rsidRPr="00615065" w:rsidSect="00615065">
      <w:pgSz w:w="16838" w:h="11906" w:orient="landscape"/>
      <w:pgMar w:top="1134" w:right="1440" w:bottom="1134" w:left="1440"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89E52" w14:textId="77777777" w:rsidR="00C70C78" w:rsidRDefault="00C70C78">
      <w:r>
        <w:separator/>
      </w:r>
    </w:p>
  </w:endnote>
  <w:endnote w:type="continuationSeparator" w:id="0">
    <w:p w14:paraId="2075F875" w14:textId="77777777" w:rsidR="00C70C78" w:rsidRDefault="00C70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5E04" w14:textId="77777777" w:rsidR="00A3332F" w:rsidRDefault="00E44E92">
    <w:pPr>
      <w:pStyle w:val="Footer"/>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1B49A9A0" wp14:editId="73FD1E10">
              <wp:simplePos x="0" y="0"/>
              <wp:positionH relativeFrom="column">
                <wp:posOffset>-129540</wp:posOffset>
              </wp:positionH>
              <wp:positionV relativeFrom="paragraph">
                <wp:posOffset>90170</wp:posOffset>
              </wp:positionV>
              <wp:extent cx="6438900" cy="0"/>
              <wp:effectExtent l="0" t="12700" r="0" b="0"/>
              <wp:wrapNone/>
              <wp:docPr id="2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B1FDE9B"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" strokeweight="1.5pt">
              <v:shadow color="#868686"/>
              <o:lock v:ext="edit" shapetype="f"/>
            </v:shape>
          </w:pict>
        </mc:Fallback>
      </mc:AlternateContent>
    </w:r>
  </w:p>
  <w:p w14:paraId="08D98C42" w14:textId="77777777" w:rsidR="00626C3E" w:rsidRPr="00626C3E" w:rsidRDefault="00A3332F">
    <w:pPr>
      <w:pStyle w:val="Footer"/>
      <w:tabs>
        <w:tab w:val="left" w:pos="7560"/>
      </w:tabs>
      <w:rPr>
        <w:rFonts w:ascii="Calibri" w:hAnsi="Calibri"/>
        <w:snapToGrid w:val="0"/>
        <w:sz w:val="20"/>
        <w:szCs w:val="20"/>
        <w:lang w:val="es-ES_tradnl"/>
      </w:rPr>
    </w:pPr>
    <w:r w:rsidRPr="003C470A">
      <w:rPr>
        <w:rFonts w:ascii="Calibri" w:hAnsi="Calibri" w:cs="Book Antiqua"/>
        <w:b/>
        <w:sz w:val="20"/>
        <w:szCs w:val="20"/>
      </w:rPr>
      <w:t>Nombre del Documento:</w:t>
    </w:r>
    <w:r>
      <w:rPr>
        <w:rStyle w:val="PageNumber"/>
        <w:rFonts w:ascii="Calibri" w:hAnsi="Calibri"/>
        <w:snapToGrid w:val="0"/>
        <w:sz w:val="20"/>
        <w:szCs w:val="20"/>
        <w:lang w:val="es-ES_tradnl"/>
      </w:rPr>
      <w:t xml:space="preserve"> DOCUMENTO DE DISEÑO </w:t>
    </w:r>
    <w:r w:rsidR="002B27F7">
      <w:rPr>
        <w:rStyle w:val="PageNumber"/>
        <w:rFonts w:ascii="Calibri" w:hAnsi="Calibri"/>
        <w:snapToGrid w:val="0"/>
        <w:sz w:val="20"/>
        <w:szCs w:val="20"/>
        <w:lang w:val="es-ES_tradnl"/>
      </w:rPr>
      <w:t xml:space="preserve">DETALLADO </w:t>
    </w:r>
    <w:r>
      <w:rPr>
        <w:rStyle w:val="PageNumber"/>
        <w:rFonts w:ascii="Calibri" w:hAnsi="Calibri"/>
        <w:snapToGrid w:val="0"/>
        <w:sz w:val="20"/>
        <w:szCs w:val="20"/>
        <w:lang w:val="es-ES_tradnl"/>
      </w:rPr>
      <w:t>DE SOFTWARE</w:t>
    </w:r>
    <w:r w:rsidRPr="003C470A">
      <w:rPr>
        <w:rFonts w:ascii="Calibri" w:hAnsi="Calibri" w:cs="Book Antiqua"/>
        <w:b/>
        <w:sz w:val="20"/>
        <w:szCs w:val="20"/>
      </w:rPr>
      <w:tab/>
    </w:r>
    <w:r>
      <w:rPr>
        <w:rStyle w:val="PageNumber"/>
        <w:rFonts w:ascii="Calibri" w:hAnsi="Calibri"/>
        <w:b/>
        <w:snapToGrid w:val="0"/>
        <w:sz w:val="20"/>
        <w:szCs w:val="20"/>
        <w:lang w:val="es-ES_tradnl"/>
      </w:rPr>
      <w:t>SDD</w:t>
    </w:r>
    <w:r w:rsidRPr="003C470A">
      <w:rPr>
        <w:rStyle w:val="PageNumber"/>
        <w:rFonts w:ascii="Calibri" w:hAnsi="Calibri"/>
        <w:b/>
        <w:snapToGrid w:val="0"/>
        <w:sz w:val="20"/>
        <w:szCs w:val="20"/>
        <w:lang w:val="es-ES_tradnl"/>
      </w:rPr>
      <w:t xml:space="preserve"> Versión: </w:t>
    </w:r>
    <w:r w:rsidRPr="003C470A">
      <w:rPr>
        <w:rStyle w:val="PageNumber"/>
        <w:rFonts w:ascii="Calibri" w:hAnsi="Calibri"/>
        <w:snapToGrid w:val="0"/>
        <w:sz w:val="20"/>
        <w:szCs w:val="20"/>
        <w:lang w:val="es-ES_tradnl"/>
      </w:rPr>
      <w:t>1.</w:t>
    </w:r>
    <w:r w:rsidR="00626C3E">
      <w:rPr>
        <w:rStyle w:val="PageNumber"/>
        <w:rFonts w:ascii="Calibri" w:hAnsi="Calibri"/>
        <w:snapToGrid w:val="0"/>
        <w:sz w:val="20"/>
        <w:szCs w:val="20"/>
        <w:lang w:val="es-ES_tradnl"/>
      </w:rPr>
      <w:t>6</w:t>
    </w:r>
  </w:p>
  <w:p w14:paraId="1CE67A6C" w14:textId="77777777" w:rsidR="00A3332F" w:rsidRPr="003C470A" w:rsidRDefault="002B27F7">
    <w:pPr>
      <w:pStyle w:val="Footer"/>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sidR="00626C3E">
      <w:rPr>
        <w:rStyle w:val="PageNumber"/>
        <w:rFonts w:ascii="Calibri" w:hAnsi="Calibri"/>
        <w:snapToGrid w:val="0"/>
        <w:sz w:val="20"/>
        <w:szCs w:val="20"/>
        <w:lang w:val="es-ES_tradnl"/>
      </w:rPr>
      <w:t>PhD</w:t>
    </w:r>
    <w:r>
      <w:rPr>
        <w:rStyle w:val="PageNumber"/>
        <w:rFonts w:ascii="Calibri" w:hAnsi="Calibri"/>
        <w:snapToGrid w:val="0"/>
        <w:sz w:val="20"/>
        <w:szCs w:val="20"/>
        <w:lang w:val="es-ES_tradnl"/>
      </w:rPr>
      <w:t>. Franklin Parrales Bravo</w:t>
    </w:r>
    <w:r w:rsidR="00A3332F" w:rsidRPr="003C470A">
      <w:rPr>
        <w:rFonts w:ascii="Calibri" w:hAnsi="Calibri" w:cs="Book Antiqua"/>
        <w:b/>
        <w:sz w:val="20"/>
        <w:szCs w:val="20"/>
      </w:rPr>
      <w:tab/>
      <w:t>Página:</w:t>
    </w:r>
    <w:r w:rsidR="00A3332F" w:rsidRPr="003C470A">
      <w:rPr>
        <w:rStyle w:val="PageNumber"/>
        <w:rFonts w:ascii="Calibri" w:hAnsi="Calibri" w:cs="Book Antiqua"/>
        <w:sz w:val="20"/>
        <w:szCs w:val="20"/>
        <w:lang w:val="es-ES_tradnl"/>
      </w:rPr>
      <w:t xml:space="preserve">  </w:t>
    </w:r>
    <w:r w:rsidR="00A3332F" w:rsidRPr="003C470A">
      <w:rPr>
        <w:rStyle w:val="PageNumber"/>
        <w:rFonts w:ascii="Calibri" w:hAnsi="Calibri"/>
        <w:snapToGrid w:val="0"/>
        <w:sz w:val="20"/>
        <w:szCs w:val="20"/>
        <w:lang w:val="es-ES_tradnl"/>
      </w:rPr>
      <w:fldChar w:fldCharType="begin"/>
    </w:r>
    <w:r w:rsidR="00A3332F" w:rsidRPr="003C470A">
      <w:rPr>
        <w:rStyle w:val="PageNumber"/>
        <w:rFonts w:ascii="Calibri" w:hAnsi="Calibri"/>
        <w:snapToGrid w:val="0"/>
        <w:sz w:val="20"/>
        <w:szCs w:val="20"/>
        <w:lang w:val="es-ES_tradnl"/>
      </w:rPr>
      <w:instrText xml:space="preserve"> PAGE  </w:instrText>
    </w:r>
    <w:r w:rsidR="00A3332F" w:rsidRPr="003C470A">
      <w:rPr>
        <w:rStyle w:val="PageNumber"/>
        <w:rFonts w:ascii="Calibri" w:hAnsi="Calibri"/>
        <w:snapToGrid w:val="0"/>
        <w:sz w:val="20"/>
        <w:szCs w:val="20"/>
        <w:lang w:val="es-ES_tradnl"/>
      </w:rPr>
      <w:fldChar w:fldCharType="separate"/>
    </w:r>
    <w:r w:rsidR="000B3E21">
      <w:rPr>
        <w:rStyle w:val="PageNumber"/>
        <w:rFonts w:ascii="Calibri" w:hAnsi="Calibri"/>
        <w:noProof/>
        <w:snapToGrid w:val="0"/>
        <w:sz w:val="20"/>
        <w:szCs w:val="20"/>
        <w:lang w:val="es-ES_tradnl"/>
      </w:rPr>
      <w:t>43</w:t>
    </w:r>
    <w:r w:rsidR="00A3332F" w:rsidRPr="003C470A">
      <w:rPr>
        <w:rStyle w:val="PageNumber"/>
        <w:rFonts w:ascii="Calibri" w:hAnsi="Calibri"/>
        <w:snapToGrid w:val="0"/>
        <w:sz w:val="20"/>
        <w:szCs w:val="20"/>
        <w:lang w:val="es-ES_tradnl"/>
      </w:rPr>
      <w:fldChar w:fldCharType="end"/>
    </w:r>
    <w:r w:rsidR="00A3332F" w:rsidRPr="003C470A">
      <w:rPr>
        <w:rStyle w:val="PageNumber"/>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14B52" w14:textId="77777777" w:rsidR="00C70C78" w:rsidRDefault="00C70C78">
      <w:r>
        <w:separator/>
      </w:r>
    </w:p>
  </w:footnote>
  <w:footnote w:type="continuationSeparator" w:id="0">
    <w:p w14:paraId="645876DA" w14:textId="77777777" w:rsidR="00C70C78" w:rsidRDefault="00C70C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A4EDA" w14:textId="77777777" w:rsidR="00A3332F" w:rsidRDefault="00E44E92" w:rsidP="006C50A0">
    <w:pPr>
      <w:pStyle w:val="Header"/>
      <w:jc w:val="right"/>
      <w:rPr>
        <w:rFonts w:ascii="Calibri" w:hAnsi="Calibri"/>
        <w:sz w:val="20"/>
        <w:szCs w:val="20"/>
      </w:rPr>
    </w:pPr>
    <w:r>
      <w:rPr>
        <w:noProof/>
        <w:lang w:eastAsia="es-ES"/>
      </w:rPr>
      <w:drawing>
        <wp:anchor distT="0" distB="0" distL="114300" distR="114300" simplePos="0" relativeHeight="251658752" behindDoc="1" locked="0" layoutInCell="1" allowOverlap="1" wp14:anchorId="692A43C5" wp14:editId="1576BB94">
          <wp:simplePos x="0" y="0"/>
          <wp:positionH relativeFrom="column">
            <wp:posOffset>-434340</wp:posOffset>
          </wp:positionH>
          <wp:positionV relativeFrom="paragraph">
            <wp:posOffset>-171450</wp:posOffset>
          </wp:positionV>
          <wp:extent cx="2524125" cy="647700"/>
          <wp:effectExtent l="0" t="0" r="0" b="0"/>
          <wp:wrapNone/>
          <wp:docPr id="24"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tab/>
      <w:t xml:space="preserve"> </w:t>
    </w:r>
    <w:r w:rsidR="00A3332F" w:rsidRPr="003C470A">
      <w:rPr>
        <w:rFonts w:ascii="Calibri" w:hAnsi="Calibri"/>
        <w:b/>
        <w:sz w:val="20"/>
        <w:szCs w:val="20"/>
      </w:rPr>
      <w:t>Proyecto</w:t>
    </w:r>
    <w:r w:rsidR="00A3332F" w:rsidRPr="003C470A">
      <w:rPr>
        <w:rFonts w:ascii="Calibri" w:hAnsi="Calibri"/>
        <w:sz w:val="20"/>
        <w:szCs w:val="20"/>
      </w:rPr>
      <w:t>:</w:t>
    </w:r>
    <w:r w:rsidR="00626C3E">
      <w:rPr>
        <w:rFonts w:ascii="Calibri" w:hAnsi="Calibri"/>
        <w:sz w:val="20"/>
        <w:szCs w:val="20"/>
      </w:rPr>
      <w:t>1</w:t>
    </w:r>
    <w:r w:rsidR="00A3332F">
      <w:rPr>
        <w:rFonts w:ascii="Calibri" w:hAnsi="Calibri"/>
        <w:sz w:val="20"/>
        <w:szCs w:val="20"/>
      </w:rPr>
      <w:t xml:space="preserve">     </w:t>
    </w:r>
  </w:p>
  <w:p w14:paraId="032FCC6D" w14:textId="77777777" w:rsidR="00A3332F" w:rsidRPr="003C470A" w:rsidRDefault="00A3332F" w:rsidP="006C50A0">
    <w:pPr>
      <w:pStyle w:val="Header"/>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626C3E">
      <w:rPr>
        <w:rFonts w:ascii="Calibri" w:hAnsi="Calibri"/>
        <w:sz w:val="20"/>
        <w:szCs w:val="20"/>
      </w:rPr>
      <w:t>1.6</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626C3E">
      <w:rPr>
        <w:rFonts w:ascii="Calibri" w:hAnsi="Calibri"/>
        <w:sz w:val="20"/>
        <w:szCs w:val="20"/>
      </w:rPr>
      <w:t>Federación Española de Futbol</w:t>
    </w:r>
  </w:p>
  <w:p w14:paraId="5BC23329" w14:textId="77777777" w:rsidR="00A3332F" w:rsidRDefault="00E44E92">
    <w:pPr>
      <w:pStyle w:val="Header"/>
    </w:pPr>
    <w:r>
      <w:rPr>
        <w:noProof/>
        <w:lang w:eastAsia="es-ES"/>
      </w:rPr>
      <mc:AlternateContent>
        <mc:Choice Requires="wps">
          <w:drawing>
            <wp:anchor distT="0" distB="0" distL="114300" distR="114300" simplePos="0" relativeHeight="251657728" behindDoc="0" locked="0" layoutInCell="1" allowOverlap="1" wp14:anchorId="0706DC89" wp14:editId="2D4716FD">
              <wp:simplePos x="0" y="0"/>
              <wp:positionH relativeFrom="column">
                <wp:posOffset>-353695</wp:posOffset>
              </wp:positionH>
              <wp:positionV relativeFrom="paragraph">
                <wp:posOffset>49530</wp:posOffset>
              </wp:positionV>
              <wp:extent cx="6634480" cy="0"/>
              <wp:effectExtent l="0" t="12700" r="7620" b="0"/>
              <wp:wrapNone/>
              <wp:docPr id="2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AC1293E"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" strokeweight="1.5pt">
              <v:shadow color="#868686"/>
              <o:lock v:ext="edit" shapetype="f"/>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13C1060"/>
    <w:multiLevelType w:val="hybridMultilevel"/>
    <w:tmpl w:val="AE40608A"/>
    <w:lvl w:ilvl="0" w:tplc="300A0001">
      <w:start w:val="1"/>
      <w:numFmt w:val="bullet"/>
      <w:lvlText w:val=""/>
      <w:lvlJc w:val="left"/>
      <w:pPr>
        <w:ind w:left="2484" w:hanging="360"/>
      </w:pPr>
      <w:rPr>
        <w:rFonts w:ascii="Symbol" w:hAnsi="Symbol" w:hint="default"/>
      </w:rPr>
    </w:lvl>
    <w:lvl w:ilvl="1" w:tplc="300A0003" w:tentative="1">
      <w:start w:val="1"/>
      <w:numFmt w:val="bullet"/>
      <w:lvlText w:val="o"/>
      <w:lvlJc w:val="left"/>
      <w:pPr>
        <w:ind w:left="3204" w:hanging="360"/>
      </w:pPr>
      <w:rPr>
        <w:rFonts w:ascii="Courier New" w:hAnsi="Courier New" w:cs="Courier New" w:hint="default"/>
      </w:rPr>
    </w:lvl>
    <w:lvl w:ilvl="2" w:tplc="300A0005" w:tentative="1">
      <w:start w:val="1"/>
      <w:numFmt w:val="bullet"/>
      <w:lvlText w:val=""/>
      <w:lvlJc w:val="left"/>
      <w:pPr>
        <w:ind w:left="3924" w:hanging="360"/>
      </w:pPr>
      <w:rPr>
        <w:rFonts w:ascii="Wingdings" w:hAnsi="Wingdings" w:hint="default"/>
      </w:rPr>
    </w:lvl>
    <w:lvl w:ilvl="3" w:tplc="300A0001" w:tentative="1">
      <w:start w:val="1"/>
      <w:numFmt w:val="bullet"/>
      <w:lvlText w:val=""/>
      <w:lvlJc w:val="left"/>
      <w:pPr>
        <w:ind w:left="4644" w:hanging="360"/>
      </w:pPr>
      <w:rPr>
        <w:rFonts w:ascii="Symbol" w:hAnsi="Symbol" w:hint="default"/>
      </w:rPr>
    </w:lvl>
    <w:lvl w:ilvl="4" w:tplc="300A0003" w:tentative="1">
      <w:start w:val="1"/>
      <w:numFmt w:val="bullet"/>
      <w:lvlText w:val="o"/>
      <w:lvlJc w:val="left"/>
      <w:pPr>
        <w:ind w:left="5364" w:hanging="360"/>
      </w:pPr>
      <w:rPr>
        <w:rFonts w:ascii="Courier New" w:hAnsi="Courier New" w:cs="Courier New" w:hint="default"/>
      </w:rPr>
    </w:lvl>
    <w:lvl w:ilvl="5" w:tplc="300A0005" w:tentative="1">
      <w:start w:val="1"/>
      <w:numFmt w:val="bullet"/>
      <w:lvlText w:val=""/>
      <w:lvlJc w:val="left"/>
      <w:pPr>
        <w:ind w:left="6084" w:hanging="360"/>
      </w:pPr>
      <w:rPr>
        <w:rFonts w:ascii="Wingdings" w:hAnsi="Wingdings" w:hint="default"/>
      </w:rPr>
    </w:lvl>
    <w:lvl w:ilvl="6" w:tplc="300A0001" w:tentative="1">
      <w:start w:val="1"/>
      <w:numFmt w:val="bullet"/>
      <w:lvlText w:val=""/>
      <w:lvlJc w:val="left"/>
      <w:pPr>
        <w:ind w:left="6804" w:hanging="360"/>
      </w:pPr>
      <w:rPr>
        <w:rFonts w:ascii="Symbol" w:hAnsi="Symbol" w:hint="default"/>
      </w:rPr>
    </w:lvl>
    <w:lvl w:ilvl="7" w:tplc="300A0003" w:tentative="1">
      <w:start w:val="1"/>
      <w:numFmt w:val="bullet"/>
      <w:lvlText w:val="o"/>
      <w:lvlJc w:val="left"/>
      <w:pPr>
        <w:ind w:left="7524" w:hanging="360"/>
      </w:pPr>
      <w:rPr>
        <w:rFonts w:ascii="Courier New" w:hAnsi="Courier New" w:cs="Courier New" w:hint="default"/>
      </w:rPr>
    </w:lvl>
    <w:lvl w:ilvl="8" w:tplc="300A0005" w:tentative="1">
      <w:start w:val="1"/>
      <w:numFmt w:val="bullet"/>
      <w:lvlText w:val=""/>
      <w:lvlJc w:val="left"/>
      <w:pPr>
        <w:ind w:left="8244" w:hanging="360"/>
      </w:pPr>
      <w:rPr>
        <w:rFonts w:ascii="Wingdings" w:hAnsi="Wingdings" w:hint="default"/>
      </w:rPr>
    </w:lvl>
  </w:abstractNum>
  <w:abstractNum w:abstractNumId="8" w15:restartNumberingAfterBreak="0">
    <w:nsid w:val="085A03FE"/>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9" w15:restartNumberingAfterBreak="0">
    <w:nsid w:val="0B143D56"/>
    <w:multiLevelType w:val="hybridMultilevel"/>
    <w:tmpl w:val="92263A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0F362AEB"/>
    <w:multiLevelType w:val="multilevel"/>
    <w:tmpl w:val="803E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574DE8"/>
    <w:multiLevelType w:val="multilevel"/>
    <w:tmpl w:val="E25E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A835B4"/>
    <w:multiLevelType w:val="hybridMultilevel"/>
    <w:tmpl w:val="F9107D0A"/>
    <w:lvl w:ilvl="0" w:tplc="04090001">
      <w:start w:val="1"/>
      <w:numFmt w:val="bullet"/>
      <w:lvlText w:val=""/>
      <w:lvlJc w:val="left"/>
      <w:pPr>
        <w:ind w:left="2496" w:hanging="360"/>
      </w:pPr>
      <w:rPr>
        <w:rFonts w:ascii="Symbol" w:hAnsi="Symbol"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13" w15:restartNumberingAfterBreak="0">
    <w:nsid w:val="1A1848B0"/>
    <w:multiLevelType w:val="hybridMultilevel"/>
    <w:tmpl w:val="AF8409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1F996087"/>
    <w:multiLevelType w:val="hybridMultilevel"/>
    <w:tmpl w:val="AFA6FF6C"/>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5" w15:restartNumberingAfterBreak="0">
    <w:nsid w:val="21B96428"/>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7" w15:restartNumberingAfterBreak="0">
    <w:nsid w:val="29CC3478"/>
    <w:multiLevelType w:val="hybridMultilevel"/>
    <w:tmpl w:val="154EA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9"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71555A6"/>
    <w:multiLevelType w:val="hybridMultilevel"/>
    <w:tmpl w:val="FD3A4F1C"/>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1" w15:restartNumberingAfterBreak="0">
    <w:nsid w:val="37685B5F"/>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4049006F"/>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3" w15:restartNumberingAfterBreak="0">
    <w:nsid w:val="434C0843"/>
    <w:multiLevelType w:val="hybridMultilevel"/>
    <w:tmpl w:val="4A50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CD5435F"/>
    <w:multiLevelType w:val="hybridMultilevel"/>
    <w:tmpl w:val="8DE4E6BA"/>
    <w:lvl w:ilvl="0" w:tplc="300A0017">
      <w:start w:val="1"/>
      <w:numFmt w:val="lowerLetter"/>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4E11373B"/>
    <w:multiLevelType w:val="hybridMultilevel"/>
    <w:tmpl w:val="CACA3478"/>
    <w:lvl w:ilvl="0" w:tplc="04090001">
      <w:start w:val="1"/>
      <w:numFmt w:val="bullet"/>
      <w:lvlText w:val=""/>
      <w:lvlJc w:val="left"/>
      <w:pPr>
        <w:ind w:left="2496" w:hanging="360"/>
      </w:pPr>
      <w:rPr>
        <w:rFonts w:ascii="Symbol" w:hAnsi="Symbol"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26" w15:restartNumberingAfterBreak="0">
    <w:nsid w:val="4F106ADE"/>
    <w:multiLevelType w:val="hybridMultilevel"/>
    <w:tmpl w:val="2FE281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1A86F90"/>
    <w:multiLevelType w:val="hybridMultilevel"/>
    <w:tmpl w:val="7A8E3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2251383"/>
    <w:multiLevelType w:val="hybridMultilevel"/>
    <w:tmpl w:val="6AD03192"/>
    <w:lvl w:ilvl="0" w:tplc="04090001">
      <w:start w:val="1"/>
      <w:numFmt w:val="bullet"/>
      <w:lvlText w:val=""/>
      <w:lvlJc w:val="left"/>
      <w:pPr>
        <w:ind w:left="2496" w:hanging="360"/>
      </w:pPr>
      <w:rPr>
        <w:rFonts w:ascii="Symbol" w:hAnsi="Symbol"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29" w15:restartNumberingAfterBreak="0">
    <w:nsid w:val="525C6313"/>
    <w:multiLevelType w:val="multilevel"/>
    <w:tmpl w:val="56905C16"/>
    <w:lvl w:ilvl="0">
      <w:start w:val="1"/>
      <w:numFmt w:val="bullet"/>
      <w:lvlText w:val=""/>
      <w:lvlJc w:val="left"/>
      <w:pPr>
        <w:tabs>
          <w:tab w:val="num" w:pos="760"/>
        </w:tabs>
        <w:ind w:left="760" w:hanging="360"/>
      </w:pPr>
      <w:rPr>
        <w:rFonts w:ascii="Symbol" w:hAnsi="Symbol" w:hint="default"/>
        <w:sz w:val="20"/>
      </w:rPr>
    </w:lvl>
    <w:lvl w:ilvl="1" w:tentative="1">
      <w:start w:val="1"/>
      <w:numFmt w:val="bullet"/>
      <w:lvlText w:val="o"/>
      <w:lvlJc w:val="left"/>
      <w:pPr>
        <w:tabs>
          <w:tab w:val="num" w:pos="1480"/>
        </w:tabs>
        <w:ind w:left="1480" w:hanging="360"/>
      </w:pPr>
      <w:rPr>
        <w:rFonts w:ascii="Courier New" w:hAnsi="Courier New" w:hint="default"/>
        <w:sz w:val="20"/>
      </w:rPr>
    </w:lvl>
    <w:lvl w:ilvl="2" w:tentative="1">
      <w:start w:val="1"/>
      <w:numFmt w:val="bullet"/>
      <w:lvlText w:val=""/>
      <w:lvlJc w:val="left"/>
      <w:pPr>
        <w:tabs>
          <w:tab w:val="num" w:pos="2200"/>
        </w:tabs>
        <w:ind w:left="2200" w:hanging="360"/>
      </w:pPr>
      <w:rPr>
        <w:rFonts w:ascii="Wingdings" w:hAnsi="Wingdings" w:hint="default"/>
        <w:sz w:val="20"/>
      </w:rPr>
    </w:lvl>
    <w:lvl w:ilvl="3" w:tentative="1">
      <w:start w:val="1"/>
      <w:numFmt w:val="bullet"/>
      <w:lvlText w:val=""/>
      <w:lvlJc w:val="left"/>
      <w:pPr>
        <w:tabs>
          <w:tab w:val="num" w:pos="2920"/>
        </w:tabs>
        <w:ind w:left="2920" w:hanging="360"/>
      </w:pPr>
      <w:rPr>
        <w:rFonts w:ascii="Wingdings" w:hAnsi="Wingdings" w:hint="default"/>
        <w:sz w:val="20"/>
      </w:rPr>
    </w:lvl>
    <w:lvl w:ilvl="4" w:tentative="1">
      <w:start w:val="1"/>
      <w:numFmt w:val="bullet"/>
      <w:lvlText w:val=""/>
      <w:lvlJc w:val="left"/>
      <w:pPr>
        <w:tabs>
          <w:tab w:val="num" w:pos="3640"/>
        </w:tabs>
        <w:ind w:left="3640" w:hanging="360"/>
      </w:pPr>
      <w:rPr>
        <w:rFonts w:ascii="Wingdings" w:hAnsi="Wingdings" w:hint="default"/>
        <w:sz w:val="20"/>
      </w:rPr>
    </w:lvl>
    <w:lvl w:ilvl="5" w:tentative="1">
      <w:start w:val="1"/>
      <w:numFmt w:val="bullet"/>
      <w:lvlText w:val=""/>
      <w:lvlJc w:val="left"/>
      <w:pPr>
        <w:tabs>
          <w:tab w:val="num" w:pos="4360"/>
        </w:tabs>
        <w:ind w:left="4360" w:hanging="360"/>
      </w:pPr>
      <w:rPr>
        <w:rFonts w:ascii="Wingdings" w:hAnsi="Wingdings" w:hint="default"/>
        <w:sz w:val="20"/>
      </w:rPr>
    </w:lvl>
    <w:lvl w:ilvl="6" w:tentative="1">
      <w:start w:val="1"/>
      <w:numFmt w:val="bullet"/>
      <w:lvlText w:val=""/>
      <w:lvlJc w:val="left"/>
      <w:pPr>
        <w:tabs>
          <w:tab w:val="num" w:pos="5080"/>
        </w:tabs>
        <w:ind w:left="5080" w:hanging="360"/>
      </w:pPr>
      <w:rPr>
        <w:rFonts w:ascii="Wingdings" w:hAnsi="Wingdings" w:hint="default"/>
        <w:sz w:val="20"/>
      </w:rPr>
    </w:lvl>
    <w:lvl w:ilvl="7" w:tentative="1">
      <w:start w:val="1"/>
      <w:numFmt w:val="bullet"/>
      <w:lvlText w:val=""/>
      <w:lvlJc w:val="left"/>
      <w:pPr>
        <w:tabs>
          <w:tab w:val="num" w:pos="5800"/>
        </w:tabs>
        <w:ind w:left="5800" w:hanging="360"/>
      </w:pPr>
      <w:rPr>
        <w:rFonts w:ascii="Wingdings" w:hAnsi="Wingdings" w:hint="default"/>
        <w:sz w:val="20"/>
      </w:rPr>
    </w:lvl>
    <w:lvl w:ilvl="8" w:tentative="1">
      <w:start w:val="1"/>
      <w:numFmt w:val="bullet"/>
      <w:lvlText w:val=""/>
      <w:lvlJc w:val="left"/>
      <w:pPr>
        <w:tabs>
          <w:tab w:val="num" w:pos="6520"/>
        </w:tabs>
        <w:ind w:left="6520" w:hanging="360"/>
      </w:pPr>
      <w:rPr>
        <w:rFonts w:ascii="Wingdings" w:hAnsi="Wingdings" w:hint="default"/>
        <w:sz w:val="20"/>
      </w:rPr>
    </w:lvl>
  </w:abstractNum>
  <w:abstractNum w:abstractNumId="30" w15:restartNumberingAfterBreak="0">
    <w:nsid w:val="57FB7242"/>
    <w:multiLevelType w:val="hybridMultilevel"/>
    <w:tmpl w:val="4C96AC9C"/>
    <w:lvl w:ilvl="0" w:tplc="300A0001">
      <w:start w:val="1"/>
      <w:numFmt w:val="bullet"/>
      <w:lvlText w:val=""/>
      <w:lvlJc w:val="left"/>
      <w:pPr>
        <w:ind w:left="680" w:hanging="360"/>
      </w:pPr>
      <w:rPr>
        <w:rFonts w:ascii="Symbol" w:hAnsi="Symbol" w:hint="default"/>
      </w:rPr>
    </w:lvl>
    <w:lvl w:ilvl="1" w:tplc="300A0003" w:tentative="1">
      <w:start w:val="1"/>
      <w:numFmt w:val="bullet"/>
      <w:lvlText w:val="o"/>
      <w:lvlJc w:val="left"/>
      <w:pPr>
        <w:ind w:left="1400" w:hanging="360"/>
      </w:pPr>
      <w:rPr>
        <w:rFonts w:ascii="Courier New" w:hAnsi="Courier New" w:cs="Courier New" w:hint="default"/>
      </w:rPr>
    </w:lvl>
    <w:lvl w:ilvl="2" w:tplc="300A0005" w:tentative="1">
      <w:start w:val="1"/>
      <w:numFmt w:val="bullet"/>
      <w:lvlText w:val=""/>
      <w:lvlJc w:val="left"/>
      <w:pPr>
        <w:ind w:left="2120" w:hanging="360"/>
      </w:pPr>
      <w:rPr>
        <w:rFonts w:ascii="Wingdings" w:hAnsi="Wingdings" w:hint="default"/>
      </w:rPr>
    </w:lvl>
    <w:lvl w:ilvl="3" w:tplc="300A0001" w:tentative="1">
      <w:start w:val="1"/>
      <w:numFmt w:val="bullet"/>
      <w:lvlText w:val=""/>
      <w:lvlJc w:val="left"/>
      <w:pPr>
        <w:ind w:left="2840" w:hanging="360"/>
      </w:pPr>
      <w:rPr>
        <w:rFonts w:ascii="Symbol" w:hAnsi="Symbol" w:hint="default"/>
      </w:rPr>
    </w:lvl>
    <w:lvl w:ilvl="4" w:tplc="300A0003" w:tentative="1">
      <w:start w:val="1"/>
      <w:numFmt w:val="bullet"/>
      <w:lvlText w:val="o"/>
      <w:lvlJc w:val="left"/>
      <w:pPr>
        <w:ind w:left="3560" w:hanging="360"/>
      </w:pPr>
      <w:rPr>
        <w:rFonts w:ascii="Courier New" w:hAnsi="Courier New" w:cs="Courier New" w:hint="default"/>
      </w:rPr>
    </w:lvl>
    <w:lvl w:ilvl="5" w:tplc="300A0005" w:tentative="1">
      <w:start w:val="1"/>
      <w:numFmt w:val="bullet"/>
      <w:lvlText w:val=""/>
      <w:lvlJc w:val="left"/>
      <w:pPr>
        <w:ind w:left="4280" w:hanging="360"/>
      </w:pPr>
      <w:rPr>
        <w:rFonts w:ascii="Wingdings" w:hAnsi="Wingdings" w:hint="default"/>
      </w:rPr>
    </w:lvl>
    <w:lvl w:ilvl="6" w:tplc="300A0001" w:tentative="1">
      <w:start w:val="1"/>
      <w:numFmt w:val="bullet"/>
      <w:lvlText w:val=""/>
      <w:lvlJc w:val="left"/>
      <w:pPr>
        <w:ind w:left="5000" w:hanging="360"/>
      </w:pPr>
      <w:rPr>
        <w:rFonts w:ascii="Symbol" w:hAnsi="Symbol" w:hint="default"/>
      </w:rPr>
    </w:lvl>
    <w:lvl w:ilvl="7" w:tplc="300A0003" w:tentative="1">
      <w:start w:val="1"/>
      <w:numFmt w:val="bullet"/>
      <w:lvlText w:val="o"/>
      <w:lvlJc w:val="left"/>
      <w:pPr>
        <w:ind w:left="5720" w:hanging="360"/>
      </w:pPr>
      <w:rPr>
        <w:rFonts w:ascii="Courier New" w:hAnsi="Courier New" w:cs="Courier New" w:hint="default"/>
      </w:rPr>
    </w:lvl>
    <w:lvl w:ilvl="8" w:tplc="300A0005" w:tentative="1">
      <w:start w:val="1"/>
      <w:numFmt w:val="bullet"/>
      <w:lvlText w:val=""/>
      <w:lvlJc w:val="left"/>
      <w:pPr>
        <w:ind w:left="6440" w:hanging="360"/>
      </w:pPr>
      <w:rPr>
        <w:rFonts w:ascii="Wingdings" w:hAnsi="Wingdings" w:hint="default"/>
      </w:rPr>
    </w:lvl>
  </w:abstractNum>
  <w:abstractNum w:abstractNumId="31" w15:restartNumberingAfterBreak="0">
    <w:nsid w:val="5EEB28BE"/>
    <w:multiLevelType w:val="hybridMultilevel"/>
    <w:tmpl w:val="8C28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107F9"/>
    <w:multiLevelType w:val="multilevel"/>
    <w:tmpl w:val="011C0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A06567"/>
    <w:multiLevelType w:val="hybridMultilevel"/>
    <w:tmpl w:val="BBFEA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6522DC7"/>
    <w:multiLevelType w:val="hybridMultilevel"/>
    <w:tmpl w:val="D5466DB8"/>
    <w:lvl w:ilvl="0" w:tplc="080A0001">
      <w:start w:val="1"/>
      <w:numFmt w:val="bullet"/>
      <w:lvlText w:val=""/>
      <w:lvlJc w:val="left"/>
      <w:pPr>
        <w:ind w:left="1508" w:hanging="360"/>
      </w:pPr>
      <w:rPr>
        <w:rFonts w:ascii="Symbol" w:hAnsi="Symbol" w:hint="default"/>
      </w:rPr>
    </w:lvl>
    <w:lvl w:ilvl="1" w:tplc="080A0003" w:tentative="1">
      <w:start w:val="1"/>
      <w:numFmt w:val="bullet"/>
      <w:lvlText w:val="o"/>
      <w:lvlJc w:val="left"/>
      <w:pPr>
        <w:ind w:left="2228" w:hanging="360"/>
      </w:pPr>
      <w:rPr>
        <w:rFonts w:ascii="Courier New" w:hAnsi="Courier New" w:cs="Courier New" w:hint="default"/>
      </w:rPr>
    </w:lvl>
    <w:lvl w:ilvl="2" w:tplc="080A0005" w:tentative="1">
      <w:start w:val="1"/>
      <w:numFmt w:val="bullet"/>
      <w:lvlText w:val=""/>
      <w:lvlJc w:val="left"/>
      <w:pPr>
        <w:ind w:left="2948" w:hanging="360"/>
      </w:pPr>
      <w:rPr>
        <w:rFonts w:ascii="Wingdings" w:hAnsi="Wingdings" w:hint="default"/>
      </w:rPr>
    </w:lvl>
    <w:lvl w:ilvl="3" w:tplc="080A0001" w:tentative="1">
      <w:start w:val="1"/>
      <w:numFmt w:val="bullet"/>
      <w:lvlText w:val=""/>
      <w:lvlJc w:val="left"/>
      <w:pPr>
        <w:ind w:left="3668" w:hanging="360"/>
      </w:pPr>
      <w:rPr>
        <w:rFonts w:ascii="Symbol" w:hAnsi="Symbol" w:hint="default"/>
      </w:rPr>
    </w:lvl>
    <w:lvl w:ilvl="4" w:tplc="080A0003" w:tentative="1">
      <w:start w:val="1"/>
      <w:numFmt w:val="bullet"/>
      <w:lvlText w:val="o"/>
      <w:lvlJc w:val="left"/>
      <w:pPr>
        <w:ind w:left="4388" w:hanging="360"/>
      </w:pPr>
      <w:rPr>
        <w:rFonts w:ascii="Courier New" w:hAnsi="Courier New" w:cs="Courier New" w:hint="default"/>
      </w:rPr>
    </w:lvl>
    <w:lvl w:ilvl="5" w:tplc="080A0005" w:tentative="1">
      <w:start w:val="1"/>
      <w:numFmt w:val="bullet"/>
      <w:lvlText w:val=""/>
      <w:lvlJc w:val="left"/>
      <w:pPr>
        <w:ind w:left="5108" w:hanging="360"/>
      </w:pPr>
      <w:rPr>
        <w:rFonts w:ascii="Wingdings" w:hAnsi="Wingdings" w:hint="default"/>
      </w:rPr>
    </w:lvl>
    <w:lvl w:ilvl="6" w:tplc="080A0001" w:tentative="1">
      <w:start w:val="1"/>
      <w:numFmt w:val="bullet"/>
      <w:lvlText w:val=""/>
      <w:lvlJc w:val="left"/>
      <w:pPr>
        <w:ind w:left="5828" w:hanging="360"/>
      </w:pPr>
      <w:rPr>
        <w:rFonts w:ascii="Symbol" w:hAnsi="Symbol" w:hint="default"/>
      </w:rPr>
    </w:lvl>
    <w:lvl w:ilvl="7" w:tplc="080A0003" w:tentative="1">
      <w:start w:val="1"/>
      <w:numFmt w:val="bullet"/>
      <w:lvlText w:val="o"/>
      <w:lvlJc w:val="left"/>
      <w:pPr>
        <w:ind w:left="6548" w:hanging="360"/>
      </w:pPr>
      <w:rPr>
        <w:rFonts w:ascii="Courier New" w:hAnsi="Courier New" w:cs="Courier New" w:hint="default"/>
      </w:rPr>
    </w:lvl>
    <w:lvl w:ilvl="8" w:tplc="080A0005" w:tentative="1">
      <w:start w:val="1"/>
      <w:numFmt w:val="bullet"/>
      <w:lvlText w:val=""/>
      <w:lvlJc w:val="left"/>
      <w:pPr>
        <w:ind w:left="7268" w:hanging="360"/>
      </w:pPr>
      <w:rPr>
        <w:rFonts w:ascii="Wingdings" w:hAnsi="Wingdings" w:hint="default"/>
      </w:rPr>
    </w:lvl>
  </w:abstractNum>
  <w:abstractNum w:abstractNumId="35" w15:restartNumberingAfterBreak="0">
    <w:nsid w:val="6B560BC0"/>
    <w:multiLevelType w:val="hybridMultilevel"/>
    <w:tmpl w:val="0962695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6" w15:restartNumberingAfterBreak="0">
    <w:nsid w:val="6BB13470"/>
    <w:multiLevelType w:val="multilevel"/>
    <w:tmpl w:val="E62A7836"/>
    <w:lvl w:ilvl="0">
      <w:start w:val="5"/>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0665C1E"/>
    <w:multiLevelType w:val="hybridMultilevel"/>
    <w:tmpl w:val="65CA95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721D1772"/>
    <w:multiLevelType w:val="hybridMultilevel"/>
    <w:tmpl w:val="37286E8E"/>
    <w:lvl w:ilvl="0" w:tplc="0409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0E770C"/>
    <w:multiLevelType w:val="hybridMultilevel"/>
    <w:tmpl w:val="D2DE0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8"/>
  </w:num>
  <w:num w:numId="4">
    <w:abstractNumId w:val="40"/>
  </w:num>
  <w:num w:numId="5">
    <w:abstractNumId w:val="39"/>
  </w:num>
  <w:num w:numId="6">
    <w:abstractNumId w:val="19"/>
  </w:num>
  <w:num w:numId="7">
    <w:abstractNumId w:val="14"/>
  </w:num>
  <w:num w:numId="8">
    <w:abstractNumId w:val="28"/>
  </w:num>
  <w:num w:numId="9">
    <w:abstractNumId w:val="20"/>
  </w:num>
  <w:num w:numId="10">
    <w:abstractNumId w:val="34"/>
  </w:num>
  <w:num w:numId="11">
    <w:abstractNumId w:val="31"/>
  </w:num>
  <w:num w:numId="12">
    <w:abstractNumId w:val="7"/>
  </w:num>
  <w:num w:numId="13">
    <w:abstractNumId w:val="13"/>
  </w:num>
  <w:num w:numId="14">
    <w:abstractNumId w:val="22"/>
  </w:num>
  <w:num w:numId="15">
    <w:abstractNumId w:val="23"/>
  </w:num>
  <w:num w:numId="16">
    <w:abstractNumId w:val="27"/>
  </w:num>
  <w:num w:numId="17">
    <w:abstractNumId w:val="33"/>
  </w:num>
  <w:num w:numId="18">
    <w:abstractNumId w:val="29"/>
  </w:num>
  <w:num w:numId="19">
    <w:abstractNumId w:val="11"/>
  </w:num>
  <w:num w:numId="20">
    <w:abstractNumId w:val="32"/>
  </w:num>
  <w:num w:numId="21">
    <w:abstractNumId w:val="10"/>
  </w:num>
  <w:num w:numId="22">
    <w:abstractNumId w:val="12"/>
  </w:num>
  <w:num w:numId="23">
    <w:abstractNumId w:val="25"/>
  </w:num>
  <w:num w:numId="24">
    <w:abstractNumId w:val="38"/>
  </w:num>
  <w:num w:numId="25">
    <w:abstractNumId w:val="8"/>
  </w:num>
  <w:num w:numId="26">
    <w:abstractNumId w:val="24"/>
  </w:num>
  <w:num w:numId="27">
    <w:abstractNumId w:val="41"/>
  </w:num>
  <w:num w:numId="28">
    <w:abstractNumId w:val="21"/>
  </w:num>
  <w:num w:numId="29">
    <w:abstractNumId w:val="36"/>
  </w:num>
  <w:num w:numId="30">
    <w:abstractNumId w:val="15"/>
  </w:num>
  <w:num w:numId="31">
    <w:abstractNumId w:val="9"/>
  </w:num>
  <w:num w:numId="32">
    <w:abstractNumId w:val="26"/>
  </w:num>
  <w:num w:numId="33">
    <w:abstractNumId w:val="30"/>
  </w:num>
  <w:num w:numId="34">
    <w:abstractNumId w:val="37"/>
  </w:num>
  <w:num w:numId="35">
    <w:abstractNumId w:val="35"/>
  </w:num>
  <w:num w:numId="36">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embedSystemFonts/>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366"/>
    <w:rsid w:val="00020850"/>
    <w:rsid w:val="000253DD"/>
    <w:rsid w:val="00030173"/>
    <w:rsid w:val="00051978"/>
    <w:rsid w:val="0005518A"/>
    <w:rsid w:val="00056F13"/>
    <w:rsid w:val="00065C0B"/>
    <w:rsid w:val="000A2611"/>
    <w:rsid w:val="000A3930"/>
    <w:rsid w:val="000A3FAC"/>
    <w:rsid w:val="000A702B"/>
    <w:rsid w:val="000B0DE1"/>
    <w:rsid w:val="000B3E21"/>
    <w:rsid w:val="000C3407"/>
    <w:rsid w:val="000E47A0"/>
    <w:rsid w:val="000E5E4D"/>
    <w:rsid w:val="000E7B36"/>
    <w:rsid w:val="000F2051"/>
    <w:rsid w:val="001063C3"/>
    <w:rsid w:val="00114578"/>
    <w:rsid w:val="0011654F"/>
    <w:rsid w:val="00124B8A"/>
    <w:rsid w:val="0016682C"/>
    <w:rsid w:val="00175AD8"/>
    <w:rsid w:val="0018637A"/>
    <w:rsid w:val="001905F6"/>
    <w:rsid w:val="001909AC"/>
    <w:rsid w:val="00191E18"/>
    <w:rsid w:val="001A76E4"/>
    <w:rsid w:val="001B6865"/>
    <w:rsid w:val="001C0531"/>
    <w:rsid w:val="001C3482"/>
    <w:rsid w:val="001C4D1E"/>
    <w:rsid w:val="001D26CE"/>
    <w:rsid w:val="001E2593"/>
    <w:rsid w:val="001E2C92"/>
    <w:rsid w:val="001E64B0"/>
    <w:rsid w:val="001F0307"/>
    <w:rsid w:val="0020350E"/>
    <w:rsid w:val="0020452E"/>
    <w:rsid w:val="00212446"/>
    <w:rsid w:val="00223813"/>
    <w:rsid w:val="002463F9"/>
    <w:rsid w:val="0025779B"/>
    <w:rsid w:val="0026246C"/>
    <w:rsid w:val="00263FB0"/>
    <w:rsid w:val="0027290C"/>
    <w:rsid w:val="00277106"/>
    <w:rsid w:val="002A15D9"/>
    <w:rsid w:val="002B27F7"/>
    <w:rsid w:val="002B5F41"/>
    <w:rsid w:val="002B6BFA"/>
    <w:rsid w:val="002D331E"/>
    <w:rsid w:val="002D4328"/>
    <w:rsid w:val="002D5D0C"/>
    <w:rsid w:val="002E1B54"/>
    <w:rsid w:val="0030023B"/>
    <w:rsid w:val="003038BB"/>
    <w:rsid w:val="0030737E"/>
    <w:rsid w:val="003100C1"/>
    <w:rsid w:val="00311130"/>
    <w:rsid w:val="0031184A"/>
    <w:rsid w:val="003148CA"/>
    <w:rsid w:val="003313EA"/>
    <w:rsid w:val="00331FF3"/>
    <w:rsid w:val="003652DC"/>
    <w:rsid w:val="00370B1F"/>
    <w:rsid w:val="0037640B"/>
    <w:rsid w:val="00387385"/>
    <w:rsid w:val="003A28A6"/>
    <w:rsid w:val="003B3FB5"/>
    <w:rsid w:val="003C46E2"/>
    <w:rsid w:val="003C470A"/>
    <w:rsid w:val="003D373E"/>
    <w:rsid w:val="003E5891"/>
    <w:rsid w:val="0041079E"/>
    <w:rsid w:val="00415474"/>
    <w:rsid w:val="00442AED"/>
    <w:rsid w:val="00453783"/>
    <w:rsid w:val="0046318A"/>
    <w:rsid w:val="00471BF9"/>
    <w:rsid w:val="00472D78"/>
    <w:rsid w:val="00481B4B"/>
    <w:rsid w:val="0048512D"/>
    <w:rsid w:val="00492D5D"/>
    <w:rsid w:val="00495717"/>
    <w:rsid w:val="004962C3"/>
    <w:rsid w:val="004A0265"/>
    <w:rsid w:val="004A6234"/>
    <w:rsid w:val="004D4FB5"/>
    <w:rsid w:val="004F103B"/>
    <w:rsid w:val="004F79D6"/>
    <w:rsid w:val="005109F6"/>
    <w:rsid w:val="00515C08"/>
    <w:rsid w:val="00521ED9"/>
    <w:rsid w:val="00524AD6"/>
    <w:rsid w:val="00534249"/>
    <w:rsid w:val="00536E8A"/>
    <w:rsid w:val="00540633"/>
    <w:rsid w:val="00547DD9"/>
    <w:rsid w:val="0055490C"/>
    <w:rsid w:val="0058315B"/>
    <w:rsid w:val="005975E8"/>
    <w:rsid w:val="00597881"/>
    <w:rsid w:val="00597C64"/>
    <w:rsid w:val="005A41F0"/>
    <w:rsid w:val="005A5998"/>
    <w:rsid w:val="005B10F9"/>
    <w:rsid w:val="005B1D30"/>
    <w:rsid w:val="005D20DC"/>
    <w:rsid w:val="005D654B"/>
    <w:rsid w:val="005F540C"/>
    <w:rsid w:val="00600BE4"/>
    <w:rsid w:val="0060186C"/>
    <w:rsid w:val="00605082"/>
    <w:rsid w:val="00607DE9"/>
    <w:rsid w:val="00615065"/>
    <w:rsid w:val="00615203"/>
    <w:rsid w:val="00623B1F"/>
    <w:rsid w:val="006254B2"/>
    <w:rsid w:val="00626C3E"/>
    <w:rsid w:val="00633C05"/>
    <w:rsid w:val="00641AE6"/>
    <w:rsid w:val="00663A4B"/>
    <w:rsid w:val="00665BE7"/>
    <w:rsid w:val="00670299"/>
    <w:rsid w:val="006733FB"/>
    <w:rsid w:val="00675ACA"/>
    <w:rsid w:val="0068191E"/>
    <w:rsid w:val="00681C7B"/>
    <w:rsid w:val="00684CD0"/>
    <w:rsid w:val="00692386"/>
    <w:rsid w:val="006C50A0"/>
    <w:rsid w:val="006E24AA"/>
    <w:rsid w:val="006E75C9"/>
    <w:rsid w:val="006F647B"/>
    <w:rsid w:val="00700CAE"/>
    <w:rsid w:val="00702891"/>
    <w:rsid w:val="00706E30"/>
    <w:rsid w:val="00713550"/>
    <w:rsid w:val="007137E1"/>
    <w:rsid w:val="00716272"/>
    <w:rsid w:val="00762058"/>
    <w:rsid w:val="007635FB"/>
    <w:rsid w:val="00764A24"/>
    <w:rsid w:val="007836D3"/>
    <w:rsid w:val="00792636"/>
    <w:rsid w:val="007949FF"/>
    <w:rsid w:val="00795156"/>
    <w:rsid w:val="007B1815"/>
    <w:rsid w:val="007C35BB"/>
    <w:rsid w:val="007C3B24"/>
    <w:rsid w:val="007D3957"/>
    <w:rsid w:val="007D67C1"/>
    <w:rsid w:val="007F1FAD"/>
    <w:rsid w:val="0080174D"/>
    <w:rsid w:val="00806C7C"/>
    <w:rsid w:val="00811044"/>
    <w:rsid w:val="00815224"/>
    <w:rsid w:val="0081798B"/>
    <w:rsid w:val="00820B0A"/>
    <w:rsid w:val="00841E30"/>
    <w:rsid w:val="00850796"/>
    <w:rsid w:val="008549D5"/>
    <w:rsid w:val="00857C2C"/>
    <w:rsid w:val="008904EE"/>
    <w:rsid w:val="008A3A31"/>
    <w:rsid w:val="008B21FC"/>
    <w:rsid w:val="008B2B05"/>
    <w:rsid w:val="008C664F"/>
    <w:rsid w:val="008D5BDC"/>
    <w:rsid w:val="008D7F92"/>
    <w:rsid w:val="008E0310"/>
    <w:rsid w:val="008F295B"/>
    <w:rsid w:val="009005C8"/>
    <w:rsid w:val="0090325A"/>
    <w:rsid w:val="0091042B"/>
    <w:rsid w:val="00911366"/>
    <w:rsid w:val="00921653"/>
    <w:rsid w:val="00933421"/>
    <w:rsid w:val="009406A4"/>
    <w:rsid w:val="00944CBF"/>
    <w:rsid w:val="00976C13"/>
    <w:rsid w:val="009805DE"/>
    <w:rsid w:val="00986E8C"/>
    <w:rsid w:val="00997C75"/>
    <w:rsid w:val="00997E41"/>
    <w:rsid w:val="009A41D4"/>
    <w:rsid w:val="009B5943"/>
    <w:rsid w:val="009E4279"/>
    <w:rsid w:val="009E7CEB"/>
    <w:rsid w:val="00A067ED"/>
    <w:rsid w:val="00A1079C"/>
    <w:rsid w:val="00A173BD"/>
    <w:rsid w:val="00A2466D"/>
    <w:rsid w:val="00A31CBC"/>
    <w:rsid w:val="00A3332F"/>
    <w:rsid w:val="00A36A1C"/>
    <w:rsid w:val="00A54082"/>
    <w:rsid w:val="00A90AED"/>
    <w:rsid w:val="00A96743"/>
    <w:rsid w:val="00AA179D"/>
    <w:rsid w:val="00AA1927"/>
    <w:rsid w:val="00AA7836"/>
    <w:rsid w:val="00AC1E06"/>
    <w:rsid w:val="00AD0217"/>
    <w:rsid w:val="00AD6507"/>
    <w:rsid w:val="00B04F64"/>
    <w:rsid w:val="00B06AB5"/>
    <w:rsid w:val="00B10BAB"/>
    <w:rsid w:val="00B214A7"/>
    <w:rsid w:val="00B239D2"/>
    <w:rsid w:val="00B23E8F"/>
    <w:rsid w:val="00B475DC"/>
    <w:rsid w:val="00B64DC4"/>
    <w:rsid w:val="00B73828"/>
    <w:rsid w:val="00B75EFE"/>
    <w:rsid w:val="00B95EF9"/>
    <w:rsid w:val="00BC51EF"/>
    <w:rsid w:val="00BC5A74"/>
    <w:rsid w:val="00BC7254"/>
    <w:rsid w:val="00BE1F6F"/>
    <w:rsid w:val="00BF7808"/>
    <w:rsid w:val="00C03C50"/>
    <w:rsid w:val="00C0671A"/>
    <w:rsid w:val="00C12236"/>
    <w:rsid w:val="00C157DE"/>
    <w:rsid w:val="00C20190"/>
    <w:rsid w:val="00C27EC0"/>
    <w:rsid w:val="00C46BA2"/>
    <w:rsid w:val="00C514B7"/>
    <w:rsid w:val="00C67250"/>
    <w:rsid w:val="00C70C78"/>
    <w:rsid w:val="00C7585B"/>
    <w:rsid w:val="00C87596"/>
    <w:rsid w:val="00C92599"/>
    <w:rsid w:val="00CA4C9B"/>
    <w:rsid w:val="00CB0E65"/>
    <w:rsid w:val="00CC0373"/>
    <w:rsid w:val="00CE4F68"/>
    <w:rsid w:val="00CF2B71"/>
    <w:rsid w:val="00CF6119"/>
    <w:rsid w:val="00D16F53"/>
    <w:rsid w:val="00D32CBE"/>
    <w:rsid w:val="00D378D4"/>
    <w:rsid w:val="00D60D76"/>
    <w:rsid w:val="00D85BD6"/>
    <w:rsid w:val="00D91181"/>
    <w:rsid w:val="00DA27CB"/>
    <w:rsid w:val="00DC21BF"/>
    <w:rsid w:val="00DC49BE"/>
    <w:rsid w:val="00DC603B"/>
    <w:rsid w:val="00DC7A76"/>
    <w:rsid w:val="00DE2472"/>
    <w:rsid w:val="00DE2736"/>
    <w:rsid w:val="00DE5EB2"/>
    <w:rsid w:val="00DF0083"/>
    <w:rsid w:val="00E07736"/>
    <w:rsid w:val="00E16C37"/>
    <w:rsid w:val="00E20A75"/>
    <w:rsid w:val="00E30906"/>
    <w:rsid w:val="00E3446B"/>
    <w:rsid w:val="00E36EE0"/>
    <w:rsid w:val="00E4055B"/>
    <w:rsid w:val="00E41218"/>
    <w:rsid w:val="00E41F22"/>
    <w:rsid w:val="00E449D7"/>
    <w:rsid w:val="00E44E92"/>
    <w:rsid w:val="00E63BA5"/>
    <w:rsid w:val="00E70CBC"/>
    <w:rsid w:val="00E940EB"/>
    <w:rsid w:val="00EA3C5E"/>
    <w:rsid w:val="00EB4DAA"/>
    <w:rsid w:val="00EB596C"/>
    <w:rsid w:val="00EE09D3"/>
    <w:rsid w:val="00EE61E6"/>
    <w:rsid w:val="00EF35A7"/>
    <w:rsid w:val="00F114F9"/>
    <w:rsid w:val="00F20B03"/>
    <w:rsid w:val="00F305B8"/>
    <w:rsid w:val="00F3137F"/>
    <w:rsid w:val="00F3192A"/>
    <w:rsid w:val="00F32BA8"/>
    <w:rsid w:val="00F34BAF"/>
    <w:rsid w:val="00F516C2"/>
    <w:rsid w:val="00F537D8"/>
    <w:rsid w:val="00F739B5"/>
    <w:rsid w:val="00F8107B"/>
    <w:rsid w:val="00F945FF"/>
    <w:rsid w:val="00F94833"/>
    <w:rsid w:val="00FD1901"/>
    <w:rsid w:val="00FF1101"/>
    <w:rsid w:val="00FF34EA"/>
    <w:rsid w:val="00FF57F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93F2323"/>
  <w15:chartTrackingRefBased/>
  <w15:docId w15:val="{66F45F6A-F0CA-934D-B2DB-9E45823FB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BF9"/>
    <w:pPr>
      <w:suppressAutoHyphens/>
      <w:ind w:firstLine="706"/>
      <w:jc w:val="both"/>
    </w:pPr>
    <w:rPr>
      <w:rFonts w:asciiTheme="minorHAnsi" w:hAnsiTheme="minorHAnsi"/>
      <w:i/>
      <w:sz w:val="24"/>
      <w:szCs w:val="24"/>
      <w:lang w:val="es-ES" w:eastAsia="ar-SA"/>
    </w:rPr>
  </w:style>
  <w:style w:type="paragraph" w:styleId="Heading1">
    <w:name w:val="heading 1"/>
    <w:basedOn w:val="Normal"/>
    <w:next w:val="Normal"/>
    <w:qFormat/>
    <w:rsid w:val="003E5891"/>
    <w:pPr>
      <w:keepNext/>
      <w:spacing w:before="240" w:after="60"/>
      <w:outlineLvl w:val="0"/>
    </w:pPr>
    <w:rPr>
      <w:rFonts w:ascii="Arial" w:hAnsi="Arial" w:cs="Arial"/>
      <w:b/>
      <w:bCs/>
      <w:i w:val="0"/>
      <w:kern w:val="1"/>
      <w:sz w:val="32"/>
      <w:szCs w:val="32"/>
      <w:u w:val="single"/>
    </w:rPr>
  </w:style>
  <w:style w:type="paragraph" w:styleId="Heading2">
    <w:name w:val="heading 2"/>
    <w:basedOn w:val="Normal"/>
    <w:next w:val="Normal"/>
    <w:link w:val="Heading2Char"/>
    <w:qFormat/>
    <w:pPr>
      <w:keepNext/>
      <w:spacing w:before="240" w:after="60"/>
      <w:outlineLvl w:val="1"/>
    </w:pPr>
    <w:rPr>
      <w:rFonts w:ascii="Arial" w:hAnsi="Arial" w:cs="Arial"/>
      <w:b/>
      <w:bCs/>
      <w:i w:val="0"/>
      <w:iCs/>
      <w:sz w:val="28"/>
      <w:szCs w:val="28"/>
    </w:rPr>
  </w:style>
  <w:style w:type="paragraph" w:styleId="Heading3">
    <w:name w:val="heading 3"/>
    <w:basedOn w:val="Normal"/>
    <w:next w:val="Normal"/>
    <w:qFormat/>
    <w:rsid w:val="00A36A1C"/>
    <w:pPr>
      <w:keepNext/>
      <w:spacing w:before="240" w:after="60"/>
      <w:outlineLvl w:val="2"/>
    </w:pPr>
    <w:rPr>
      <w:rFonts w:ascii="Arial" w:hAnsi="Arial" w:cs="Arial"/>
      <w:b/>
      <w:bCs/>
      <w:i w:val="0"/>
      <w:sz w:val="26"/>
      <w:szCs w:val="26"/>
    </w:rPr>
  </w:style>
  <w:style w:type="paragraph" w:styleId="Heading4">
    <w:name w:val="heading 4"/>
    <w:basedOn w:val="Normal"/>
    <w:next w:val="Normal"/>
    <w:qFormat/>
    <w:rsid w:val="008D5BDC"/>
    <w:pPr>
      <w:keepNext/>
      <w:numPr>
        <w:ilvl w:val="3"/>
        <w:numId w:val="1"/>
      </w:numPr>
      <w:spacing w:line="360" w:lineRule="auto"/>
      <w:ind w:left="1152" w:firstLine="0"/>
      <w:outlineLvl w:val="3"/>
    </w:pPr>
    <w:rPr>
      <w:rFonts w:cs="Arial"/>
      <w:b/>
      <w:bCs/>
      <w:i w:val="0"/>
    </w:rPr>
  </w:style>
  <w:style w:type="paragraph" w:styleId="Heading5">
    <w:name w:val="heading 5"/>
    <w:basedOn w:val="Normal"/>
    <w:next w:val="Normal"/>
    <w:link w:val="Heading5Char"/>
    <w:qFormat/>
    <w:rsid w:val="00056F13"/>
    <w:pPr>
      <w:widowControl w:val="0"/>
      <w:suppressAutoHyphens w:val="0"/>
      <w:spacing w:before="240" w:after="60" w:line="240" w:lineRule="atLeast"/>
      <w:outlineLvl w:val="4"/>
    </w:pPr>
    <w:rPr>
      <w:rFonts w:ascii="Arial" w:hAnsi="Arial"/>
      <w:sz w:val="22"/>
      <w:szCs w:val="20"/>
      <w:lang w:val="en-US" w:eastAsia="en-US"/>
    </w:rPr>
  </w:style>
  <w:style w:type="paragraph" w:styleId="Heading6">
    <w:name w:val="heading 6"/>
    <w:basedOn w:val="Normal"/>
    <w:next w:val="Normal"/>
    <w:link w:val="Heading6Char"/>
    <w:qFormat/>
    <w:rsid w:val="00056F13"/>
    <w:pPr>
      <w:widowControl w:val="0"/>
      <w:suppressAutoHyphens w:val="0"/>
      <w:spacing w:before="240" w:after="60" w:line="240" w:lineRule="atLeast"/>
      <w:outlineLvl w:val="5"/>
    </w:pPr>
    <w:rPr>
      <w:rFonts w:ascii="Arial" w:hAnsi="Arial"/>
      <w:i w:val="0"/>
      <w:sz w:val="22"/>
      <w:szCs w:val="20"/>
      <w:lang w:val="en-US" w:eastAsia="en-US"/>
    </w:rPr>
  </w:style>
  <w:style w:type="paragraph" w:styleId="Heading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Heading8">
    <w:name w:val="heading 8"/>
    <w:basedOn w:val="Normal"/>
    <w:next w:val="Normal"/>
    <w:link w:val="Heading8Char"/>
    <w:qFormat/>
    <w:rsid w:val="00056F13"/>
    <w:pPr>
      <w:widowControl w:val="0"/>
      <w:suppressAutoHyphens w:val="0"/>
      <w:spacing w:before="240" w:after="60" w:line="240" w:lineRule="atLeast"/>
      <w:outlineLvl w:val="7"/>
    </w:pPr>
    <w:rPr>
      <w:rFonts w:ascii="Arial" w:hAnsi="Arial"/>
      <w:i w:val="0"/>
      <w:sz w:val="20"/>
      <w:szCs w:val="20"/>
      <w:lang w:val="en-US" w:eastAsia="en-US"/>
    </w:rPr>
  </w:style>
  <w:style w:type="paragraph" w:styleId="Heading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PageNumber">
    <w:name w:val="page number"/>
    <w:basedOn w:val="Fuentedeprrafopredeter1"/>
  </w:style>
  <w:style w:type="character" w:styleId="Hyperlink">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BodyText"/>
    <w:pPr>
      <w:keepNext/>
      <w:spacing w:before="240" w:after="120"/>
    </w:pPr>
    <w:rPr>
      <w:rFonts w:ascii="Arial" w:eastAsia="Microsoft YaHei" w:hAnsi="Arial" w:cs="Mangal"/>
      <w:sz w:val="28"/>
      <w:szCs w:val="28"/>
    </w:rPr>
  </w:style>
  <w:style w:type="paragraph" w:styleId="BodyText">
    <w:name w:val="Body Text"/>
    <w:basedOn w:val="Normal"/>
    <w:rPr>
      <w:rFonts w:ascii="Arial" w:hAnsi="Arial" w:cs="Arial"/>
      <w:lang w:val="es-AR"/>
    </w:rPr>
  </w:style>
  <w:style w:type="paragraph" w:styleId="List">
    <w:name w:val="List"/>
    <w:basedOn w:val="BodyText"/>
    <w:rPr>
      <w:rFonts w:cs="Mangal"/>
    </w:rPr>
  </w:style>
  <w:style w:type="paragraph" w:customStyle="1" w:styleId="Etiqueta">
    <w:name w:val="Etiqueta"/>
    <w:basedOn w:val="Normal"/>
    <w:pPr>
      <w:suppressLineNumbers/>
      <w:spacing w:before="120" w:after="120"/>
    </w:pPr>
    <w:rPr>
      <w:rFonts w:cs="Mangal"/>
      <w:i w:val="0"/>
      <w:iCs/>
    </w:rPr>
  </w:style>
  <w:style w:type="paragraph" w:customStyle="1" w:styleId="ndice">
    <w:name w:val="Índice"/>
    <w:basedOn w:val="Normal"/>
    <w:pPr>
      <w:suppressLineNumbers/>
    </w:pPr>
    <w:rPr>
      <w:rFonts w:cs="Mangal"/>
    </w:rPr>
  </w:style>
  <w:style w:type="paragraph" w:styleId="Header">
    <w:name w:val="header"/>
    <w:basedOn w:val="Normal"/>
  </w:style>
  <w:style w:type="paragraph" w:styleId="Footer">
    <w:name w:val="footer"/>
    <w:basedOn w:val="Normal"/>
  </w:style>
  <w:style w:type="paragraph" w:styleId="Index1">
    <w:name w:val="index 1"/>
    <w:basedOn w:val="Normal"/>
    <w:next w:val="Normal"/>
    <w:pPr>
      <w:ind w:left="240" w:hanging="240"/>
    </w:pPr>
  </w:style>
  <w:style w:type="paragraph" w:styleId="IndexHeading">
    <w:name w:val="index heading"/>
    <w:basedOn w:val="Normal"/>
    <w:next w:val="Index1"/>
  </w:style>
  <w:style w:type="paragraph" w:styleId="TOC1">
    <w:name w:val="toc 1"/>
    <w:basedOn w:val="Normal"/>
    <w:next w:val="Normal"/>
    <w:uiPriority w:val="39"/>
    <w:pPr>
      <w:spacing w:before="120" w:after="120"/>
    </w:pPr>
    <w:rPr>
      <w:rFonts w:ascii="Calibri" w:hAnsi="Calibri"/>
      <w:b/>
      <w:bCs/>
      <w:caps/>
      <w:sz w:val="20"/>
      <w:szCs w:val="20"/>
    </w:rPr>
  </w:style>
  <w:style w:type="paragraph" w:styleId="TOC2">
    <w:name w:val="toc 2"/>
    <w:basedOn w:val="Normal"/>
    <w:next w:val="Normal"/>
    <w:uiPriority w:val="39"/>
    <w:pPr>
      <w:ind w:left="240"/>
    </w:pPr>
    <w:rPr>
      <w:rFonts w:ascii="Calibri" w:hAnsi="Calibri"/>
      <w:smallCaps/>
      <w:sz w:val="20"/>
      <w:szCs w:val="20"/>
    </w:rPr>
  </w:style>
  <w:style w:type="paragraph" w:styleId="TOC3">
    <w:name w:val="toc 3"/>
    <w:basedOn w:val="Normal"/>
    <w:next w:val="Normal"/>
    <w:uiPriority w:val="39"/>
    <w:pPr>
      <w:ind w:left="480"/>
    </w:pPr>
    <w:rPr>
      <w:rFonts w:ascii="Calibri" w:hAnsi="Calibri"/>
      <w:i w:val="0"/>
      <w:iCs/>
      <w:sz w:val="20"/>
      <w:szCs w:val="20"/>
    </w:rPr>
  </w:style>
  <w:style w:type="paragraph" w:customStyle="1" w:styleId="Textoindependiente31">
    <w:name w:val="Texto independiente 31"/>
    <w:basedOn w:val="Normal"/>
    <w:rPr>
      <w:rFonts w:ascii="Arial" w:hAnsi="Arial" w:cs="Arial"/>
      <w:i w:val="0"/>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pPr>
    <w:rPr>
      <w:rFonts w:ascii="Arial" w:hAnsi="Arial" w:cs="Arial"/>
      <w:sz w:val="22"/>
      <w:szCs w:val="20"/>
    </w:rPr>
  </w:style>
  <w:style w:type="paragraph" w:styleId="BalloonText">
    <w:name w:val="Balloon Text"/>
    <w:basedOn w:val="Normal"/>
    <w:rPr>
      <w:rFonts w:ascii="Tahoma" w:hAnsi="Tahoma" w:cs="Tahoma"/>
      <w:sz w:val="16"/>
      <w:szCs w:val="16"/>
    </w:rPr>
  </w:style>
  <w:style w:type="paragraph" w:styleId="BodyTextIndent">
    <w:name w:val="Body Text Indent"/>
    <w:basedOn w:val="Normal"/>
    <w:pPr>
      <w:ind w:left="3240" w:hanging="900"/>
    </w:pPr>
    <w:rPr>
      <w:rFonts w:ascii="Book Antiqua" w:hAnsi="Book Antiqua" w:cs="Book Antiqua"/>
      <w:i w:val="0"/>
      <w:color w:val="0000FF"/>
    </w:rPr>
  </w:style>
  <w:style w:type="paragraph" w:customStyle="1" w:styleId="Sangra2detindependiente1">
    <w:name w:val="Sangría 2 de t. independiente1"/>
    <w:basedOn w:val="Normal"/>
    <w:pPr>
      <w:ind w:left="2835"/>
    </w:pPr>
    <w:rPr>
      <w:rFonts w:ascii="Book Antiqua" w:hAnsi="Book Antiqua" w:cs="Book Antiqua"/>
      <w:i w:val="0"/>
      <w:color w:val="0000FF"/>
    </w:rPr>
  </w:style>
  <w:style w:type="paragraph" w:styleId="TOC4">
    <w:name w:val="toc 4"/>
    <w:basedOn w:val="ndice"/>
    <w:pPr>
      <w:suppressLineNumbers w:val="0"/>
      <w:ind w:left="720"/>
    </w:pPr>
    <w:rPr>
      <w:rFonts w:ascii="Calibri" w:hAnsi="Calibri" w:cs="Times New Roman"/>
      <w:sz w:val="18"/>
      <w:szCs w:val="18"/>
    </w:rPr>
  </w:style>
  <w:style w:type="paragraph" w:styleId="TOC5">
    <w:name w:val="toc 5"/>
    <w:basedOn w:val="ndice"/>
    <w:pPr>
      <w:suppressLineNumbers w:val="0"/>
      <w:ind w:left="960"/>
    </w:pPr>
    <w:rPr>
      <w:rFonts w:ascii="Calibri" w:hAnsi="Calibri" w:cs="Times New Roman"/>
      <w:sz w:val="18"/>
      <w:szCs w:val="18"/>
    </w:rPr>
  </w:style>
  <w:style w:type="paragraph" w:styleId="TOC6">
    <w:name w:val="toc 6"/>
    <w:basedOn w:val="ndice"/>
    <w:pPr>
      <w:suppressLineNumbers w:val="0"/>
      <w:ind w:left="1200"/>
    </w:pPr>
    <w:rPr>
      <w:rFonts w:ascii="Calibri" w:hAnsi="Calibri" w:cs="Times New Roman"/>
      <w:sz w:val="18"/>
      <w:szCs w:val="18"/>
    </w:rPr>
  </w:style>
  <w:style w:type="paragraph" w:styleId="TOC7">
    <w:name w:val="toc 7"/>
    <w:basedOn w:val="ndice"/>
    <w:pPr>
      <w:suppressLineNumbers w:val="0"/>
      <w:ind w:left="1440"/>
    </w:pPr>
    <w:rPr>
      <w:rFonts w:ascii="Calibri" w:hAnsi="Calibri" w:cs="Times New Roman"/>
      <w:sz w:val="18"/>
      <w:szCs w:val="18"/>
    </w:rPr>
  </w:style>
  <w:style w:type="paragraph" w:styleId="TOC8">
    <w:name w:val="toc 8"/>
    <w:basedOn w:val="ndice"/>
    <w:pPr>
      <w:suppressLineNumbers w:val="0"/>
      <w:ind w:left="1680"/>
    </w:pPr>
    <w:rPr>
      <w:rFonts w:ascii="Calibri" w:hAnsi="Calibri" w:cs="Times New Roman"/>
      <w:sz w:val="18"/>
      <w:szCs w:val="18"/>
    </w:rPr>
  </w:style>
  <w:style w:type="paragraph" w:styleId="TO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DocumentMap">
    <w:name w:val="Document Map"/>
    <w:basedOn w:val="Normal"/>
    <w:link w:val="DocumentMapChar"/>
    <w:uiPriority w:val="99"/>
    <w:semiHidden/>
    <w:unhideWhenUsed/>
    <w:rsid w:val="00FF57F0"/>
    <w:rPr>
      <w:rFonts w:ascii="Tahoma" w:hAnsi="Tahoma" w:cs="Tahoma"/>
      <w:sz w:val="16"/>
      <w:szCs w:val="16"/>
    </w:rPr>
  </w:style>
  <w:style w:type="character" w:customStyle="1" w:styleId="DocumentMapChar">
    <w:name w:val="Document Map Char"/>
    <w:link w:val="DocumentMap"/>
    <w:uiPriority w:val="99"/>
    <w:semiHidden/>
    <w:rsid w:val="00FF57F0"/>
    <w:rPr>
      <w:rFonts w:ascii="Tahoma" w:hAnsi="Tahoma" w:cs="Tahoma"/>
      <w:sz w:val="16"/>
      <w:szCs w:val="16"/>
      <w:lang w:eastAsia="ar-SA"/>
    </w:rPr>
  </w:style>
  <w:style w:type="paragraph" w:styleId="BodyTextIndent3">
    <w:name w:val="Body Text Indent 3"/>
    <w:basedOn w:val="Normal"/>
    <w:link w:val="BodyTextIndent3Char"/>
    <w:uiPriority w:val="99"/>
    <w:semiHidden/>
    <w:unhideWhenUsed/>
    <w:rsid w:val="009805DE"/>
    <w:pPr>
      <w:spacing w:after="120"/>
      <w:ind w:left="283"/>
    </w:pPr>
    <w:rPr>
      <w:sz w:val="16"/>
      <w:szCs w:val="16"/>
    </w:rPr>
  </w:style>
  <w:style w:type="character" w:customStyle="1" w:styleId="BodyTextIndent3Char">
    <w:name w:val="Body Text Indent 3 Char"/>
    <w:link w:val="BodyTextIndent3"/>
    <w:uiPriority w:val="99"/>
    <w:semiHidden/>
    <w:rsid w:val="009805DE"/>
    <w:rPr>
      <w:sz w:val="16"/>
      <w:szCs w:val="16"/>
      <w:lang w:eastAsia="ar-SA"/>
    </w:rPr>
  </w:style>
  <w:style w:type="paragraph" w:customStyle="1" w:styleId="TtulodeTDC">
    <w:name w:val="Título de TDC"/>
    <w:basedOn w:val="Heading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eGrid">
    <w:name w:val="Table Grid"/>
    <w:basedOn w:val="Table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ListParagraph">
    <w:name w:val="List Paragraph"/>
    <w:basedOn w:val="Normal"/>
    <w:uiPriority w:val="34"/>
    <w:qFormat/>
    <w:rsid w:val="00C514B7"/>
    <w:pPr>
      <w:suppressAutoHyphens w:val="0"/>
      <w:ind w:left="720"/>
      <w:contextualSpacing/>
    </w:pPr>
    <w:rPr>
      <w:lang w:eastAsia="es-ES"/>
    </w:rPr>
  </w:style>
  <w:style w:type="paragraph" w:customStyle="1" w:styleId="listparagraph0">
    <w:name w:val="listparagraph"/>
    <w:basedOn w:val="Normal"/>
    <w:rsid w:val="00263FB0"/>
    <w:pPr>
      <w:suppressAutoHyphens w:val="0"/>
      <w:spacing w:line="240" w:lineRule="atLeast"/>
      <w:ind w:left="720"/>
    </w:pPr>
    <w:rPr>
      <w:sz w:val="20"/>
      <w:szCs w:val="20"/>
      <w:lang w:eastAsia="es-ES"/>
    </w:rPr>
  </w:style>
  <w:style w:type="character" w:customStyle="1" w:styleId="Heading2Char">
    <w:name w:val="Heading 2 Char"/>
    <w:link w:val="Heading2"/>
    <w:rsid w:val="00CF6119"/>
    <w:rPr>
      <w:rFonts w:ascii="Arial" w:hAnsi="Arial" w:cs="Arial"/>
      <w:b/>
      <w:bCs/>
      <w:i/>
      <w:iCs/>
      <w:sz w:val="28"/>
      <w:szCs w:val="28"/>
      <w:lang w:eastAsia="ar-SA"/>
    </w:rPr>
  </w:style>
  <w:style w:type="character" w:customStyle="1" w:styleId="Heading5Char">
    <w:name w:val="Heading 5 Char"/>
    <w:link w:val="Heading5"/>
    <w:rsid w:val="00056F13"/>
    <w:rPr>
      <w:rFonts w:ascii="Arial" w:hAnsi="Arial"/>
      <w:sz w:val="22"/>
      <w:lang w:val="en-US" w:eastAsia="en-US"/>
    </w:rPr>
  </w:style>
  <w:style w:type="character" w:customStyle="1" w:styleId="Heading6Char">
    <w:name w:val="Heading 6 Char"/>
    <w:link w:val="Heading6"/>
    <w:rsid w:val="00056F13"/>
    <w:rPr>
      <w:rFonts w:ascii="Arial" w:hAnsi="Arial"/>
      <w:i/>
      <w:sz w:val="22"/>
      <w:lang w:val="en-US" w:eastAsia="en-US"/>
    </w:rPr>
  </w:style>
  <w:style w:type="character" w:customStyle="1" w:styleId="Heading8Char">
    <w:name w:val="Heading 8 Char"/>
    <w:link w:val="Heading8"/>
    <w:rsid w:val="00056F13"/>
    <w:rPr>
      <w:rFonts w:ascii="Arial" w:hAnsi="Arial"/>
      <w:i/>
      <w:lang w:val="en-US" w:eastAsia="en-US"/>
    </w:rPr>
  </w:style>
  <w:style w:type="paragraph" w:customStyle="1" w:styleId="InfoBlue">
    <w:name w:val="InfoBlue"/>
    <w:basedOn w:val="Normal"/>
    <w:next w:val="BodyText"/>
    <w:autoRedefine/>
    <w:rsid w:val="00B23E8F"/>
    <w:pPr>
      <w:widowControl w:val="0"/>
      <w:suppressAutoHyphens w:val="0"/>
      <w:spacing w:line="240" w:lineRule="atLeast"/>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styleId="Caption">
    <w:name w:val="caption"/>
    <w:basedOn w:val="Normal"/>
    <w:next w:val="Normal"/>
    <w:uiPriority w:val="35"/>
    <w:unhideWhenUsed/>
    <w:qFormat/>
    <w:rsid w:val="00223813"/>
    <w:rPr>
      <w:b/>
      <w:bCs/>
      <w:sz w:val="20"/>
      <w:szCs w:val="20"/>
    </w:rPr>
  </w:style>
  <w:style w:type="paragraph" w:styleId="TOCHeading">
    <w:name w:val="TOC Heading"/>
    <w:basedOn w:val="Heading1"/>
    <w:next w:val="Normal"/>
    <w:uiPriority w:val="39"/>
    <w:unhideWhenUsed/>
    <w:qFormat/>
    <w:rsid w:val="004962C3"/>
    <w:pPr>
      <w:keepLines/>
      <w:suppressAutoHyphens w:val="0"/>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lang w:val="en-US" w:eastAsia="en-US"/>
    </w:rPr>
  </w:style>
  <w:style w:type="table" w:styleId="GridTable4">
    <w:name w:val="Grid Table 4"/>
    <w:basedOn w:val="TableNormal"/>
    <w:uiPriority w:val="49"/>
    <w:rsid w:val="0090325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A57C7-120D-4247-B718-FC2E2724B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77</TotalTime>
  <Pages>41</Pages>
  <Words>4225</Words>
  <Characters>24088</Characters>
  <Application>Microsoft Office Word</Application>
  <DocSecurity>0</DocSecurity>
  <Lines>200</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vt:lpstr>
      <vt:lpstr>ESPECIFICACIÓN DE REQUERIMIENTOS</vt:lpstr>
    </vt:vector>
  </TitlesOfParts>
  <Company> </Company>
  <LinksUpToDate>false</LinksUpToDate>
  <CharactersWithSpaces>28257</CharactersWithSpaces>
  <SharedDoc>false</SharedDoc>
  <HLinks>
    <vt:vector size="186" baseType="variant">
      <vt:variant>
        <vt:i4>1638450</vt:i4>
      </vt:variant>
      <vt:variant>
        <vt:i4>182</vt:i4>
      </vt:variant>
      <vt:variant>
        <vt:i4>0</vt:i4>
      </vt:variant>
      <vt:variant>
        <vt:i4>5</vt:i4>
      </vt:variant>
      <vt:variant>
        <vt:lpwstr/>
      </vt:variant>
      <vt:variant>
        <vt:lpwstr>_Toc65421019</vt:lpwstr>
      </vt:variant>
      <vt:variant>
        <vt:i4>1572914</vt:i4>
      </vt:variant>
      <vt:variant>
        <vt:i4>176</vt:i4>
      </vt:variant>
      <vt:variant>
        <vt:i4>0</vt:i4>
      </vt:variant>
      <vt:variant>
        <vt:i4>5</vt:i4>
      </vt:variant>
      <vt:variant>
        <vt:lpwstr/>
      </vt:variant>
      <vt:variant>
        <vt:lpwstr>_Toc65421018</vt:lpwstr>
      </vt:variant>
      <vt:variant>
        <vt:i4>1507378</vt:i4>
      </vt:variant>
      <vt:variant>
        <vt:i4>170</vt:i4>
      </vt:variant>
      <vt:variant>
        <vt:i4>0</vt:i4>
      </vt:variant>
      <vt:variant>
        <vt:i4>5</vt:i4>
      </vt:variant>
      <vt:variant>
        <vt:lpwstr/>
      </vt:variant>
      <vt:variant>
        <vt:lpwstr>_Toc65421017</vt:lpwstr>
      </vt:variant>
      <vt:variant>
        <vt:i4>1441842</vt:i4>
      </vt:variant>
      <vt:variant>
        <vt:i4>164</vt:i4>
      </vt:variant>
      <vt:variant>
        <vt:i4>0</vt:i4>
      </vt:variant>
      <vt:variant>
        <vt:i4>5</vt:i4>
      </vt:variant>
      <vt:variant>
        <vt:lpwstr/>
      </vt:variant>
      <vt:variant>
        <vt:lpwstr>_Toc65421016</vt:lpwstr>
      </vt:variant>
      <vt:variant>
        <vt:i4>1376306</vt:i4>
      </vt:variant>
      <vt:variant>
        <vt:i4>158</vt:i4>
      </vt:variant>
      <vt:variant>
        <vt:i4>0</vt:i4>
      </vt:variant>
      <vt:variant>
        <vt:i4>5</vt:i4>
      </vt:variant>
      <vt:variant>
        <vt:lpwstr/>
      </vt:variant>
      <vt:variant>
        <vt:lpwstr>_Toc65421015</vt:lpwstr>
      </vt:variant>
      <vt:variant>
        <vt:i4>1310770</vt:i4>
      </vt:variant>
      <vt:variant>
        <vt:i4>152</vt:i4>
      </vt:variant>
      <vt:variant>
        <vt:i4>0</vt:i4>
      </vt:variant>
      <vt:variant>
        <vt:i4>5</vt:i4>
      </vt:variant>
      <vt:variant>
        <vt:lpwstr/>
      </vt:variant>
      <vt:variant>
        <vt:lpwstr>_Toc65421014</vt:lpwstr>
      </vt:variant>
      <vt:variant>
        <vt:i4>1245234</vt:i4>
      </vt:variant>
      <vt:variant>
        <vt:i4>146</vt:i4>
      </vt:variant>
      <vt:variant>
        <vt:i4>0</vt:i4>
      </vt:variant>
      <vt:variant>
        <vt:i4>5</vt:i4>
      </vt:variant>
      <vt:variant>
        <vt:lpwstr/>
      </vt:variant>
      <vt:variant>
        <vt:lpwstr>_Toc65421013</vt:lpwstr>
      </vt:variant>
      <vt:variant>
        <vt:i4>1179698</vt:i4>
      </vt:variant>
      <vt:variant>
        <vt:i4>140</vt:i4>
      </vt:variant>
      <vt:variant>
        <vt:i4>0</vt:i4>
      </vt:variant>
      <vt:variant>
        <vt:i4>5</vt:i4>
      </vt:variant>
      <vt:variant>
        <vt:lpwstr/>
      </vt:variant>
      <vt:variant>
        <vt:lpwstr>_Toc65421012</vt:lpwstr>
      </vt:variant>
      <vt:variant>
        <vt:i4>1114162</vt:i4>
      </vt:variant>
      <vt:variant>
        <vt:i4>134</vt:i4>
      </vt:variant>
      <vt:variant>
        <vt:i4>0</vt:i4>
      </vt:variant>
      <vt:variant>
        <vt:i4>5</vt:i4>
      </vt:variant>
      <vt:variant>
        <vt:lpwstr/>
      </vt:variant>
      <vt:variant>
        <vt:lpwstr>_Toc65421011</vt:lpwstr>
      </vt:variant>
      <vt:variant>
        <vt:i4>1048626</vt:i4>
      </vt:variant>
      <vt:variant>
        <vt:i4>128</vt:i4>
      </vt:variant>
      <vt:variant>
        <vt:i4>0</vt:i4>
      </vt:variant>
      <vt:variant>
        <vt:i4>5</vt:i4>
      </vt:variant>
      <vt:variant>
        <vt:lpwstr/>
      </vt:variant>
      <vt:variant>
        <vt:lpwstr>_Toc65421010</vt:lpwstr>
      </vt:variant>
      <vt:variant>
        <vt:i4>1638451</vt:i4>
      </vt:variant>
      <vt:variant>
        <vt:i4>122</vt:i4>
      </vt:variant>
      <vt:variant>
        <vt:i4>0</vt:i4>
      </vt:variant>
      <vt:variant>
        <vt:i4>5</vt:i4>
      </vt:variant>
      <vt:variant>
        <vt:lpwstr/>
      </vt:variant>
      <vt:variant>
        <vt:lpwstr>_Toc65421009</vt:lpwstr>
      </vt:variant>
      <vt:variant>
        <vt:i4>1572915</vt:i4>
      </vt:variant>
      <vt:variant>
        <vt:i4>116</vt:i4>
      </vt:variant>
      <vt:variant>
        <vt:i4>0</vt:i4>
      </vt:variant>
      <vt:variant>
        <vt:i4>5</vt:i4>
      </vt:variant>
      <vt:variant>
        <vt:lpwstr/>
      </vt:variant>
      <vt:variant>
        <vt:lpwstr>_Toc65421008</vt:lpwstr>
      </vt:variant>
      <vt:variant>
        <vt:i4>1507379</vt:i4>
      </vt:variant>
      <vt:variant>
        <vt:i4>110</vt:i4>
      </vt:variant>
      <vt:variant>
        <vt:i4>0</vt:i4>
      </vt:variant>
      <vt:variant>
        <vt:i4>5</vt:i4>
      </vt:variant>
      <vt:variant>
        <vt:lpwstr/>
      </vt:variant>
      <vt:variant>
        <vt:lpwstr>_Toc65421007</vt:lpwstr>
      </vt:variant>
      <vt:variant>
        <vt:i4>1441843</vt:i4>
      </vt:variant>
      <vt:variant>
        <vt:i4>104</vt:i4>
      </vt:variant>
      <vt:variant>
        <vt:i4>0</vt:i4>
      </vt:variant>
      <vt:variant>
        <vt:i4>5</vt:i4>
      </vt:variant>
      <vt:variant>
        <vt:lpwstr/>
      </vt:variant>
      <vt:variant>
        <vt:lpwstr>_Toc65421006</vt:lpwstr>
      </vt:variant>
      <vt:variant>
        <vt:i4>1376307</vt:i4>
      </vt:variant>
      <vt:variant>
        <vt:i4>98</vt:i4>
      </vt:variant>
      <vt:variant>
        <vt:i4>0</vt:i4>
      </vt:variant>
      <vt:variant>
        <vt:i4>5</vt:i4>
      </vt:variant>
      <vt:variant>
        <vt:lpwstr/>
      </vt:variant>
      <vt:variant>
        <vt:lpwstr>_Toc65421005</vt:lpwstr>
      </vt:variant>
      <vt:variant>
        <vt:i4>1310771</vt:i4>
      </vt:variant>
      <vt:variant>
        <vt:i4>92</vt:i4>
      </vt:variant>
      <vt:variant>
        <vt:i4>0</vt:i4>
      </vt:variant>
      <vt:variant>
        <vt:i4>5</vt:i4>
      </vt:variant>
      <vt:variant>
        <vt:lpwstr/>
      </vt:variant>
      <vt:variant>
        <vt:lpwstr>_Toc65421004</vt:lpwstr>
      </vt:variant>
      <vt:variant>
        <vt:i4>1245235</vt:i4>
      </vt:variant>
      <vt:variant>
        <vt:i4>86</vt:i4>
      </vt:variant>
      <vt:variant>
        <vt:i4>0</vt:i4>
      </vt:variant>
      <vt:variant>
        <vt:i4>5</vt:i4>
      </vt:variant>
      <vt:variant>
        <vt:lpwstr/>
      </vt:variant>
      <vt:variant>
        <vt:lpwstr>_Toc65421003</vt:lpwstr>
      </vt:variant>
      <vt:variant>
        <vt:i4>1179699</vt:i4>
      </vt:variant>
      <vt:variant>
        <vt:i4>80</vt:i4>
      </vt:variant>
      <vt:variant>
        <vt:i4>0</vt:i4>
      </vt:variant>
      <vt:variant>
        <vt:i4>5</vt:i4>
      </vt:variant>
      <vt:variant>
        <vt:lpwstr/>
      </vt:variant>
      <vt:variant>
        <vt:lpwstr>_Toc65421002</vt:lpwstr>
      </vt:variant>
      <vt:variant>
        <vt:i4>1114163</vt:i4>
      </vt:variant>
      <vt:variant>
        <vt:i4>74</vt:i4>
      </vt:variant>
      <vt:variant>
        <vt:i4>0</vt:i4>
      </vt:variant>
      <vt:variant>
        <vt:i4>5</vt:i4>
      </vt:variant>
      <vt:variant>
        <vt:lpwstr/>
      </vt:variant>
      <vt:variant>
        <vt:lpwstr>_Toc65421001</vt:lpwstr>
      </vt:variant>
      <vt:variant>
        <vt:i4>1048627</vt:i4>
      </vt:variant>
      <vt:variant>
        <vt:i4>68</vt:i4>
      </vt:variant>
      <vt:variant>
        <vt:i4>0</vt:i4>
      </vt:variant>
      <vt:variant>
        <vt:i4>5</vt:i4>
      </vt:variant>
      <vt:variant>
        <vt:lpwstr/>
      </vt:variant>
      <vt:variant>
        <vt:lpwstr>_Toc65421000</vt:lpwstr>
      </vt:variant>
      <vt:variant>
        <vt:i4>1048635</vt:i4>
      </vt:variant>
      <vt:variant>
        <vt:i4>62</vt:i4>
      </vt:variant>
      <vt:variant>
        <vt:i4>0</vt:i4>
      </vt:variant>
      <vt:variant>
        <vt:i4>5</vt:i4>
      </vt:variant>
      <vt:variant>
        <vt:lpwstr/>
      </vt:variant>
      <vt:variant>
        <vt:lpwstr>_Toc65420999</vt:lpwstr>
      </vt:variant>
      <vt:variant>
        <vt:i4>1114171</vt:i4>
      </vt:variant>
      <vt:variant>
        <vt:i4>56</vt:i4>
      </vt:variant>
      <vt:variant>
        <vt:i4>0</vt:i4>
      </vt:variant>
      <vt:variant>
        <vt:i4>5</vt:i4>
      </vt:variant>
      <vt:variant>
        <vt:lpwstr/>
      </vt:variant>
      <vt:variant>
        <vt:lpwstr>_Toc65420998</vt:lpwstr>
      </vt:variant>
      <vt:variant>
        <vt:i4>1966139</vt:i4>
      </vt:variant>
      <vt:variant>
        <vt:i4>50</vt:i4>
      </vt:variant>
      <vt:variant>
        <vt:i4>0</vt:i4>
      </vt:variant>
      <vt:variant>
        <vt:i4>5</vt:i4>
      </vt:variant>
      <vt:variant>
        <vt:lpwstr/>
      </vt:variant>
      <vt:variant>
        <vt:lpwstr>_Toc65420997</vt:lpwstr>
      </vt:variant>
      <vt:variant>
        <vt:i4>2031675</vt:i4>
      </vt:variant>
      <vt:variant>
        <vt:i4>44</vt:i4>
      </vt:variant>
      <vt:variant>
        <vt:i4>0</vt:i4>
      </vt:variant>
      <vt:variant>
        <vt:i4>5</vt:i4>
      </vt:variant>
      <vt:variant>
        <vt:lpwstr/>
      </vt:variant>
      <vt:variant>
        <vt:lpwstr>_Toc65420996</vt:lpwstr>
      </vt:variant>
      <vt:variant>
        <vt:i4>1835067</vt:i4>
      </vt:variant>
      <vt:variant>
        <vt:i4>38</vt:i4>
      </vt:variant>
      <vt:variant>
        <vt:i4>0</vt:i4>
      </vt:variant>
      <vt:variant>
        <vt:i4>5</vt:i4>
      </vt:variant>
      <vt:variant>
        <vt:lpwstr/>
      </vt:variant>
      <vt:variant>
        <vt:lpwstr>_Toc65420995</vt:lpwstr>
      </vt:variant>
      <vt:variant>
        <vt:i4>1900603</vt:i4>
      </vt:variant>
      <vt:variant>
        <vt:i4>32</vt:i4>
      </vt:variant>
      <vt:variant>
        <vt:i4>0</vt:i4>
      </vt:variant>
      <vt:variant>
        <vt:i4>5</vt:i4>
      </vt:variant>
      <vt:variant>
        <vt:lpwstr/>
      </vt:variant>
      <vt:variant>
        <vt:lpwstr>_Toc65420994</vt:lpwstr>
      </vt:variant>
      <vt:variant>
        <vt:i4>1703995</vt:i4>
      </vt:variant>
      <vt:variant>
        <vt:i4>26</vt:i4>
      </vt:variant>
      <vt:variant>
        <vt:i4>0</vt:i4>
      </vt:variant>
      <vt:variant>
        <vt:i4>5</vt:i4>
      </vt:variant>
      <vt:variant>
        <vt:lpwstr/>
      </vt:variant>
      <vt:variant>
        <vt:lpwstr>_Toc65420993</vt:lpwstr>
      </vt:variant>
      <vt:variant>
        <vt:i4>1769531</vt:i4>
      </vt:variant>
      <vt:variant>
        <vt:i4>20</vt:i4>
      </vt:variant>
      <vt:variant>
        <vt:i4>0</vt:i4>
      </vt:variant>
      <vt:variant>
        <vt:i4>5</vt:i4>
      </vt:variant>
      <vt:variant>
        <vt:lpwstr/>
      </vt:variant>
      <vt:variant>
        <vt:lpwstr>_Toc65420992</vt:lpwstr>
      </vt:variant>
      <vt:variant>
        <vt:i4>1572923</vt:i4>
      </vt:variant>
      <vt:variant>
        <vt:i4>14</vt:i4>
      </vt:variant>
      <vt:variant>
        <vt:i4>0</vt:i4>
      </vt:variant>
      <vt:variant>
        <vt:i4>5</vt:i4>
      </vt:variant>
      <vt:variant>
        <vt:lpwstr/>
      </vt:variant>
      <vt:variant>
        <vt:lpwstr>_Toc65420991</vt:lpwstr>
      </vt:variant>
      <vt:variant>
        <vt:i4>1638459</vt:i4>
      </vt:variant>
      <vt:variant>
        <vt:i4>8</vt:i4>
      </vt:variant>
      <vt:variant>
        <vt:i4>0</vt:i4>
      </vt:variant>
      <vt:variant>
        <vt:i4>5</vt:i4>
      </vt:variant>
      <vt:variant>
        <vt:lpwstr/>
      </vt:variant>
      <vt:variant>
        <vt:lpwstr>_Toc65420990</vt:lpwstr>
      </vt:variant>
      <vt:variant>
        <vt:i4>1048634</vt:i4>
      </vt:variant>
      <vt:variant>
        <vt:i4>2</vt:i4>
      </vt:variant>
      <vt:variant>
        <vt:i4>0</vt:i4>
      </vt:variant>
      <vt:variant>
        <vt:i4>5</vt:i4>
      </vt:variant>
      <vt:variant>
        <vt:lpwstr/>
      </vt:variant>
      <vt:variant>
        <vt:lpwstr>_Toc65420989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JOHN ANDRES PALACIOS TUTIVEN</cp:lastModifiedBy>
  <cp:revision>24</cp:revision>
  <cp:lastPrinted>1900-01-01T05:00:00Z</cp:lastPrinted>
  <dcterms:created xsi:type="dcterms:W3CDTF">2021-03-08T04:49:00Z</dcterms:created>
  <dcterms:modified xsi:type="dcterms:W3CDTF">2021-06-25T18:10:00Z</dcterms:modified>
</cp:coreProperties>
</file>